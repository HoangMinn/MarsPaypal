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0ACD5" w14:textId="77777777" w:rsidR="008F2BC4" w:rsidRPr="008F2BC4" w:rsidRDefault="008F2BC4" w:rsidP="008F2BC4">
      <w:pPr>
        <w:spacing w:before="60" w:after="60" w:line="288" w:lineRule="auto"/>
        <w:jc w:val="center"/>
        <w:rPr>
          <w:b/>
          <w:szCs w:val="26"/>
        </w:rPr>
      </w:pPr>
      <w:r w:rsidRPr="008F2BC4">
        <w:rPr>
          <w:b/>
          <w:szCs w:val="26"/>
        </w:rPr>
        <w:t>TRƯỜNG ĐẠI HỌC THỦ DẦU MỘT</w:t>
      </w:r>
    </w:p>
    <w:p w14:paraId="79D33DFE" w14:textId="77777777" w:rsidR="008F2BC4" w:rsidRPr="008F2BC4" w:rsidRDefault="008F2BC4" w:rsidP="008F2BC4">
      <w:pPr>
        <w:jc w:val="center"/>
        <w:rPr>
          <w:b/>
          <w:sz w:val="32"/>
        </w:rPr>
      </w:pPr>
      <w:r w:rsidRPr="008F2BC4">
        <w:rPr>
          <w:b/>
          <w:szCs w:val="26"/>
        </w:rPr>
        <w:t>VIỆN KỸ THUẬT – CÔNG NGHỆ</w:t>
      </w:r>
    </w:p>
    <w:p w14:paraId="37FE3894" w14:textId="77777777" w:rsidR="00BB0927" w:rsidRPr="008F2BC4" w:rsidRDefault="00A23592">
      <w:pPr>
        <w:jc w:val="center"/>
        <w:rPr>
          <w:b/>
          <w:sz w:val="32"/>
        </w:rPr>
      </w:pPr>
      <w:r w:rsidRPr="008F2BC4">
        <w:rPr>
          <w:noProof/>
        </w:rPr>
        <w:drawing>
          <wp:inline distT="0" distB="0" distL="0" distR="0" wp14:anchorId="047FB53B" wp14:editId="32584624">
            <wp:extent cx="2774315" cy="17360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94238" cy="1748364"/>
                    </a:xfrm>
                    <a:prstGeom prst="rect">
                      <a:avLst/>
                    </a:prstGeom>
                    <a:noFill/>
                    <a:ln>
                      <a:noFill/>
                    </a:ln>
                  </pic:spPr>
                </pic:pic>
              </a:graphicData>
            </a:graphic>
          </wp:inline>
        </w:drawing>
      </w:r>
    </w:p>
    <w:p w14:paraId="2ECD509F" w14:textId="77777777" w:rsidR="00BB0927" w:rsidRPr="008F2BC4" w:rsidRDefault="00BB0927">
      <w:pPr>
        <w:jc w:val="center"/>
        <w:rPr>
          <w:b/>
          <w:sz w:val="32"/>
        </w:rPr>
      </w:pPr>
    </w:p>
    <w:p w14:paraId="066E75EC" w14:textId="77777777" w:rsidR="002724BF" w:rsidRPr="00DB15C5" w:rsidRDefault="002724BF" w:rsidP="002724BF">
      <w:pPr>
        <w:spacing w:after="360"/>
        <w:jc w:val="center"/>
        <w:rPr>
          <w:b/>
          <w:sz w:val="32"/>
          <w:szCs w:val="32"/>
          <w:lang w:val="en-GB"/>
        </w:rPr>
      </w:pPr>
      <w:r w:rsidRPr="007C7751">
        <w:rPr>
          <w:b/>
          <w:sz w:val="32"/>
          <w:szCs w:val="32"/>
          <w:lang w:val="vi-VN"/>
        </w:rPr>
        <w:t xml:space="preserve">BÁO CÁO </w:t>
      </w:r>
      <w:r>
        <w:rPr>
          <w:b/>
          <w:sz w:val="32"/>
          <w:szCs w:val="32"/>
          <w:lang w:val="en-GB"/>
        </w:rPr>
        <w:t>THỰC TẬP DOANH NGHIỆP 2</w:t>
      </w:r>
    </w:p>
    <w:p w14:paraId="694C5270" w14:textId="71BF3CE7" w:rsidR="008F2BC4" w:rsidRPr="008F2BC4" w:rsidRDefault="008F2BC4" w:rsidP="008F2BC4">
      <w:pPr>
        <w:jc w:val="center"/>
      </w:pPr>
      <w:r w:rsidRPr="008F2BC4">
        <w:rPr>
          <w:b/>
          <w:sz w:val="40"/>
          <w:szCs w:val="40"/>
        </w:rPr>
        <w:t>XÂY</w:t>
      </w:r>
      <w:r w:rsidR="002724BF">
        <w:rPr>
          <w:b/>
          <w:sz w:val="40"/>
          <w:szCs w:val="40"/>
        </w:rPr>
        <w:t xml:space="preserve"> DỰNG</w:t>
      </w:r>
      <w:r w:rsidRPr="008F2BC4">
        <w:rPr>
          <w:b/>
          <w:sz w:val="40"/>
          <w:szCs w:val="40"/>
        </w:rPr>
        <w:t xml:space="preserve"> WEBSITE BÁN </w:t>
      </w:r>
      <w:r w:rsidR="00C871C1">
        <w:rPr>
          <w:b/>
          <w:sz w:val="40"/>
          <w:szCs w:val="40"/>
        </w:rPr>
        <w:t>LAPTOP</w:t>
      </w:r>
      <w:r w:rsidR="00A019FF">
        <w:rPr>
          <w:b/>
          <w:sz w:val="40"/>
          <w:szCs w:val="40"/>
        </w:rPr>
        <w:t xml:space="preserve"> MAR</w:t>
      </w:r>
      <w:r w:rsidR="009B4E8C">
        <w:rPr>
          <w:b/>
          <w:sz w:val="40"/>
          <w:szCs w:val="40"/>
        </w:rPr>
        <w:t>S</w:t>
      </w:r>
    </w:p>
    <w:p w14:paraId="30038913" w14:textId="77777777" w:rsidR="00BB0927" w:rsidRPr="008F2BC4" w:rsidRDefault="00BB0927">
      <w:pPr>
        <w:jc w:val="center"/>
        <w:rPr>
          <w:b/>
          <w:sz w:val="36"/>
          <w:szCs w:val="36"/>
        </w:rPr>
      </w:pPr>
    </w:p>
    <w:p w14:paraId="4A290636" w14:textId="14961F27" w:rsidR="00BB0927" w:rsidRPr="002724BF" w:rsidRDefault="002724BF">
      <w:pPr>
        <w:tabs>
          <w:tab w:val="left" w:pos="1080"/>
        </w:tabs>
        <w:rPr>
          <w:b/>
          <w:sz w:val="28"/>
          <w:szCs w:val="28"/>
        </w:rPr>
      </w:pPr>
      <w:r>
        <w:rPr>
          <w:b/>
          <w:sz w:val="28"/>
          <w:szCs w:val="28"/>
        </w:rPr>
        <w:t xml:space="preserve">    </w:t>
      </w:r>
    </w:p>
    <w:p w14:paraId="438AD8FF" w14:textId="38E231CE" w:rsidR="002724BF" w:rsidRPr="00AF13FB" w:rsidRDefault="002724BF" w:rsidP="00AF13FB">
      <w:pPr>
        <w:tabs>
          <w:tab w:val="left" w:pos="3510"/>
          <w:tab w:val="left" w:pos="4140"/>
          <w:tab w:val="left" w:pos="5227"/>
        </w:tabs>
        <w:spacing w:line="360" w:lineRule="auto"/>
        <w:ind w:firstLineChars="300" w:firstLine="843"/>
        <w:jc w:val="left"/>
        <w:rPr>
          <w:sz w:val="28"/>
          <w:szCs w:val="28"/>
        </w:rPr>
      </w:pPr>
      <w:r>
        <w:rPr>
          <w:b/>
          <w:bCs/>
          <w:sz w:val="28"/>
          <w:szCs w:val="28"/>
        </w:rPr>
        <w:t xml:space="preserve">Ngành </w:t>
      </w:r>
      <w:r>
        <w:rPr>
          <w:b/>
          <w:bCs/>
          <w:sz w:val="28"/>
          <w:szCs w:val="28"/>
        </w:rPr>
        <w:tab/>
        <w:t xml:space="preserve">: </w:t>
      </w:r>
      <w:r w:rsidR="00AF13FB">
        <w:rPr>
          <w:b/>
          <w:bCs/>
          <w:sz w:val="28"/>
          <w:szCs w:val="28"/>
        </w:rPr>
        <w:tab/>
      </w:r>
      <w:r w:rsidRPr="00AF13FB">
        <w:rPr>
          <w:sz w:val="28"/>
          <w:szCs w:val="28"/>
        </w:rPr>
        <w:t>Công nghệ thông tin</w:t>
      </w:r>
    </w:p>
    <w:p w14:paraId="143F9287" w14:textId="589D7916" w:rsidR="002724BF" w:rsidRDefault="002724BF" w:rsidP="00AF13FB">
      <w:pPr>
        <w:tabs>
          <w:tab w:val="left" w:pos="3510"/>
          <w:tab w:val="left" w:pos="4140"/>
          <w:tab w:val="left" w:pos="5227"/>
        </w:tabs>
        <w:spacing w:line="360" w:lineRule="auto"/>
        <w:ind w:firstLineChars="300" w:firstLine="843"/>
        <w:jc w:val="left"/>
        <w:rPr>
          <w:b/>
          <w:bCs/>
          <w:sz w:val="28"/>
          <w:szCs w:val="28"/>
        </w:rPr>
      </w:pPr>
      <w:r>
        <w:rPr>
          <w:b/>
          <w:bCs/>
          <w:sz w:val="28"/>
          <w:szCs w:val="28"/>
        </w:rPr>
        <w:t>Chuyên ngành</w:t>
      </w:r>
      <w:r>
        <w:rPr>
          <w:b/>
          <w:bCs/>
          <w:sz w:val="28"/>
          <w:szCs w:val="28"/>
        </w:rPr>
        <w:tab/>
        <w:t>:</w:t>
      </w:r>
      <w:r w:rsidR="00AF13FB">
        <w:rPr>
          <w:b/>
          <w:bCs/>
          <w:sz w:val="28"/>
          <w:szCs w:val="28"/>
        </w:rPr>
        <w:tab/>
      </w:r>
      <w:r>
        <w:rPr>
          <w:b/>
          <w:bCs/>
          <w:sz w:val="28"/>
          <w:szCs w:val="28"/>
        </w:rPr>
        <w:t xml:space="preserve"> </w:t>
      </w:r>
      <w:r w:rsidRPr="00AF13FB">
        <w:rPr>
          <w:sz w:val="28"/>
          <w:szCs w:val="28"/>
        </w:rPr>
        <w:t>Kỹ thuật phần mềm</w:t>
      </w:r>
    </w:p>
    <w:p w14:paraId="15752069" w14:textId="4449B5F2" w:rsidR="002724BF" w:rsidRDefault="002724BF" w:rsidP="00AF13FB">
      <w:pPr>
        <w:tabs>
          <w:tab w:val="left" w:pos="4140"/>
          <w:tab w:val="left" w:pos="5227"/>
        </w:tabs>
        <w:spacing w:line="360" w:lineRule="auto"/>
        <w:ind w:firstLineChars="300" w:firstLine="843"/>
        <w:jc w:val="left"/>
        <w:rPr>
          <w:b/>
          <w:bCs/>
          <w:sz w:val="28"/>
          <w:szCs w:val="28"/>
        </w:rPr>
      </w:pPr>
      <w:r>
        <w:rPr>
          <w:b/>
          <w:bCs/>
          <w:sz w:val="28"/>
          <w:szCs w:val="28"/>
        </w:rPr>
        <w:t>Giảng viên hướng dẫn:</w:t>
      </w:r>
      <w:r w:rsidR="00AF13FB">
        <w:rPr>
          <w:b/>
          <w:bCs/>
          <w:sz w:val="28"/>
          <w:szCs w:val="28"/>
        </w:rPr>
        <w:tab/>
      </w:r>
      <w:r>
        <w:rPr>
          <w:b/>
          <w:bCs/>
          <w:sz w:val="28"/>
          <w:szCs w:val="28"/>
        </w:rPr>
        <w:t xml:space="preserve"> </w:t>
      </w:r>
      <w:r w:rsidRPr="00AF13FB">
        <w:rPr>
          <w:sz w:val="28"/>
          <w:szCs w:val="28"/>
        </w:rPr>
        <w:t>Nguyễn Hữu Vĩnh</w:t>
      </w:r>
    </w:p>
    <w:p w14:paraId="533D867E" w14:textId="0794AFF4" w:rsidR="002724BF" w:rsidRPr="008F2BC4" w:rsidRDefault="002724BF" w:rsidP="00AF13FB">
      <w:pPr>
        <w:tabs>
          <w:tab w:val="left" w:pos="3510"/>
          <w:tab w:val="left" w:pos="4140"/>
        </w:tabs>
        <w:spacing w:line="360" w:lineRule="auto"/>
        <w:ind w:firstLineChars="300" w:firstLine="843"/>
        <w:jc w:val="left"/>
        <w:rPr>
          <w:b/>
          <w:bCs/>
          <w:sz w:val="28"/>
          <w:szCs w:val="28"/>
        </w:rPr>
      </w:pPr>
      <w:r w:rsidRPr="008F2BC4">
        <w:rPr>
          <w:b/>
          <w:sz w:val="28"/>
          <w:szCs w:val="28"/>
        </w:rPr>
        <w:t>SVTH</w:t>
      </w:r>
      <w:r>
        <w:rPr>
          <w:b/>
          <w:sz w:val="28"/>
          <w:szCs w:val="28"/>
        </w:rPr>
        <w:tab/>
      </w:r>
      <w:r w:rsidRPr="008F2BC4">
        <w:rPr>
          <w:b/>
          <w:sz w:val="28"/>
          <w:szCs w:val="28"/>
        </w:rPr>
        <w:t>:</w:t>
      </w:r>
      <w:r w:rsidRPr="008F2BC4">
        <w:rPr>
          <w:b/>
          <w:bCs/>
          <w:sz w:val="28"/>
          <w:szCs w:val="28"/>
        </w:rPr>
        <w:t xml:space="preserve"> </w:t>
      </w:r>
      <w:r w:rsidR="00AF13FB">
        <w:rPr>
          <w:b/>
          <w:bCs/>
          <w:sz w:val="28"/>
          <w:szCs w:val="28"/>
        </w:rPr>
        <w:tab/>
      </w:r>
      <w:r w:rsidRPr="00AF13FB">
        <w:rPr>
          <w:sz w:val="28"/>
          <w:szCs w:val="28"/>
        </w:rPr>
        <w:t>Đặng Hoàng Minh</w:t>
      </w:r>
    </w:p>
    <w:p w14:paraId="7A5D66E9" w14:textId="7C703A8B" w:rsidR="002724BF" w:rsidRPr="00AF13FB" w:rsidRDefault="002724BF" w:rsidP="00AF13FB">
      <w:pPr>
        <w:tabs>
          <w:tab w:val="left" w:pos="3510"/>
          <w:tab w:val="left" w:pos="4140"/>
        </w:tabs>
        <w:spacing w:line="360" w:lineRule="auto"/>
        <w:ind w:firstLineChars="300" w:firstLine="843"/>
        <w:jc w:val="left"/>
        <w:rPr>
          <w:sz w:val="28"/>
          <w:szCs w:val="28"/>
        </w:rPr>
      </w:pPr>
      <w:r w:rsidRPr="008F2BC4">
        <w:rPr>
          <w:b/>
          <w:bCs/>
          <w:sz w:val="28"/>
          <w:szCs w:val="28"/>
        </w:rPr>
        <w:t>MSSV</w:t>
      </w:r>
      <w:r>
        <w:rPr>
          <w:b/>
          <w:bCs/>
          <w:sz w:val="28"/>
          <w:szCs w:val="28"/>
        </w:rPr>
        <w:tab/>
      </w:r>
      <w:r w:rsidRPr="008F2BC4">
        <w:rPr>
          <w:b/>
          <w:bCs/>
          <w:sz w:val="28"/>
          <w:szCs w:val="28"/>
        </w:rPr>
        <w:t>:</w:t>
      </w:r>
      <w:r w:rsidR="00AF13FB">
        <w:rPr>
          <w:b/>
          <w:bCs/>
          <w:sz w:val="28"/>
          <w:szCs w:val="28"/>
        </w:rPr>
        <w:tab/>
      </w:r>
      <w:r w:rsidRPr="00AF13FB">
        <w:rPr>
          <w:sz w:val="28"/>
          <w:szCs w:val="28"/>
        </w:rPr>
        <w:t>1924801030102</w:t>
      </w:r>
    </w:p>
    <w:p w14:paraId="1F2E2557" w14:textId="77777777" w:rsidR="00BB0927" w:rsidRPr="008F2BC4" w:rsidRDefault="00BB0927" w:rsidP="002724BF">
      <w:pPr>
        <w:tabs>
          <w:tab w:val="left" w:pos="1080"/>
        </w:tabs>
        <w:ind w:firstLine="0"/>
        <w:rPr>
          <w:lang w:val="nl-NL"/>
        </w:rPr>
      </w:pPr>
    </w:p>
    <w:p w14:paraId="485B4C47" w14:textId="77777777" w:rsidR="00BB0927" w:rsidRPr="008F2BC4" w:rsidRDefault="00BB0927">
      <w:pPr>
        <w:tabs>
          <w:tab w:val="left" w:pos="2268"/>
        </w:tabs>
        <w:rPr>
          <w:lang w:val="nl-NL"/>
        </w:rPr>
      </w:pPr>
    </w:p>
    <w:p w14:paraId="2466CBBA" w14:textId="6C42025C" w:rsidR="008F2BC4" w:rsidRDefault="008F2BC4" w:rsidP="002724BF">
      <w:pPr>
        <w:ind w:firstLine="0"/>
        <w:rPr>
          <w:b/>
          <w:szCs w:val="26"/>
        </w:rPr>
      </w:pPr>
    </w:p>
    <w:p w14:paraId="44271D3E" w14:textId="77777777" w:rsidR="002724BF" w:rsidRPr="008F2BC4" w:rsidRDefault="002724BF" w:rsidP="002724BF">
      <w:pPr>
        <w:ind w:firstLine="0"/>
        <w:rPr>
          <w:b/>
          <w:szCs w:val="26"/>
        </w:rPr>
      </w:pPr>
    </w:p>
    <w:p w14:paraId="16A26A8D" w14:textId="77777777" w:rsidR="008F2BC4" w:rsidRPr="008F2BC4" w:rsidRDefault="008F2BC4">
      <w:pPr>
        <w:jc w:val="center"/>
        <w:rPr>
          <w:b/>
          <w:szCs w:val="26"/>
        </w:rPr>
      </w:pPr>
    </w:p>
    <w:p w14:paraId="40BF168B" w14:textId="77777777" w:rsidR="008F2BC4" w:rsidRPr="008F2BC4" w:rsidRDefault="008F2BC4" w:rsidP="00AF13FB">
      <w:pPr>
        <w:ind w:firstLine="0"/>
        <w:rPr>
          <w:b/>
          <w:szCs w:val="26"/>
        </w:rPr>
      </w:pPr>
    </w:p>
    <w:p w14:paraId="7DD0A823" w14:textId="77777777" w:rsidR="008F2BC4" w:rsidRPr="008F2BC4" w:rsidRDefault="008F2BC4">
      <w:pPr>
        <w:jc w:val="center"/>
        <w:rPr>
          <w:b/>
          <w:szCs w:val="26"/>
        </w:rPr>
      </w:pPr>
    </w:p>
    <w:p w14:paraId="48CF3828" w14:textId="26D3627F" w:rsidR="00BB0927" w:rsidRPr="008F2BC4" w:rsidRDefault="00A23592">
      <w:pPr>
        <w:jc w:val="center"/>
        <w:rPr>
          <w:b/>
          <w:i/>
          <w:szCs w:val="26"/>
          <w:lang w:val="nl-NL"/>
        </w:rPr>
      </w:pPr>
      <w:r w:rsidRPr="008F2BC4">
        <w:rPr>
          <w:b/>
          <w:szCs w:val="26"/>
        </w:rPr>
        <w:t>BINH DUONG</w:t>
      </w:r>
      <w:r w:rsidRPr="008F2BC4">
        <w:rPr>
          <w:b/>
          <w:szCs w:val="26"/>
          <w:lang w:val="nl-NL"/>
        </w:rPr>
        <w:t xml:space="preserve"> - </w:t>
      </w:r>
      <w:r w:rsidR="002724BF">
        <w:rPr>
          <w:b/>
          <w:szCs w:val="26"/>
          <w:lang w:val="nl-NL"/>
        </w:rPr>
        <w:t>05</w:t>
      </w:r>
      <w:r w:rsidRPr="008F2BC4">
        <w:rPr>
          <w:b/>
          <w:szCs w:val="26"/>
          <w:lang w:val="nl-NL"/>
        </w:rPr>
        <w:t>/</w:t>
      </w:r>
      <w:r w:rsidR="002724BF">
        <w:rPr>
          <w:b/>
          <w:szCs w:val="26"/>
          <w:lang w:val="nl-NL"/>
        </w:rPr>
        <w:t>2022</w:t>
      </w:r>
      <w:r w:rsidRPr="008F2BC4">
        <w:rPr>
          <w:b/>
          <w:i/>
          <w:szCs w:val="26"/>
          <w:lang w:val="nl-NL"/>
        </w:rPr>
        <w:br w:type="page"/>
      </w:r>
      <w:bookmarkStart w:id="0" w:name="_Toc445461334"/>
      <w:bookmarkStart w:id="1" w:name="_Toc445461542"/>
      <w:bookmarkStart w:id="2" w:name="_Toc445462293"/>
      <w:bookmarkStart w:id="3" w:name="_Toc444705653"/>
      <w:bookmarkStart w:id="4" w:name="_Toc400832646"/>
      <w:bookmarkStart w:id="5" w:name="_Toc345163084"/>
    </w:p>
    <w:p w14:paraId="50AA30AB" w14:textId="77777777" w:rsidR="00BB0927" w:rsidRPr="008F2BC4" w:rsidRDefault="00BB0927">
      <w:pPr>
        <w:spacing w:before="60" w:after="60" w:line="288" w:lineRule="auto"/>
        <w:jc w:val="center"/>
        <w:rPr>
          <w:b/>
          <w:szCs w:val="24"/>
          <w:lang w:val="nl-NL"/>
        </w:rPr>
        <w:sectPr w:rsidR="00BB0927" w:rsidRPr="008F2BC4">
          <w:footerReference w:type="default" r:id="rId13"/>
          <w:pgSz w:w="11907" w:h="16840"/>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2C19FDAB" w14:textId="77777777" w:rsidR="008F2BC4" w:rsidRPr="008F2BC4" w:rsidRDefault="008F2BC4" w:rsidP="008F2BC4">
      <w:pPr>
        <w:spacing w:before="60" w:after="60" w:line="288" w:lineRule="auto"/>
        <w:jc w:val="center"/>
        <w:rPr>
          <w:b/>
          <w:szCs w:val="26"/>
        </w:rPr>
      </w:pPr>
      <w:r w:rsidRPr="008F2BC4">
        <w:rPr>
          <w:b/>
          <w:szCs w:val="26"/>
        </w:rPr>
        <w:lastRenderedPageBreak/>
        <w:t>TRƯỜNG ĐẠI HỌC THỦ DẦU MỘT</w:t>
      </w:r>
    </w:p>
    <w:p w14:paraId="7C255206" w14:textId="77777777" w:rsidR="008F2BC4" w:rsidRPr="008F2BC4" w:rsidRDefault="008F2BC4" w:rsidP="008F2BC4">
      <w:pPr>
        <w:jc w:val="center"/>
        <w:rPr>
          <w:b/>
          <w:sz w:val="32"/>
        </w:rPr>
      </w:pPr>
      <w:r w:rsidRPr="008F2BC4">
        <w:rPr>
          <w:b/>
          <w:szCs w:val="26"/>
        </w:rPr>
        <w:t>VIỆN KỸ THUẬT – CÔNG NGHỆ</w:t>
      </w:r>
    </w:p>
    <w:p w14:paraId="3EC8A644" w14:textId="77777777" w:rsidR="008F2BC4" w:rsidRPr="008F2BC4" w:rsidRDefault="008F2BC4" w:rsidP="008F2BC4">
      <w:pPr>
        <w:jc w:val="center"/>
        <w:rPr>
          <w:b/>
          <w:sz w:val="32"/>
        </w:rPr>
      </w:pPr>
      <w:r w:rsidRPr="008F2BC4">
        <w:rPr>
          <w:noProof/>
        </w:rPr>
        <w:drawing>
          <wp:inline distT="0" distB="0" distL="0" distR="0" wp14:anchorId="7F87A545" wp14:editId="11DC523D">
            <wp:extent cx="2774315" cy="173609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94238" cy="1748364"/>
                    </a:xfrm>
                    <a:prstGeom prst="rect">
                      <a:avLst/>
                    </a:prstGeom>
                    <a:noFill/>
                    <a:ln>
                      <a:noFill/>
                    </a:ln>
                  </pic:spPr>
                </pic:pic>
              </a:graphicData>
            </a:graphic>
          </wp:inline>
        </w:drawing>
      </w:r>
    </w:p>
    <w:p w14:paraId="329F62BC" w14:textId="77777777" w:rsidR="008F2BC4" w:rsidRPr="008F2BC4" w:rsidRDefault="008F2BC4" w:rsidP="008F2BC4">
      <w:pPr>
        <w:jc w:val="center"/>
        <w:rPr>
          <w:b/>
          <w:sz w:val="32"/>
        </w:rPr>
      </w:pPr>
    </w:p>
    <w:p w14:paraId="3749BD37" w14:textId="77777777" w:rsidR="00AF13FB" w:rsidRPr="00DB15C5" w:rsidRDefault="00AF13FB" w:rsidP="00AF13FB">
      <w:pPr>
        <w:spacing w:after="360"/>
        <w:jc w:val="center"/>
        <w:rPr>
          <w:b/>
          <w:sz w:val="32"/>
          <w:szCs w:val="32"/>
          <w:lang w:val="en-GB"/>
        </w:rPr>
      </w:pPr>
      <w:r w:rsidRPr="007C7751">
        <w:rPr>
          <w:b/>
          <w:sz w:val="32"/>
          <w:szCs w:val="32"/>
          <w:lang w:val="vi-VN"/>
        </w:rPr>
        <w:t xml:space="preserve">BÁO CÁO </w:t>
      </w:r>
      <w:r>
        <w:rPr>
          <w:b/>
          <w:sz w:val="32"/>
          <w:szCs w:val="32"/>
          <w:lang w:val="en-GB"/>
        </w:rPr>
        <w:t>THỰC TẬP DOANH NGHIỆP 2</w:t>
      </w:r>
    </w:p>
    <w:p w14:paraId="22ECBF66" w14:textId="4E1626A9" w:rsidR="00AF13FB" w:rsidRPr="008F2BC4" w:rsidRDefault="00AF13FB" w:rsidP="00AF13FB">
      <w:pPr>
        <w:jc w:val="center"/>
      </w:pPr>
      <w:r w:rsidRPr="008F2BC4">
        <w:rPr>
          <w:b/>
          <w:sz w:val="40"/>
          <w:szCs w:val="40"/>
        </w:rPr>
        <w:t>XÂY</w:t>
      </w:r>
      <w:r>
        <w:rPr>
          <w:b/>
          <w:sz w:val="40"/>
          <w:szCs w:val="40"/>
        </w:rPr>
        <w:t xml:space="preserve"> DỰNG</w:t>
      </w:r>
      <w:r w:rsidRPr="008F2BC4">
        <w:rPr>
          <w:b/>
          <w:sz w:val="40"/>
          <w:szCs w:val="40"/>
        </w:rPr>
        <w:t xml:space="preserve"> WEBSITE BÁN </w:t>
      </w:r>
      <w:r>
        <w:rPr>
          <w:b/>
          <w:sz w:val="40"/>
          <w:szCs w:val="40"/>
        </w:rPr>
        <w:t>LAPTOP</w:t>
      </w:r>
      <w:r w:rsidR="00A019FF">
        <w:rPr>
          <w:b/>
          <w:sz w:val="40"/>
          <w:szCs w:val="40"/>
        </w:rPr>
        <w:t xml:space="preserve"> MAR</w:t>
      </w:r>
      <w:r w:rsidR="009B4E8C">
        <w:rPr>
          <w:b/>
          <w:sz w:val="40"/>
          <w:szCs w:val="40"/>
        </w:rPr>
        <w:t>S</w:t>
      </w:r>
    </w:p>
    <w:p w14:paraId="6F776C6A" w14:textId="77777777" w:rsidR="00AF13FB" w:rsidRPr="008F2BC4" w:rsidRDefault="00AF13FB" w:rsidP="00AF13FB">
      <w:pPr>
        <w:jc w:val="center"/>
        <w:rPr>
          <w:b/>
          <w:sz w:val="36"/>
          <w:szCs w:val="36"/>
        </w:rPr>
      </w:pPr>
    </w:p>
    <w:p w14:paraId="53871FD5" w14:textId="77777777" w:rsidR="00AF13FB" w:rsidRPr="002724BF" w:rsidRDefault="00AF13FB" w:rsidP="00AF13FB">
      <w:pPr>
        <w:tabs>
          <w:tab w:val="left" w:pos="1080"/>
        </w:tabs>
        <w:rPr>
          <w:b/>
          <w:sz w:val="28"/>
          <w:szCs w:val="28"/>
        </w:rPr>
      </w:pPr>
      <w:r>
        <w:rPr>
          <w:b/>
          <w:sz w:val="28"/>
          <w:szCs w:val="28"/>
        </w:rPr>
        <w:t xml:space="preserve">    </w:t>
      </w:r>
    </w:p>
    <w:p w14:paraId="01DD1C01" w14:textId="77777777" w:rsidR="00AF13FB" w:rsidRPr="00AF13FB" w:rsidRDefault="00AF13FB" w:rsidP="00AF13FB">
      <w:pPr>
        <w:tabs>
          <w:tab w:val="left" w:pos="3510"/>
          <w:tab w:val="left" w:pos="4140"/>
          <w:tab w:val="left" w:pos="5227"/>
        </w:tabs>
        <w:spacing w:line="360" w:lineRule="auto"/>
        <w:ind w:firstLineChars="300" w:firstLine="843"/>
        <w:jc w:val="left"/>
        <w:rPr>
          <w:sz w:val="28"/>
          <w:szCs w:val="28"/>
        </w:rPr>
      </w:pPr>
      <w:r>
        <w:rPr>
          <w:b/>
          <w:bCs/>
          <w:sz w:val="28"/>
          <w:szCs w:val="28"/>
        </w:rPr>
        <w:t xml:space="preserve">Ngành </w:t>
      </w:r>
      <w:r>
        <w:rPr>
          <w:b/>
          <w:bCs/>
          <w:sz w:val="28"/>
          <w:szCs w:val="28"/>
        </w:rPr>
        <w:tab/>
        <w:t xml:space="preserve">: </w:t>
      </w:r>
      <w:r>
        <w:rPr>
          <w:b/>
          <w:bCs/>
          <w:sz w:val="28"/>
          <w:szCs w:val="28"/>
        </w:rPr>
        <w:tab/>
      </w:r>
      <w:r w:rsidRPr="00AF13FB">
        <w:rPr>
          <w:sz w:val="28"/>
          <w:szCs w:val="28"/>
        </w:rPr>
        <w:t>Công nghệ thông tin</w:t>
      </w:r>
    </w:p>
    <w:p w14:paraId="1A87FBE0" w14:textId="77777777" w:rsidR="00AF13FB" w:rsidRDefault="00AF13FB" w:rsidP="00AF13FB">
      <w:pPr>
        <w:tabs>
          <w:tab w:val="left" w:pos="3510"/>
          <w:tab w:val="left" w:pos="4140"/>
          <w:tab w:val="left" w:pos="5227"/>
        </w:tabs>
        <w:spacing w:line="360" w:lineRule="auto"/>
        <w:ind w:firstLineChars="300" w:firstLine="843"/>
        <w:jc w:val="left"/>
        <w:rPr>
          <w:b/>
          <w:bCs/>
          <w:sz w:val="28"/>
          <w:szCs w:val="28"/>
        </w:rPr>
      </w:pPr>
      <w:r>
        <w:rPr>
          <w:b/>
          <w:bCs/>
          <w:sz w:val="28"/>
          <w:szCs w:val="28"/>
        </w:rPr>
        <w:t>Chuyên ngành</w:t>
      </w:r>
      <w:r>
        <w:rPr>
          <w:b/>
          <w:bCs/>
          <w:sz w:val="28"/>
          <w:szCs w:val="28"/>
        </w:rPr>
        <w:tab/>
        <w:t>:</w:t>
      </w:r>
      <w:r>
        <w:rPr>
          <w:b/>
          <w:bCs/>
          <w:sz w:val="28"/>
          <w:szCs w:val="28"/>
        </w:rPr>
        <w:tab/>
        <w:t xml:space="preserve"> </w:t>
      </w:r>
      <w:r w:rsidRPr="00AF13FB">
        <w:rPr>
          <w:sz w:val="28"/>
          <w:szCs w:val="28"/>
        </w:rPr>
        <w:t>Kỹ thuật phần mềm</w:t>
      </w:r>
    </w:p>
    <w:p w14:paraId="6DD68BFA" w14:textId="77777777" w:rsidR="00AF13FB" w:rsidRDefault="00AF13FB" w:rsidP="00AF13FB">
      <w:pPr>
        <w:tabs>
          <w:tab w:val="left" w:pos="4140"/>
          <w:tab w:val="left" w:pos="5227"/>
        </w:tabs>
        <w:spacing w:line="360" w:lineRule="auto"/>
        <w:ind w:firstLineChars="300" w:firstLine="843"/>
        <w:jc w:val="left"/>
        <w:rPr>
          <w:b/>
          <w:bCs/>
          <w:sz w:val="28"/>
          <w:szCs w:val="28"/>
        </w:rPr>
      </w:pPr>
      <w:r>
        <w:rPr>
          <w:b/>
          <w:bCs/>
          <w:sz w:val="28"/>
          <w:szCs w:val="28"/>
        </w:rPr>
        <w:t>Giảng viên hướng dẫn:</w:t>
      </w:r>
      <w:r>
        <w:rPr>
          <w:b/>
          <w:bCs/>
          <w:sz w:val="28"/>
          <w:szCs w:val="28"/>
        </w:rPr>
        <w:tab/>
        <w:t xml:space="preserve"> </w:t>
      </w:r>
      <w:r w:rsidRPr="00AF13FB">
        <w:rPr>
          <w:sz w:val="28"/>
          <w:szCs w:val="28"/>
        </w:rPr>
        <w:t>Nguyễn Hữu Vĩnh</w:t>
      </w:r>
    </w:p>
    <w:p w14:paraId="5AC4F13A" w14:textId="77777777" w:rsidR="00AF13FB" w:rsidRPr="008F2BC4" w:rsidRDefault="00AF13FB" w:rsidP="00AF13FB">
      <w:pPr>
        <w:tabs>
          <w:tab w:val="left" w:pos="3510"/>
          <w:tab w:val="left" w:pos="4140"/>
        </w:tabs>
        <w:spacing w:line="360" w:lineRule="auto"/>
        <w:ind w:firstLineChars="300" w:firstLine="843"/>
        <w:jc w:val="left"/>
        <w:rPr>
          <w:b/>
          <w:bCs/>
          <w:sz w:val="28"/>
          <w:szCs w:val="28"/>
        </w:rPr>
      </w:pPr>
      <w:r w:rsidRPr="008F2BC4">
        <w:rPr>
          <w:b/>
          <w:sz w:val="28"/>
          <w:szCs w:val="28"/>
        </w:rPr>
        <w:t>SVTH</w:t>
      </w:r>
      <w:r>
        <w:rPr>
          <w:b/>
          <w:sz w:val="28"/>
          <w:szCs w:val="28"/>
        </w:rPr>
        <w:tab/>
      </w:r>
      <w:r w:rsidRPr="008F2BC4">
        <w:rPr>
          <w:b/>
          <w:sz w:val="28"/>
          <w:szCs w:val="28"/>
        </w:rPr>
        <w:t>:</w:t>
      </w:r>
      <w:r w:rsidRPr="008F2BC4">
        <w:rPr>
          <w:b/>
          <w:bCs/>
          <w:sz w:val="28"/>
          <w:szCs w:val="28"/>
        </w:rPr>
        <w:t xml:space="preserve"> </w:t>
      </w:r>
      <w:r>
        <w:rPr>
          <w:b/>
          <w:bCs/>
          <w:sz w:val="28"/>
          <w:szCs w:val="28"/>
        </w:rPr>
        <w:tab/>
      </w:r>
      <w:r w:rsidRPr="00AF13FB">
        <w:rPr>
          <w:sz w:val="28"/>
          <w:szCs w:val="28"/>
        </w:rPr>
        <w:t>Đặng Hoàng Minh</w:t>
      </w:r>
    </w:p>
    <w:p w14:paraId="50671E34" w14:textId="77777777" w:rsidR="00AF13FB" w:rsidRPr="00AF13FB" w:rsidRDefault="00AF13FB" w:rsidP="00AF13FB">
      <w:pPr>
        <w:tabs>
          <w:tab w:val="left" w:pos="3510"/>
          <w:tab w:val="left" w:pos="4140"/>
        </w:tabs>
        <w:spacing w:line="360" w:lineRule="auto"/>
        <w:ind w:firstLineChars="300" w:firstLine="843"/>
        <w:jc w:val="left"/>
        <w:rPr>
          <w:sz w:val="28"/>
          <w:szCs w:val="28"/>
        </w:rPr>
      </w:pPr>
      <w:r w:rsidRPr="008F2BC4">
        <w:rPr>
          <w:b/>
          <w:bCs/>
          <w:sz w:val="28"/>
          <w:szCs w:val="28"/>
        </w:rPr>
        <w:t>MSSV</w:t>
      </w:r>
      <w:r>
        <w:rPr>
          <w:b/>
          <w:bCs/>
          <w:sz w:val="28"/>
          <w:szCs w:val="28"/>
        </w:rPr>
        <w:tab/>
      </w:r>
      <w:r w:rsidRPr="008F2BC4">
        <w:rPr>
          <w:b/>
          <w:bCs/>
          <w:sz w:val="28"/>
          <w:szCs w:val="28"/>
        </w:rPr>
        <w:t>:</w:t>
      </w:r>
      <w:r>
        <w:rPr>
          <w:b/>
          <w:bCs/>
          <w:sz w:val="28"/>
          <w:szCs w:val="28"/>
        </w:rPr>
        <w:tab/>
      </w:r>
      <w:r w:rsidRPr="00AF13FB">
        <w:rPr>
          <w:sz w:val="28"/>
          <w:szCs w:val="28"/>
        </w:rPr>
        <w:t>1924801030102</w:t>
      </w:r>
    </w:p>
    <w:p w14:paraId="1EFE8C75" w14:textId="77777777" w:rsidR="00AF13FB" w:rsidRPr="008F2BC4" w:rsidRDefault="00AF13FB" w:rsidP="00AF13FB">
      <w:pPr>
        <w:tabs>
          <w:tab w:val="left" w:pos="1080"/>
        </w:tabs>
        <w:ind w:firstLine="0"/>
        <w:rPr>
          <w:lang w:val="nl-NL"/>
        </w:rPr>
      </w:pPr>
    </w:p>
    <w:p w14:paraId="265F16A2" w14:textId="77777777" w:rsidR="00AF13FB" w:rsidRPr="008F2BC4" w:rsidRDefault="00AF13FB" w:rsidP="00AF13FB">
      <w:pPr>
        <w:tabs>
          <w:tab w:val="left" w:pos="2268"/>
        </w:tabs>
        <w:rPr>
          <w:lang w:val="nl-NL"/>
        </w:rPr>
      </w:pPr>
    </w:p>
    <w:p w14:paraId="28F40C2F" w14:textId="77777777" w:rsidR="00AF13FB" w:rsidRDefault="00AF13FB" w:rsidP="00AF13FB">
      <w:pPr>
        <w:ind w:firstLine="0"/>
        <w:rPr>
          <w:b/>
          <w:szCs w:val="26"/>
        </w:rPr>
      </w:pPr>
    </w:p>
    <w:p w14:paraId="35843DEB" w14:textId="77777777" w:rsidR="00AF13FB" w:rsidRPr="008F2BC4" w:rsidRDefault="00AF13FB" w:rsidP="00AF13FB">
      <w:pPr>
        <w:ind w:firstLine="0"/>
        <w:rPr>
          <w:b/>
          <w:szCs w:val="26"/>
        </w:rPr>
      </w:pPr>
    </w:p>
    <w:p w14:paraId="2D4827DB" w14:textId="77777777" w:rsidR="00AF13FB" w:rsidRPr="008F2BC4" w:rsidRDefault="00AF13FB" w:rsidP="00AF13FB">
      <w:pPr>
        <w:jc w:val="center"/>
        <w:rPr>
          <w:b/>
          <w:szCs w:val="26"/>
        </w:rPr>
      </w:pPr>
    </w:p>
    <w:p w14:paraId="442DBAF9" w14:textId="77777777" w:rsidR="00AF13FB" w:rsidRPr="008F2BC4" w:rsidRDefault="00AF13FB" w:rsidP="00AF13FB">
      <w:pPr>
        <w:ind w:firstLine="0"/>
        <w:rPr>
          <w:b/>
          <w:szCs w:val="26"/>
        </w:rPr>
      </w:pPr>
    </w:p>
    <w:p w14:paraId="296AC810" w14:textId="77777777" w:rsidR="00AF13FB" w:rsidRPr="008F2BC4" w:rsidRDefault="00AF13FB" w:rsidP="00AF13FB">
      <w:pPr>
        <w:jc w:val="center"/>
        <w:rPr>
          <w:b/>
          <w:szCs w:val="26"/>
        </w:rPr>
      </w:pPr>
    </w:p>
    <w:p w14:paraId="39F22746" w14:textId="0089CCFB" w:rsidR="008F2BC4" w:rsidRPr="008F2BC4" w:rsidRDefault="00AF13FB" w:rsidP="00AF13FB">
      <w:pPr>
        <w:jc w:val="center"/>
        <w:rPr>
          <w:b/>
          <w:i/>
          <w:szCs w:val="26"/>
          <w:lang w:val="nl-NL"/>
        </w:rPr>
      </w:pPr>
      <w:r w:rsidRPr="008F2BC4">
        <w:rPr>
          <w:b/>
          <w:szCs w:val="26"/>
        </w:rPr>
        <w:t>BINH DUONG</w:t>
      </w:r>
      <w:r w:rsidRPr="008F2BC4">
        <w:rPr>
          <w:b/>
          <w:szCs w:val="26"/>
          <w:lang w:val="nl-NL"/>
        </w:rPr>
        <w:t xml:space="preserve"> - </w:t>
      </w:r>
      <w:r>
        <w:rPr>
          <w:b/>
          <w:szCs w:val="26"/>
          <w:lang w:val="nl-NL"/>
        </w:rPr>
        <w:t>05</w:t>
      </w:r>
      <w:r w:rsidRPr="008F2BC4">
        <w:rPr>
          <w:b/>
          <w:szCs w:val="26"/>
          <w:lang w:val="nl-NL"/>
        </w:rPr>
        <w:t>/</w:t>
      </w:r>
      <w:r>
        <w:rPr>
          <w:b/>
          <w:szCs w:val="26"/>
          <w:lang w:val="nl-NL"/>
        </w:rPr>
        <w:t>2022</w:t>
      </w:r>
      <w:r w:rsidR="008F2BC4" w:rsidRPr="008F2BC4">
        <w:rPr>
          <w:b/>
          <w:i/>
          <w:szCs w:val="26"/>
          <w:lang w:val="nl-NL"/>
        </w:rPr>
        <w:br w:type="page"/>
      </w:r>
    </w:p>
    <w:p w14:paraId="19D98784" w14:textId="77777777" w:rsidR="008F2BC4" w:rsidRPr="008F2BC4" w:rsidRDefault="008F2BC4" w:rsidP="008F2BC4">
      <w:pPr>
        <w:spacing w:before="60" w:after="60" w:line="288" w:lineRule="auto"/>
        <w:ind w:firstLine="0"/>
        <w:rPr>
          <w:b/>
          <w:szCs w:val="24"/>
          <w:lang w:val="nl-NL"/>
        </w:rPr>
        <w:sectPr w:rsidR="008F2BC4" w:rsidRPr="008F2BC4">
          <w:footerReference w:type="default" r:id="rId14"/>
          <w:pgSz w:w="11907" w:h="16840"/>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493099AF" w14:textId="77777777" w:rsidR="00BB0927" w:rsidRPr="008F2BC4" w:rsidRDefault="00BB0927" w:rsidP="008F2BC4">
      <w:pPr>
        <w:ind w:firstLine="0"/>
        <w:rPr>
          <w:b/>
          <w:i/>
          <w:szCs w:val="26"/>
          <w:lang w:val="nl-NL"/>
        </w:rPr>
      </w:pPr>
    </w:p>
    <w:bookmarkEnd w:id="0"/>
    <w:bookmarkEnd w:id="1"/>
    <w:bookmarkEnd w:id="2"/>
    <w:bookmarkEnd w:id="3"/>
    <w:bookmarkEnd w:id="4"/>
    <w:bookmarkEnd w:id="5"/>
    <w:p w14:paraId="6884BA65" w14:textId="77777777" w:rsidR="008F2BC4" w:rsidRPr="008F2BC4" w:rsidRDefault="008F2BC4" w:rsidP="008F2BC4">
      <w:pPr>
        <w:spacing w:before="60" w:after="60" w:line="288" w:lineRule="auto"/>
        <w:jc w:val="center"/>
        <w:rPr>
          <w:b/>
          <w:szCs w:val="26"/>
          <w:lang w:val="vi-VN" w:eastAsia="ja-JP"/>
        </w:rPr>
      </w:pPr>
      <w:r w:rsidRPr="008F2BC4">
        <w:rPr>
          <w:b/>
          <w:szCs w:val="26"/>
          <w:lang w:val="vi-VN" w:eastAsia="ja-JP"/>
        </w:rPr>
        <w:t>TRƯỜNG ĐẠI HỌC THỦ DẦU MỘT</w:t>
      </w:r>
    </w:p>
    <w:p w14:paraId="46EF9D24" w14:textId="77777777" w:rsidR="008F2BC4" w:rsidRPr="008F2BC4" w:rsidRDefault="008F2BC4" w:rsidP="008F2BC4">
      <w:pPr>
        <w:spacing w:line="360" w:lineRule="auto"/>
        <w:jc w:val="center"/>
        <w:rPr>
          <w:b/>
          <w:bCs/>
          <w:szCs w:val="26"/>
          <w:lang w:val="vi-VN" w:eastAsia="ja-JP"/>
        </w:rPr>
      </w:pPr>
      <w:r w:rsidRPr="008F2BC4">
        <w:rPr>
          <w:b/>
          <w:szCs w:val="26"/>
          <w:lang w:eastAsia="ja-JP"/>
        </w:rPr>
        <w:t>VIỆN</w:t>
      </w:r>
      <w:r w:rsidRPr="008F2BC4">
        <w:rPr>
          <w:b/>
          <w:szCs w:val="26"/>
          <w:lang w:val="vi-VN" w:eastAsia="ja-JP"/>
        </w:rPr>
        <w:t xml:space="preserve"> KỸ THUẬT – CÔNG NGHỆ</w:t>
      </w:r>
    </w:p>
    <w:p w14:paraId="716C4FDB" w14:textId="77777777" w:rsidR="008F2BC4" w:rsidRPr="008F2BC4" w:rsidRDefault="008F2BC4" w:rsidP="008F2BC4">
      <w:pPr>
        <w:spacing w:line="360" w:lineRule="auto"/>
        <w:ind w:firstLine="567"/>
        <w:rPr>
          <w:b/>
          <w:bCs/>
          <w:szCs w:val="26"/>
          <w:lang w:val="vi-VN" w:eastAsia="ja-JP"/>
        </w:rPr>
      </w:pPr>
    </w:p>
    <w:p w14:paraId="63408655" w14:textId="77777777" w:rsidR="008F2BC4" w:rsidRPr="008F2BC4" w:rsidRDefault="008F2BC4" w:rsidP="008F2BC4">
      <w:pPr>
        <w:spacing w:line="360" w:lineRule="auto"/>
        <w:jc w:val="center"/>
        <w:rPr>
          <w:b/>
          <w:bCs/>
          <w:szCs w:val="26"/>
          <w:lang w:val="vi-VN" w:eastAsia="ja-JP"/>
        </w:rPr>
      </w:pPr>
      <w:r w:rsidRPr="008F2BC4">
        <w:rPr>
          <w:b/>
          <w:bCs/>
          <w:szCs w:val="26"/>
          <w:lang w:val="vi-VN" w:eastAsia="ja-JP"/>
        </w:rPr>
        <w:t>NHẬN XÉT VÀ CHẤM ĐIỂM CỦA GIẢNG VIÊN</w:t>
      </w:r>
    </w:p>
    <w:p w14:paraId="3D6E5BCC" w14:textId="77777777" w:rsidR="008F2BC4" w:rsidRPr="008F2BC4" w:rsidRDefault="008F2BC4" w:rsidP="008F2BC4">
      <w:pPr>
        <w:tabs>
          <w:tab w:val="left" w:leader="dot" w:pos="8080"/>
        </w:tabs>
        <w:spacing w:line="360" w:lineRule="auto"/>
        <w:ind w:firstLine="567"/>
        <w:rPr>
          <w:szCs w:val="26"/>
          <w:lang w:val="vi-VN" w:eastAsia="ja-JP"/>
        </w:rPr>
      </w:pPr>
    </w:p>
    <w:p w14:paraId="4DC470AF" w14:textId="5825E1DD" w:rsidR="008F2BC4" w:rsidRPr="00B341B4" w:rsidRDefault="008F2BC4" w:rsidP="008F2BC4">
      <w:pPr>
        <w:tabs>
          <w:tab w:val="left" w:leader="dot" w:pos="8080"/>
        </w:tabs>
        <w:spacing w:line="360" w:lineRule="auto"/>
        <w:ind w:firstLine="567"/>
        <w:rPr>
          <w:szCs w:val="26"/>
          <w:lang w:val="vi-VN" w:eastAsia="ja-JP"/>
        </w:rPr>
      </w:pPr>
      <w:r w:rsidRPr="008F2BC4">
        <w:rPr>
          <w:szCs w:val="26"/>
          <w:lang w:val="vi-VN" w:eastAsia="ja-JP"/>
        </w:rPr>
        <w:t>Họ và tên giảng viên</w:t>
      </w:r>
      <w:r w:rsidRPr="00B341B4">
        <w:rPr>
          <w:szCs w:val="26"/>
          <w:lang w:val="vi-VN" w:eastAsia="ja-JP"/>
        </w:rPr>
        <w:t xml:space="preserve">: </w:t>
      </w:r>
      <w:r w:rsidR="00B341B4" w:rsidRPr="00B341B4">
        <w:rPr>
          <w:sz w:val="28"/>
          <w:szCs w:val="28"/>
        </w:rPr>
        <w:t>Nguyễn Hữu Vĩnh</w:t>
      </w:r>
    </w:p>
    <w:p w14:paraId="0423BFAC" w14:textId="02BAEFF3" w:rsidR="008F2BC4" w:rsidRPr="00B341B4" w:rsidRDefault="008F2BC4" w:rsidP="008F2BC4">
      <w:r w:rsidRPr="008F2BC4">
        <w:rPr>
          <w:szCs w:val="26"/>
          <w:lang w:val="vi-VN" w:eastAsia="ja-JP"/>
        </w:rPr>
        <w:t xml:space="preserve">Tên đề tài: </w:t>
      </w:r>
      <w:r w:rsidR="00B341B4" w:rsidRPr="00B341B4">
        <w:rPr>
          <w:bCs/>
          <w:szCs w:val="26"/>
          <w:lang w:eastAsia="ja-JP"/>
        </w:rPr>
        <w:t>Xây dững website bán laptop</w:t>
      </w:r>
    </w:p>
    <w:p w14:paraId="6A7CD1A5" w14:textId="77777777" w:rsidR="008F2BC4" w:rsidRPr="008F2BC4" w:rsidRDefault="008F2BC4" w:rsidP="008F2BC4">
      <w:pPr>
        <w:spacing w:line="360" w:lineRule="auto"/>
        <w:rPr>
          <w:b/>
          <w:szCs w:val="26"/>
          <w:lang w:val="vi-VN" w:eastAsia="ja-JP"/>
        </w:rPr>
      </w:pPr>
    </w:p>
    <w:p w14:paraId="51838E91" w14:textId="77777777" w:rsidR="008F2BC4" w:rsidRPr="008F2BC4" w:rsidRDefault="008F2BC4" w:rsidP="008F2BC4">
      <w:pPr>
        <w:spacing w:line="360" w:lineRule="auto"/>
        <w:ind w:firstLine="567"/>
        <w:rPr>
          <w:szCs w:val="26"/>
          <w:lang w:val="vi-VN" w:eastAsia="ja-JP"/>
        </w:rPr>
      </w:pPr>
      <w:r w:rsidRPr="008F2BC4">
        <w:rPr>
          <w:szCs w:val="26"/>
          <w:lang w:val="vi-VN" w:eastAsia="ja-JP"/>
        </w:rPr>
        <w:t xml:space="preserve">Nội dung nhận xét: </w:t>
      </w:r>
    </w:p>
    <w:p w14:paraId="3F013288" w14:textId="77777777" w:rsidR="008F2BC4" w:rsidRPr="008F2BC4" w:rsidRDefault="008F2BC4" w:rsidP="008F2BC4">
      <w:pPr>
        <w:tabs>
          <w:tab w:val="left" w:leader="dot" w:pos="9720"/>
        </w:tabs>
        <w:spacing w:line="360" w:lineRule="auto"/>
        <w:ind w:firstLine="567"/>
        <w:rPr>
          <w:szCs w:val="26"/>
          <w:lang w:val="vi-VN" w:eastAsia="ja-JP"/>
        </w:rPr>
      </w:pPr>
      <w:r w:rsidRPr="008F2BC4">
        <w:rPr>
          <w:szCs w:val="26"/>
          <w:lang w:val="vi-VN" w:eastAsia="ja-JP"/>
        </w:rPr>
        <w:tab/>
      </w:r>
    </w:p>
    <w:p w14:paraId="2BFC6DCA" w14:textId="77777777" w:rsidR="008F2BC4" w:rsidRPr="008F2BC4" w:rsidRDefault="008F2BC4" w:rsidP="008F2BC4">
      <w:pPr>
        <w:tabs>
          <w:tab w:val="left" w:leader="dot" w:pos="9720"/>
        </w:tabs>
        <w:spacing w:line="360" w:lineRule="auto"/>
        <w:ind w:firstLine="567"/>
        <w:rPr>
          <w:szCs w:val="26"/>
          <w:lang w:val="vi-VN" w:eastAsia="ja-JP"/>
        </w:rPr>
      </w:pPr>
      <w:r w:rsidRPr="008F2BC4">
        <w:rPr>
          <w:szCs w:val="26"/>
          <w:lang w:val="vi-VN" w:eastAsia="ja-JP"/>
        </w:rPr>
        <w:tab/>
      </w:r>
    </w:p>
    <w:p w14:paraId="0E0CA4D2" w14:textId="77777777" w:rsidR="008F2BC4" w:rsidRPr="008F2BC4" w:rsidRDefault="008F2BC4" w:rsidP="008F2BC4">
      <w:pPr>
        <w:tabs>
          <w:tab w:val="left" w:leader="dot" w:pos="9720"/>
        </w:tabs>
        <w:spacing w:line="360" w:lineRule="auto"/>
        <w:ind w:firstLine="567"/>
        <w:rPr>
          <w:szCs w:val="26"/>
          <w:lang w:val="vi-VN" w:eastAsia="ja-JP"/>
        </w:rPr>
      </w:pPr>
      <w:r w:rsidRPr="008F2BC4">
        <w:rPr>
          <w:szCs w:val="26"/>
          <w:lang w:val="vi-VN" w:eastAsia="ja-JP"/>
        </w:rPr>
        <w:tab/>
      </w:r>
    </w:p>
    <w:p w14:paraId="161BB5E1" w14:textId="77777777" w:rsidR="008F2BC4" w:rsidRPr="008F2BC4" w:rsidRDefault="008F2BC4" w:rsidP="008F2BC4">
      <w:pPr>
        <w:tabs>
          <w:tab w:val="left" w:leader="dot" w:pos="9720"/>
        </w:tabs>
        <w:spacing w:line="360" w:lineRule="auto"/>
        <w:ind w:firstLine="567"/>
        <w:rPr>
          <w:szCs w:val="26"/>
          <w:lang w:val="vi-VN" w:eastAsia="ja-JP"/>
        </w:rPr>
      </w:pPr>
      <w:r w:rsidRPr="008F2BC4">
        <w:rPr>
          <w:szCs w:val="26"/>
          <w:lang w:val="vi-VN" w:eastAsia="ja-JP"/>
        </w:rPr>
        <w:tab/>
      </w:r>
    </w:p>
    <w:p w14:paraId="401D24F2" w14:textId="77777777" w:rsidR="008F2BC4" w:rsidRPr="008F2BC4" w:rsidRDefault="008F2BC4" w:rsidP="008F2BC4">
      <w:pPr>
        <w:spacing w:line="360" w:lineRule="auto"/>
        <w:ind w:firstLine="567"/>
        <w:rPr>
          <w:b/>
          <w:szCs w:val="26"/>
          <w:lang w:val="vi-VN" w:eastAsia="ja-JP"/>
        </w:rPr>
      </w:pPr>
      <w:r w:rsidRPr="008F2BC4">
        <w:rPr>
          <w:szCs w:val="26"/>
          <w:lang w:val="vi-VN" w:eastAsia="ja-JP"/>
        </w:rPr>
        <w:t>            </w:t>
      </w:r>
      <w:r w:rsidRPr="008F2BC4">
        <w:rPr>
          <w:b/>
          <w:szCs w:val="26"/>
          <w:lang w:val="vi-VN" w:eastAsia="ja-JP"/>
        </w:rPr>
        <w:t xml:space="preserve">Điểm:     </w:t>
      </w:r>
    </w:p>
    <w:p w14:paraId="391F3833" w14:textId="77777777" w:rsidR="008F2BC4" w:rsidRPr="008F2BC4" w:rsidRDefault="008F2BC4" w:rsidP="008F2BC4">
      <w:pPr>
        <w:tabs>
          <w:tab w:val="left" w:leader="dot" w:pos="5954"/>
        </w:tabs>
        <w:spacing w:line="360" w:lineRule="auto"/>
        <w:ind w:firstLine="1701"/>
        <w:rPr>
          <w:szCs w:val="26"/>
          <w:lang w:val="vi-VN" w:eastAsia="ja-JP"/>
        </w:rPr>
      </w:pPr>
      <w:r w:rsidRPr="008F2BC4">
        <w:rPr>
          <w:szCs w:val="26"/>
          <w:lang w:val="vi-VN" w:eastAsia="ja-JP"/>
        </w:rPr>
        <w:t>Bằngsố: </w:t>
      </w:r>
      <w:r w:rsidRPr="008F2BC4">
        <w:tab/>
      </w:r>
      <w:r w:rsidRPr="008F2BC4">
        <w:rPr>
          <w:szCs w:val="26"/>
          <w:lang w:val="vi-VN" w:eastAsia="ja-JP"/>
        </w:rPr>
        <w:t xml:space="preserve">                                  </w:t>
      </w:r>
    </w:p>
    <w:p w14:paraId="7DBBBFA9" w14:textId="77777777" w:rsidR="008F2BC4" w:rsidRPr="008F2BC4" w:rsidRDefault="008F2BC4" w:rsidP="008F2BC4">
      <w:pPr>
        <w:tabs>
          <w:tab w:val="left" w:leader="dot" w:pos="5954"/>
        </w:tabs>
        <w:spacing w:line="360" w:lineRule="auto"/>
        <w:ind w:firstLine="1701"/>
        <w:rPr>
          <w:szCs w:val="26"/>
          <w:lang w:val="vi-VN" w:eastAsia="ja-JP"/>
        </w:rPr>
      </w:pPr>
      <w:r w:rsidRPr="008F2BC4">
        <w:rPr>
          <w:szCs w:val="26"/>
          <w:lang w:val="vi-VN" w:eastAsia="ja-JP"/>
        </w:rPr>
        <w:t>Bằng chữ:</w:t>
      </w:r>
      <w:r w:rsidRPr="008F2BC4">
        <w:rPr>
          <w:szCs w:val="26"/>
          <w:lang w:val="vi-VN" w:eastAsia="ja-JP"/>
        </w:rPr>
        <w:tab/>
        <w:t>  </w:t>
      </w:r>
      <w:r w:rsidRPr="008F2BC4">
        <w:rPr>
          <w:szCs w:val="26"/>
          <w:lang w:val="vi-VN" w:eastAsia="ja-JP"/>
        </w:rPr>
        <w:tab/>
        <w:t>   </w:t>
      </w:r>
    </w:p>
    <w:p w14:paraId="26B4AD02" w14:textId="77777777" w:rsidR="008F2BC4" w:rsidRPr="008F2BC4" w:rsidRDefault="008F2BC4" w:rsidP="008F2BC4">
      <w:pPr>
        <w:spacing w:line="360" w:lineRule="auto"/>
        <w:ind w:firstLine="567"/>
        <w:rPr>
          <w:szCs w:val="26"/>
          <w:lang w:val="vi-VN" w:eastAsia="ja-JP"/>
        </w:rPr>
      </w:pPr>
      <w:r w:rsidRPr="008F2BC4">
        <w:rPr>
          <w:szCs w:val="26"/>
          <w:lang w:val="vi-VN" w:eastAsia="ja-JP"/>
        </w:rPr>
        <w:t>   </w:t>
      </w:r>
    </w:p>
    <w:tbl>
      <w:tblPr>
        <w:tblW w:w="0" w:type="auto"/>
        <w:tblLayout w:type="fixed"/>
        <w:tblCellMar>
          <w:left w:w="0" w:type="dxa"/>
          <w:right w:w="0" w:type="dxa"/>
        </w:tblCellMar>
        <w:tblLook w:val="0000" w:firstRow="0" w:lastRow="0" w:firstColumn="0" w:lastColumn="0" w:noHBand="0" w:noVBand="0"/>
      </w:tblPr>
      <w:tblGrid>
        <w:gridCol w:w="4489"/>
        <w:gridCol w:w="4583"/>
      </w:tblGrid>
      <w:tr w:rsidR="008F2BC4" w:rsidRPr="008F2BC4" w14:paraId="19DB5153" w14:textId="77777777" w:rsidTr="008F2BC4">
        <w:tc>
          <w:tcPr>
            <w:tcW w:w="4489" w:type="dxa"/>
            <w:tcMar>
              <w:top w:w="0" w:type="dxa"/>
              <w:left w:w="108" w:type="dxa"/>
              <w:bottom w:w="0" w:type="dxa"/>
              <w:right w:w="108" w:type="dxa"/>
            </w:tcMar>
          </w:tcPr>
          <w:p w14:paraId="7C5DEDE1" w14:textId="77777777" w:rsidR="008F2BC4" w:rsidRPr="008F2BC4" w:rsidRDefault="008F2BC4" w:rsidP="008F2BC4">
            <w:pPr>
              <w:spacing w:line="360" w:lineRule="auto"/>
              <w:ind w:firstLine="567"/>
              <w:rPr>
                <w:szCs w:val="26"/>
                <w:lang w:val="vi-VN" w:eastAsia="ja-JP"/>
              </w:rPr>
            </w:pPr>
          </w:p>
        </w:tc>
        <w:tc>
          <w:tcPr>
            <w:tcW w:w="4583" w:type="dxa"/>
            <w:tcMar>
              <w:top w:w="0" w:type="dxa"/>
              <w:left w:w="108" w:type="dxa"/>
              <w:bottom w:w="0" w:type="dxa"/>
              <w:right w:w="108" w:type="dxa"/>
            </w:tcMar>
          </w:tcPr>
          <w:p w14:paraId="3A7BCDDF" w14:textId="77777777" w:rsidR="008F2BC4" w:rsidRPr="008F2BC4" w:rsidRDefault="008F2BC4" w:rsidP="008F2BC4">
            <w:pPr>
              <w:spacing w:line="360" w:lineRule="auto"/>
              <w:ind w:firstLine="567"/>
              <w:jc w:val="center"/>
              <w:rPr>
                <w:szCs w:val="26"/>
                <w:lang w:val="vi-VN" w:eastAsia="ja-JP"/>
              </w:rPr>
            </w:pPr>
            <w:r w:rsidRPr="008F2BC4">
              <w:rPr>
                <w:b/>
                <w:bCs/>
                <w:szCs w:val="26"/>
                <w:lang w:val="vi-VN" w:eastAsia="ja-JP"/>
              </w:rPr>
              <w:t>GIẢNG VIÊN CHẤM</w:t>
            </w:r>
          </w:p>
          <w:p w14:paraId="3A95A4AD" w14:textId="77777777" w:rsidR="008F2BC4" w:rsidRPr="008F2BC4" w:rsidRDefault="008F2BC4" w:rsidP="008F2BC4">
            <w:pPr>
              <w:spacing w:line="360" w:lineRule="auto"/>
              <w:ind w:firstLine="567"/>
              <w:jc w:val="center"/>
              <w:rPr>
                <w:szCs w:val="26"/>
                <w:lang w:val="vi-VN" w:eastAsia="ja-JP"/>
              </w:rPr>
            </w:pPr>
            <w:r w:rsidRPr="008F2BC4">
              <w:rPr>
                <w:i/>
                <w:iCs/>
                <w:szCs w:val="26"/>
                <w:lang w:val="vi-VN" w:eastAsia="ja-JP"/>
              </w:rPr>
              <w:t>(Ký, ghi rõ họ tên)</w:t>
            </w:r>
          </w:p>
        </w:tc>
      </w:tr>
    </w:tbl>
    <w:p w14:paraId="0DCB93C7" w14:textId="669D8F3B" w:rsidR="008F2BC4" w:rsidRPr="008F2BC4" w:rsidRDefault="008F2BC4" w:rsidP="008F2BC4">
      <w:pPr>
        <w:spacing w:line="360" w:lineRule="auto"/>
        <w:ind w:firstLine="567"/>
        <w:rPr>
          <w:b/>
          <w:bCs/>
          <w:i/>
          <w:iCs/>
          <w:sz w:val="28"/>
          <w:szCs w:val="28"/>
        </w:rPr>
      </w:pPr>
      <w:r w:rsidRPr="008F2BC4">
        <w:rPr>
          <w:szCs w:val="26"/>
          <w:lang w:val="vi-VN" w:eastAsia="ja-JP"/>
        </w:rPr>
        <w:t> </w:t>
      </w:r>
      <w:r w:rsidRPr="008F2BC4">
        <w:tab/>
      </w:r>
      <w:r w:rsidRPr="008F2BC4">
        <w:tab/>
      </w:r>
      <w:r w:rsidRPr="008F2BC4">
        <w:tab/>
      </w:r>
      <w:r w:rsidRPr="008F2BC4">
        <w:tab/>
      </w:r>
      <w:r w:rsidRPr="008F2BC4">
        <w:tab/>
      </w:r>
      <w:r w:rsidRPr="008F2BC4">
        <w:tab/>
        <w:t xml:space="preserve">                          </w:t>
      </w:r>
    </w:p>
    <w:p w14:paraId="55F0FCBA" w14:textId="77777777" w:rsidR="008F2BC4" w:rsidRPr="008F2BC4" w:rsidRDefault="008F2BC4" w:rsidP="008F2BC4">
      <w:pPr>
        <w:pStyle w:val="11"/>
      </w:pPr>
      <w:r w:rsidRPr="008F2BC4">
        <w:br w:type="page"/>
      </w:r>
      <w:bookmarkStart w:id="6" w:name="_Toc488530232"/>
      <w:r w:rsidRPr="008F2BC4">
        <w:lastRenderedPageBreak/>
        <w:t>MỞ ĐẦU</w:t>
      </w:r>
      <w:bookmarkEnd w:id="6"/>
    </w:p>
    <w:p w14:paraId="191C57B2" w14:textId="77777777" w:rsidR="008F2BC4" w:rsidRPr="008F2BC4" w:rsidRDefault="008F2BC4" w:rsidP="008F2BC4">
      <w:pPr>
        <w:shd w:val="clear" w:color="auto" w:fill="FFFFFF"/>
        <w:spacing w:before="120" w:after="120" w:line="312" w:lineRule="auto"/>
        <w:ind w:firstLine="567"/>
        <w:rPr>
          <w:rFonts w:eastAsia="Times New Roman"/>
          <w:szCs w:val="26"/>
        </w:rPr>
      </w:pPr>
      <w:bookmarkStart w:id="7" w:name="_Toc488530233"/>
      <w:r w:rsidRPr="008F2BC4">
        <w:rPr>
          <w:szCs w:val="26"/>
          <w:lang w:val="vi-VN" w:eastAsia="ja-JP"/>
        </w:rPr>
        <w:t xml:space="preserve">Ngày nay trước sự phát triển của khoa học kỹ thuật thì việc ứng dụng công nghệ vào cuộc sống thật sự rất quan trọng và hữu ích, nó không chỉ đem lại hiệu quả cao trong công việc mà còn góp phần to lớn cho sự nghiệp phát triển của con người, của cộng đồng và của đất nước. </w:t>
      </w:r>
      <w:r w:rsidRPr="008F2BC4">
        <w:rPr>
          <w:rFonts w:eastAsia="Times New Roman"/>
          <w:szCs w:val="26"/>
        </w:rPr>
        <w:t xml:space="preserve">Như chúng ta cũng thấy trong thị trường hiện nay thì việc cạnh tranh về kinh doanh ngày càng trở nên quyết liệt và hầu hết những nhà kinh doanh, những công ty lớn đều rất chú tâm đến việc làm thoả mãn nhu cầu khách hàng một cách tốt nhất. </w:t>
      </w:r>
    </w:p>
    <w:p w14:paraId="6F5CFF42" w14:textId="77777777" w:rsidR="008F2BC4" w:rsidRPr="008F2BC4" w:rsidRDefault="008F2BC4" w:rsidP="008F2BC4">
      <w:pPr>
        <w:shd w:val="clear" w:color="auto" w:fill="FFFFFF"/>
        <w:spacing w:before="120" w:after="120" w:line="312" w:lineRule="auto"/>
        <w:ind w:firstLine="567"/>
        <w:rPr>
          <w:rFonts w:eastAsia="Times New Roman"/>
          <w:szCs w:val="26"/>
        </w:rPr>
      </w:pPr>
      <w:r w:rsidRPr="008F2BC4">
        <w:rPr>
          <w:rFonts w:eastAsia="Times New Roman"/>
          <w:szCs w:val="26"/>
        </w:rPr>
        <w:t xml:space="preserve">So với kinh doanh truyền thống thì thương mại điện tử sử dụng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w:t>
      </w:r>
    </w:p>
    <w:p w14:paraId="5DB97EA3" w14:textId="29B474B3" w:rsidR="008F2BC4" w:rsidRPr="008F2BC4" w:rsidRDefault="008F2BC4" w:rsidP="008F2BC4">
      <w:pPr>
        <w:spacing w:line="360" w:lineRule="auto"/>
        <w:ind w:firstLine="567"/>
      </w:pPr>
      <w:r w:rsidRPr="008F2BC4">
        <w:rPr>
          <w:szCs w:val="26"/>
        </w:rPr>
        <w:t xml:space="preserve">Vì vậy mà em đã thực hiện đồ án </w:t>
      </w:r>
      <w:r w:rsidRPr="008F2BC4">
        <w:rPr>
          <w:b/>
          <w:bCs/>
          <w:szCs w:val="26"/>
        </w:rPr>
        <w:t>“</w:t>
      </w:r>
      <w:r w:rsidR="00B341B4">
        <w:rPr>
          <w:bCs/>
          <w:szCs w:val="26"/>
          <w:lang w:eastAsia="ja-JP"/>
        </w:rPr>
        <w:t>Xây dựng website bán laptop MAR</w:t>
      </w:r>
      <w:r w:rsidR="009B4E8C">
        <w:rPr>
          <w:bCs/>
          <w:szCs w:val="26"/>
          <w:lang w:eastAsia="ja-JP"/>
        </w:rPr>
        <w:t>S</w:t>
      </w:r>
      <w:r w:rsidRPr="008F2BC4">
        <w:rPr>
          <w:b/>
          <w:bCs/>
          <w:szCs w:val="26"/>
        </w:rPr>
        <w:t xml:space="preserve">” </w:t>
      </w:r>
      <w:r w:rsidRPr="008F2BC4">
        <w:rPr>
          <w:szCs w:val="26"/>
        </w:rPr>
        <w:t>với mong muốn</w:t>
      </w:r>
      <w:r w:rsidRPr="008F2BC4">
        <w:rPr>
          <w:rFonts w:eastAsia="Times New Roman"/>
          <w:szCs w:val="26"/>
        </w:rPr>
        <w:t xml:space="preserve"> đáp ứng nhu cầu của khách hàng, bằng cách thông qua hệ thống Website này họ có thể đặt mua các mặt hàng hay sản phẩm cần thiết </w:t>
      </w:r>
      <w:r w:rsidRPr="008F2BC4">
        <w:rPr>
          <w:szCs w:val="26"/>
        </w:rPr>
        <w:t>được dễ dàng và nhanh gọn hơn, không mất thời gian và công sức.</w:t>
      </w:r>
    </w:p>
    <w:p w14:paraId="303C1034" w14:textId="147FB963" w:rsidR="008F2BC4" w:rsidRPr="008F2BC4" w:rsidRDefault="008F2BC4" w:rsidP="008F2BC4">
      <w:pPr>
        <w:spacing w:line="360" w:lineRule="auto"/>
        <w:rPr>
          <w:szCs w:val="26"/>
        </w:rPr>
      </w:pPr>
      <w:r w:rsidRPr="008F2BC4">
        <w:rPr>
          <w:szCs w:val="26"/>
        </w:rPr>
        <w:t xml:space="preserve">Với sự hướng dẫn tận tình của </w:t>
      </w:r>
      <w:r w:rsidR="00B341B4">
        <w:rPr>
          <w:bCs/>
          <w:sz w:val="28"/>
          <w:szCs w:val="28"/>
        </w:rPr>
        <w:t>giảng viên Nguyễn Hữu Vĩnh</w:t>
      </w:r>
      <w:r w:rsidRPr="008F2BC4">
        <w:rPr>
          <w:szCs w:val="26"/>
        </w:rPr>
        <w:t xml:space="preserve"> em đã hoàn thành bài báo cáo đồ án này. Tuy đã cố gắng hết sức tìm hiểu, phân tích thiết kế và cài đặt hệ thống nhưng chắc rằng không tránh khỏi những thiếu sót. Em rất mong nhận được sự thông cảm và góp ý của quý Thầy.</w:t>
      </w:r>
    </w:p>
    <w:p w14:paraId="0B465E54" w14:textId="77777777" w:rsidR="008F2BC4" w:rsidRPr="008F2BC4" w:rsidRDefault="008F2BC4" w:rsidP="008F2BC4">
      <w:pPr>
        <w:spacing w:line="360" w:lineRule="auto"/>
      </w:pPr>
      <w:r w:rsidRPr="008F2BC4">
        <w:rPr>
          <w:szCs w:val="26"/>
        </w:rPr>
        <w:t>Em xin chân thành cảm ơn.</w:t>
      </w:r>
      <w:r w:rsidRPr="008F2BC4">
        <w:br w:type="page"/>
      </w:r>
      <w:bookmarkEnd w:id="7"/>
    </w:p>
    <w:p w14:paraId="3D96DBED" w14:textId="77777777" w:rsidR="004A40F8" w:rsidRPr="007C7751" w:rsidRDefault="004A40F8" w:rsidP="004A40F8">
      <w:pPr>
        <w:rPr>
          <w:b/>
        </w:rPr>
      </w:pPr>
      <w:r w:rsidRPr="007C7751">
        <w:rPr>
          <w:b/>
          <w:lang w:val="vi-VN" w:eastAsia="vi-VN" w:bidi="vi-VN"/>
        </w:rPr>
        <w:lastRenderedPageBreak/>
        <w:t>Cấu trúc của</w:t>
      </w:r>
      <w:r w:rsidRPr="007C7751">
        <w:rPr>
          <w:b/>
          <w:lang w:eastAsia="vi-VN" w:bidi="vi-VN"/>
        </w:rPr>
        <w:t xml:space="preserve"> bài tiểu luận:</w:t>
      </w:r>
    </w:p>
    <w:p w14:paraId="5F7FDAE1" w14:textId="77777777" w:rsidR="004A40F8" w:rsidRPr="007C7751" w:rsidRDefault="004A40F8" w:rsidP="004A40F8">
      <w:pPr>
        <w:ind w:firstLine="1260"/>
      </w:pPr>
      <w:r w:rsidRPr="007C7751">
        <w:rPr>
          <w:lang w:val="vi-VN" w:eastAsia="vi-VN" w:bidi="vi-VN"/>
        </w:rPr>
        <w:t>Phần mở đầu</w:t>
      </w:r>
    </w:p>
    <w:p w14:paraId="46FCC407" w14:textId="77777777" w:rsidR="004A40F8" w:rsidRPr="007C7751" w:rsidRDefault="004A40F8" w:rsidP="004A40F8">
      <w:pPr>
        <w:ind w:firstLine="1260"/>
        <w:rPr>
          <w:lang w:val="en-GB"/>
        </w:rPr>
      </w:pPr>
      <w:r w:rsidRPr="007C7751">
        <w:rPr>
          <w:lang w:val="vi-VN" w:eastAsia="vi-VN" w:bidi="vi-VN"/>
        </w:rPr>
        <w:t xml:space="preserve">Chương 1: </w:t>
      </w:r>
      <w:r w:rsidRPr="007C7751">
        <w:rPr>
          <w:lang w:val="en-GB" w:eastAsia="vi-VN" w:bidi="vi-VN"/>
        </w:rPr>
        <w:t>THỰC TẬP DOANH NGHIỆP</w:t>
      </w:r>
    </w:p>
    <w:p w14:paraId="69F915A9" w14:textId="77777777" w:rsidR="004A40F8" w:rsidRPr="007C7751" w:rsidRDefault="004A40F8" w:rsidP="004A40F8">
      <w:pPr>
        <w:ind w:firstLine="1260"/>
      </w:pPr>
      <w:r w:rsidRPr="007C7751">
        <w:rPr>
          <w:lang w:val="vi-VN" w:eastAsia="vi-VN" w:bidi="vi-VN"/>
        </w:rPr>
        <w:t>Chương 2: PHÂN TÍCH CHỨC NĂNG HỆ THỐNG</w:t>
      </w:r>
    </w:p>
    <w:p w14:paraId="13C0DB6D" w14:textId="3FD0E28A" w:rsidR="004A40F8" w:rsidRPr="00D55F8D" w:rsidRDefault="004A40F8" w:rsidP="004A40F8">
      <w:pPr>
        <w:ind w:firstLine="1260"/>
      </w:pPr>
      <w:r w:rsidRPr="007C7751">
        <w:rPr>
          <w:lang w:val="vi-VN" w:eastAsia="vi-VN" w:bidi="vi-VN"/>
        </w:rPr>
        <w:t xml:space="preserve">Chương 3: </w:t>
      </w:r>
      <w:r w:rsidR="00D55F8D">
        <w:rPr>
          <w:lang w:eastAsia="vi-VN" w:bidi="vi-VN"/>
        </w:rPr>
        <w:t>XÂY DỰNG WEBSITE</w:t>
      </w:r>
    </w:p>
    <w:p w14:paraId="68AE8EB5" w14:textId="501C10D6" w:rsidR="004A40F8" w:rsidRPr="007C7751" w:rsidRDefault="004A40F8" w:rsidP="004A40F8">
      <w:pPr>
        <w:ind w:firstLine="1260"/>
        <w:rPr>
          <w:lang w:val="vi-VN" w:eastAsia="vi-VN" w:bidi="vi-VN"/>
        </w:rPr>
      </w:pPr>
      <w:r w:rsidRPr="007C7751">
        <w:rPr>
          <w:lang w:val="vi-VN" w:eastAsia="vi-VN" w:bidi="vi-VN"/>
        </w:rPr>
        <w:t xml:space="preserve">Chương 4: </w:t>
      </w:r>
      <w:r w:rsidR="00D55F8D">
        <w:rPr>
          <w:lang w:eastAsia="vi-VN" w:bidi="vi-VN"/>
        </w:rPr>
        <w:t>KẾT LUẬN</w:t>
      </w:r>
      <w:r w:rsidRPr="007C7751">
        <w:rPr>
          <w:lang w:val="vi-VN" w:eastAsia="vi-VN" w:bidi="vi-VN"/>
        </w:rPr>
        <w:t xml:space="preserve"> </w:t>
      </w:r>
    </w:p>
    <w:p w14:paraId="0BA592BE" w14:textId="77777777" w:rsidR="004A40F8" w:rsidRPr="007C7751" w:rsidRDefault="004A40F8" w:rsidP="004A40F8">
      <w:pPr>
        <w:ind w:firstLine="1260"/>
        <w:rPr>
          <w:lang w:eastAsia="vi-VN" w:bidi="vi-VN"/>
        </w:rPr>
      </w:pPr>
      <w:r w:rsidRPr="007C7751">
        <w:rPr>
          <w:lang w:eastAsia="vi-VN" w:bidi="vi-VN"/>
        </w:rPr>
        <w:t>Tài liệu tham khảo</w:t>
      </w:r>
    </w:p>
    <w:p w14:paraId="69FB4675" w14:textId="77777777" w:rsidR="004A40F8" w:rsidRPr="007C7751" w:rsidRDefault="004A40F8" w:rsidP="004A40F8">
      <w:pPr>
        <w:tabs>
          <w:tab w:val="center" w:pos="6570"/>
        </w:tabs>
        <w:ind w:firstLine="540"/>
        <w:rPr>
          <w:lang w:eastAsia="vi-VN" w:bidi="vi-VN"/>
        </w:rPr>
      </w:pPr>
      <w:r w:rsidRPr="007C7751">
        <w:rPr>
          <w:lang w:eastAsia="vi-VN" w:bidi="vi-VN"/>
        </w:rPr>
        <w:tab/>
      </w:r>
    </w:p>
    <w:p w14:paraId="67CAE2A0" w14:textId="77777777" w:rsidR="004A40F8" w:rsidRPr="007C7751" w:rsidRDefault="004A40F8" w:rsidP="004A40F8">
      <w:pPr>
        <w:tabs>
          <w:tab w:val="center" w:pos="6570"/>
        </w:tabs>
        <w:ind w:firstLine="540"/>
        <w:rPr>
          <w:lang w:eastAsia="vi-VN" w:bidi="vi-VN"/>
        </w:rPr>
      </w:pPr>
    </w:p>
    <w:p w14:paraId="6D64F215" w14:textId="77777777" w:rsidR="004A40F8" w:rsidRPr="007C7751" w:rsidRDefault="004A40F8" w:rsidP="004A40F8">
      <w:pPr>
        <w:tabs>
          <w:tab w:val="center" w:pos="6570"/>
        </w:tabs>
        <w:ind w:firstLine="540"/>
        <w:rPr>
          <w:lang w:eastAsia="vi-VN" w:bidi="vi-VN"/>
        </w:rPr>
      </w:pPr>
    </w:p>
    <w:p w14:paraId="54A8074A" w14:textId="75A47D58" w:rsidR="004A40F8" w:rsidRPr="007C7751" w:rsidRDefault="004A40F8" w:rsidP="004A40F8">
      <w:pPr>
        <w:tabs>
          <w:tab w:val="center" w:pos="6570"/>
        </w:tabs>
        <w:ind w:firstLine="540"/>
        <w:rPr>
          <w:szCs w:val="26"/>
        </w:rPr>
      </w:pPr>
      <w:r w:rsidRPr="007C7751">
        <w:rPr>
          <w:lang w:eastAsia="vi-VN" w:bidi="vi-VN"/>
        </w:rPr>
        <w:tab/>
      </w:r>
      <w:r w:rsidRPr="007C7751">
        <w:rPr>
          <w:szCs w:val="26"/>
        </w:rPr>
        <w:t xml:space="preserve">Bình Dương, ngày </w:t>
      </w:r>
      <w:r>
        <w:rPr>
          <w:szCs w:val="26"/>
        </w:rPr>
        <w:t>04</w:t>
      </w:r>
      <w:r w:rsidRPr="007C7751">
        <w:rPr>
          <w:szCs w:val="26"/>
        </w:rPr>
        <w:t xml:space="preserve"> tháng </w:t>
      </w:r>
      <w:r>
        <w:rPr>
          <w:szCs w:val="26"/>
        </w:rPr>
        <w:t>05</w:t>
      </w:r>
      <w:r w:rsidRPr="007C7751">
        <w:rPr>
          <w:szCs w:val="26"/>
        </w:rPr>
        <w:t xml:space="preserve"> năm 202</w:t>
      </w:r>
      <w:r>
        <w:rPr>
          <w:szCs w:val="26"/>
        </w:rPr>
        <w:t>2</w:t>
      </w:r>
    </w:p>
    <w:p w14:paraId="4D2C7EDE" w14:textId="584C26D0" w:rsidR="004A40F8" w:rsidRPr="007C7751" w:rsidRDefault="004A40F8" w:rsidP="004A40F8">
      <w:pPr>
        <w:tabs>
          <w:tab w:val="center" w:pos="6570"/>
        </w:tabs>
        <w:ind w:firstLine="540"/>
        <w:rPr>
          <w:b/>
          <w:szCs w:val="26"/>
        </w:rPr>
      </w:pPr>
      <w:r w:rsidRPr="007C7751">
        <w:rPr>
          <w:szCs w:val="26"/>
        </w:rPr>
        <w:tab/>
      </w:r>
      <w:r>
        <w:rPr>
          <w:b/>
          <w:szCs w:val="26"/>
        </w:rPr>
        <w:t>Sinh</w:t>
      </w:r>
      <w:r w:rsidRPr="007C7751">
        <w:rPr>
          <w:b/>
          <w:szCs w:val="26"/>
        </w:rPr>
        <w:t xml:space="preserve"> viên thực hiện</w:t>
      </w:r>
    </w:p>
    <w:p w14:paraId="1CF75163" w14:textId="4ACBC9F6" w:rsidR="008F2BC4" w:rsidRPr="004A40F8" w:rsidRDefault="008F2BC4" w:rsidP="004A40F8">
      <w:pPr>
        <w:tabs>
          <w:tab w:val="left" w:pos="5400"/>
        </w:tabs>
        <w:ind w:rightChars="5" w:right="13"/>
        <w:jc w:val="left"/>
        <w:rPr>
          <w:b/>
          <w:bCs/>
          <w:sz w:val="32"/>
          <w:szCs w:val="32"/>
        </w:rPr>
      </w:pPr>
      <w:r w:rsidRPr="008F2BC4">
        <w:rPr>
          <w:b/>
          <w:bCs/>
          <w:sz w:val="32"/>
          <w:szCs w:val="32"/>
          <w:lang w:val="vi-VN"/>
        </w:rPr>
        <w:fldChar w:fldCharType="begin"/>
      </w:r>
      <w:r w:rsidRPr="008F2BC4">
        <w:rPr>
          <w:b/>
          <w:bCs/>
          <w:sz w:val="32"/>
          <w:szCs w:val="32"/>
          <w:lang w:val="vi-VN"/>
        </w:rPr>
        <w:instrText xml:space="preserve">TOC \o "1-3" \h  \u </w:instrText>
      </w:r>
      <w:r w:rsidRPr="008F2BC4">
        <w:rPr>
          <w:b/>
          <w:bCs/>
          <w:sz w:val="32"/>
          <w:szCs w:val="32"/>
          <w:lang w:val="vi-VN"/>
        </w:rPr>
        <w:fldChar w:fldCharType="separate"/>
      </w:r>
      <w:r w:rsidR="004A40F8">
        <w:rPr>
          <w:b/>
          <w:bCs/>
          <w:sz w:val="32"/>
          <w:szCs w:val="32"/>
          <w:lang w:val="vi-VN"/>
        </w:rPr>
        <w:tab/>
      </w:r>
      <w:r w:rsidR="004A40F8">
        <w:rPr>
          <w:b/>
          <w:bCs/>
          <w:sz w:val="32"/>
          <w:szCs w:val="32"/>
        </w:rPr>
        <w:t>Đặng Hoàng Minh</w:t>
      </w:r>
    </w:p>
    <w:p w14:paraId="05B76698" w14:textId="77777777" w:rsidR="008F2BC4" w:rsidRDefault="008F2BC4" w:rsidP="008F2BC4">
      <w:pPr>
        <w:rPr>
          <w:bCs/>
          <w:szCs w:val="32"/>
          <w:lang w:val="vi-VN"/>
        </w:rPr>
      </w:pPr>
      <w:r w:rsidRPr="008F2BC4">
        <w:rPr>
          <w:bCs/>
          <w:szCs w:val="32"/>
          <w:lang w:val="vi-VN"/>
        </w:rPr>
        <w:fldChar w:fldCharType="end"/>
      </w:r>
    </w:p>
    <w:p w14:paraId="5CAA240F" w14:textId="77777777" w:rsidR="00551710" w:rsidRDefault="00551710" w:rsidP="008F2BC4">
      <w:pPr>
        <w:rPr>
          <w:b/>
          <w:bCs/>
          <w:sz w:val="32"/>
          <w:szCs w:val="32"/>
          <w:lang w:val="vi-VN"/>
        </w:rPr>
      </w:pPr>
    </w:p>
    <w:p w14:paraId="677161AF" w14:textId="77777777" w:rsidR="00551710" w:rsidRPr="00551710" w:rsidRDefault="00551710" w:rsidP="00551710">
      <w:pPr>
        <w:rPr>
          <w:sz w:val="32"/>
          <w:szCs w:val="32"/>
          <w:lang w:val="vi-VN"/>
        </w:rPr>
      </w:pPr>
    </w:p>
    <w:p w14:paraId="114F9DD9" w14:textId="77777777" w:rsidR="00551710" w:rsidRPr="00551710" w:rsidRDefault="00551710" w:rsidP="00551710">
      <w:pPr>
        <w:rPr>
          <w:sz w:val="32"/>
          <w:szCs w:val="32"/>
          <w:lang w:val="vi-VN"/>
        </w:rPr>
      </w:pPr>
    </w:p>
    <w:p w14:paraId="30ABF79B" w14:textId="77777777" w:rsidR="00551710" w:rsidRPr="00551710" w:rsidRDefault="00551710" w:rsidP="00551710">
      <w:pPr>
        <w:rPr>
          <w:sz w:val="32"/>
          <w:szCs w:val="32"/>
          <w:lang w:val="vi-VN"/>
        </w:rPr>
      </w:pPr>
    </w:p>
    <w:p w14:paraId="484C0D8E" w14:textId="77777777" w:rsidR="00551710" w:rsidRPr="00551710" w:rsidRDefault="00551710" w:rsidP="00551710">
      <w:pPr>
        <w:rPr>
          <w:sz w:val="32"/>
          <w:szCs w:val="32"/>
          <w:lang w:val="vi-VN"/>
        </w:rPr>
      </w:pPr>
    </w:p>
    <w:p w14:paraId="21489556" w14:textId="77777777" w:rsidR="00551710" w:rsidRPr="00551710" w:rsidRDefault="00551710" w:rsidP="00551710">
      <w:pPr>
        <w:rPr>
          <w:sz w:val="32"/>
          <w:szCs w:val="32"/>
          <w:lang w:val="vi-VN"/>
        </w:rPr>
      </w:pPr>
    </w:p>
    <w:p w14:paraId="246DABBB" w14:textId="77777777" w:rsidR="00551710" w:rsidRPr="00551710" w:rsidRDefault="00551710" w:rsidP="00551710">
      <w:pPr>
        <w:rPr>
          <w:sz w:val="32"/>
          <w:szCs w:val="32"/>
          <w:lang w:val="vi-VN"/>
        </w:rPr>
      </w:pPr>
    </w:p>
    <w:p w14:paraId="2DE86117" w14:textId="77777777" w:rsidR="00551710" w:rsidRPr="00551710" w:rsidRDefault="00551710" w:rsidP="00551710">
      <w:pPr>
        <w:rPr>
          <w:sz w:val="32"/>
          <w:szCs w:val="32"/>
          <w:lang w:val="vi-VN"/>
        </w:rPr>
      </w:pPr>
    </w:p>
    <w:p w14:paraId="525C773C" w14:textId="77777777" w:rsidR="00551710" w:rsidRPr="00551710" w:rsidRDefault="00551710" w:rsidP="00551710">
      <w:pPr>
        <w:rPr>
          <w:sz w:val="32"/>
          <w:szCs w:val="32"/>
          <w:lang w:val="vi-VN"/>
        </w:rPr>
      </w:pPr>
    </w:p>
    <w:p w14:paraId="6AAEA3A3" w14:textId="77777777" w:rsidR="00551710" w:rsidRPr="00551710" w:rsidRDefault="00551710" w:rsidP="00551710">
      <w:pPr>
        <w:rPr>
          <w:sz w:val="32"/>
          <w:szCs w:val="32"/>
          <w:lang w:val="vi-VN"/>
        </w:rPr>
      </w:pPr>
    </w:p>
    <w:p w14:paraId="4ED00A2D" w14:textId="44C88629" w:rsidR="00551710" w:rsidRDefault="00551710" w:rsidP="00EB38EF">
      <w:pPr>
        <w:tabs>
          <w:tab w:val="left" w:pos="3223"/>
        </w:tabs>
        <w:ind w:firstLine="0"/>
        <w:rPr>
          <w:sz w:val="32"/>
          <w:szCs w:val="32"/>
          <w:lang w:val="vi-VN"/>
        </w:rPr>
      </w:pPr>
    </w:p>
    <w:tbl>
      <w:tblPr>
        <w:tblW w:w="10111" w:type="dxa"/>
        <w:tblLayout w:type="fixed"/>
        <w:tblLook w:val="0000" w:firstRow="0" w:lastRow="0" w:firstColumn="0" w:lastColumn="0" w:noHBand="0" w:noVBand="0"/>
      </w:tblPr>
      <w:tblGrid>
        <w:gridCol w:w="3967"/>
        <w:gridCol w:w="6144"/>
      </w:tblGrid>
      <w:tr w:rsidR="00551710" w:rsidRPr="00864EC8" w14:paraId="4E8C09DC" w14:textId="77777777" w:rsidTr="00F07661">
        <w:trPr>
          <w:trHeight w:val="1975"/>
        </w:trPr>
        <w:tc>
          <w:tcPr>
            <w:tcW w:w="3967" w:type="dxa"/>
            <w:shd w:val="clear" w:color="auto" w:fill="auto"/>
          </w:tcPr>
          <w:p w14:paraId="7E100C27" w14:textId="77777777" w:rsidR="00551710" w:rsidRPr="00864EC8" w:rsidRDefault="00551710" w:rsidP="00F07661">
            <w:pPr>
              <w:tabs>
                <w:tab w:val="center" w:pos="3294"/>
              </w:tabs>
              <w:snapToGrid w:val="0"/>
              <w:spacing w:after="0" w:line="240" w:lineRule="auto"/>
              <w:ind w:left="1" w:right="40" w:firstLine="0"/>
              <w:jc w:val="center"/>
              <w:rPr>
                <w:rFonts w:eastAsia="Times New Roman"/>
                <w:b/>
                <w:sz w:val="14"/>
                <w:szCs w:val="26"/>
                <w:lang w:val="fr-FR"/>
              </w:rPr>
            </w:pPr>
          </w:p>
          <w:p w14:paraId="48AF2383" w14:textId="77777777" w:rsidR="00551710" w:rsidRPr="00864EC8" w:rsidRDefault="00551710" w:rsidP="00F07661">
            <w:pPr>
              <w:tabs>
                <w:tab w:val="center" w:pos="3294"/>
              </w:tabs>
              <w:snapToGrid w:val="0"/>
              <w:spacing w:after="0" w:line="240" w:lineRule="auto"/>
              <w:ind w:left="1" w:right="40" w:firstLine="0"/>
              <w:jc w:val="center"/>
              <w:rPr>
                <w:rFonts w:eastAsia="Times New Roman"/>
                <w:b/>
                <w:szCs w:val="26"/>
              </w:rPr>
            </w:pPr>
            <w:r w:rsidRPr="00864EC8">
              <w:rPr>
                <w:rFonts w:eastAsia="Times New Roman"/>
                <w:b/>
                <w:szCs w:val="26"/>
              </w:rPr>
              <w:t>CƠ QUAN/ĐƠN VỊ</w:t>
            </w:r>
          </w:p>
          <w:p w14:paraId="01F22F70" w14:textId="77777777" w:rsidR="00551710" w:rsidRPr="00864EC8" w:rsidRDefault="00551710" w:rsidP="00F07661">
            <w:pPr>
              <w:tabs>
                <w:tab w:val="center" w:pos="3750"/>
              </w:tabs>
              <w:spacing w:after="0" w:line="240" w:lineRule="auto"/>
              <w:ind w:left="366" w:right="198" w:hanging="10"/>
              <w:rPr>
                <w:rFonts w:eastAsia="Times New Roman"/>
                <w:color w:val="808080"/>
                <w:szCs w:val="26"/>
              </w:rPr>
            </w:pPr>
            <w:r w:rsidRPr="00864EC8">
              <w:rPr>
                <w:rFonts w:eastAsia="Times New Roman"/>
                <w:color w:val="808080"/>
                <w:szCs w:val="26"/>
              </w:rPr>
              <w:t>………………………………………………………………………………………………</w:t>
            </w:r>
          </w:p>
        </w:tc>
        <w:tc>
          <w:tcPr>
            <w:tcW w:w="6144" w:type="dxa"/>
            <w:shd w:val="clear" w:color="auto" w:fill="auto"/>
          </w:tcPr>
          <w:p w14:paraId="43127CCE" w14:textId="77777777" w:rsidR="00551710" w:rsidRPr="00864EC8" w:rsidRDefault="00551710" w:rsidP="00F07661">
            <w:pPr>
              <w:tabs>
                <w:tab w:val="center" w:pos="3294"/>
              </w:tabs>
              <w:snapToGrid w:val="0"/>
              <w:spacing w:after="0" w:line="240" w:lineRule="auto"/>
              <w:ind w:right="567" w:firstLine="0"/>
              <w:jc w:val="right"/>
              <w:rPr>
                <w:rFonts w:eastAsia="Times New Roman"/>
                <w:i/>
                <w:szCs w:val="26"/>
                <w:u w:val="single"/>
              </w:rPr>
            </w:pPr>
            <w:r w:rsidRPr="00864EC8">
              <w:rPr>
                <w:rFonts w:eastAsia="Times New Roman"/>
                <w:i/>
                <w:szCs w:val="26"/>
                <w:u w:val="single"/>
              </w:rPr>
              <w:t>Phụ lục 3: Mẫu GTNSV</w:t>
            </w:r>
          </w:p>
          <w:p w14:paraId="374ACF9E" w14:textId="77777777" w:rsidR="00551710" w:rsidRPr="00864EC8" w:rsidRDefault="00551710" w:rsidP="00F07661">
            <w:pPr>
              <w:tabs>
                <w:tab w:val="center" w:pos="3294"/>
              </w:tabs>
              <w:snapToGrid w:val="0"/>
              <w:spacing w:after="0" w:line="240" w:lineRule="auto"/>
              <w:ind w:right="567" w:firstLine="0"/>
              <w:jc w:val="right"/>
              <w:rPr>
                <w:rFonts w:eastAsia="Times New Roman"/>
                <w:i/>
                <w:sz w:val="12"/>
                <w:szCs w:val="26"/>
                <w:u w:val="single"/>
              </w:rPr>
            </w:pPr>
          </w:p>
          <w:p w14:paraId="4C0BB6A4" w14:textId="77777777" w:rsidR="00551710" w:rsidRPr="00864EC8" w:rsidRDefault="00551710" w:rsidP="00F07661">
            <w:pPr>
              <w:tabs>
                <w:tab w:val="center" w:pos="3294"/>
              </w:tabs>
              <w:snapToGrid w:val="0"/>
              <w:spacing w:after="0" w:line="240" w:lineRule="auto"/>
              <w:ind w:right="567" w:firstLine="0"/>
              <w:jc w:val="center"/>
              <w:rPr>
                <w:rFonts w:eastAsia="Times New Roman"/>
                <w:b/>
                <w:szCs w:val="26"/>
              </w:rPr>
            </w:pPr>
            <w:r w:rsidRPr="00864EC8">
              <w:rPr>
                <w:rFonts w:eastAsia="Times New Roman"/>
                <w:b/>
                <w:szCs w:val="26"/>
              </w:rPr>
              <w:t>CỘNG HÒA XÃ HỘI CHỦ NGHĨA VIỆTNAM</w:t>
            </w:r>
          </w:p>
          <w:p w14:paraId="786A8E09" w14:textId="77777777" w:rsidR="00551710" w:rsidRPr="00864EC8" w:rsidRDefault="00551710" w:rsidP="00F07661">
            <w:pPr>
              <w:spacing w:after="0" w:line="240" w:lineRule="auto"/>
              <w:ind w:right="567" w:firstLine="0"/>
              <w:jc w:val="center"/>
              <w:outlineLvl w:val="0"/>
              <w:rPr>
                <w:rFonts w:eastAsia="Times New Roman"/>
                <w:bCs/>
                <w:kern w:val="36"/>
                <w:szCs w:val="26"/>
              </w:rPr>
            </w:pPr>
            <w:bookmarkStart w:id="8" w:name="_Toc102563280"/>
            <w:r w:rsidRPr="00864EC8">
              <w:rPr>
                <w:rFonts w:eastAsia="Times New Roman"/>
                <w:bCs/>
                <w:kern w:val="36"/>
                <w:szCs w:val="26"/>
              </w:rPr>
              <w:t>Độc lập – Tự do – Hạnh phúc</w:t>
            </w:r>
            <w:bookmarkEnd w:id="8"/>
          </w:p>
          <w:p w14:paraId="2AD7F505" w14:textId="77777777" w:rsidR="00551710" w:rsidRPr="00864EC8" w:rsidRDefault="00551710" w:rsidP="00F07661">
            <w:pPr>
              <w:tabs>
                <w:tab w:val="center" w:pos="3294"/>
              </w:tabs>
              <w:spacing w:after="0" w:line="240" w:lineRule="auto"/>
              <w:ind w:right="567" w:firstLine="0"/>
              <w:jc w:val="center"/>
              <w:rPr>
                <w:rFonts w:eastAsia="Times New Roman"/>
                <w:szCs w:val="26"/>
              </w:rPr>
            </w:pPr>
            <w:r w:rsidRPr="00864EC8">
              <w:rPr>
                <w:rFonts w:eastAsia="Times New Roman"/>
                <w:noProof/>
                <w:szCs w:val="26"/>
              </w:rPr>
              <mc:AlternateContent>
                <mc:Choice Requires="wps">
                  <w:drawing>
                    <wp:anchor distT="0" distB="0" distL="114300" distR="114300" simplePos="0" relativeHeight="251664384" behindDoc="0" locked="0" layoutInCell="1" allowOverlap="1" wp14:anchorId="6DB52548" wp14:editId="59642B53">
                      <wp:simplePos x="0" y="0"/>
                      <wp:positionH relativeFrom="column">
                        <wp:posOffset>784860</wp:posOffset>
                      </wp:positionH>
                      <wp:positionV relativeFrom="paragraph">
                        <wp:posOffset>32385</wp:posOffset>
                      </wp:positionV>
                      <wp:extent cx="1933575" cy="0"/>
                      <wp:effectExtent l="9525" t="9525" r="9525" b="952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4C177F" id="_x0000_t32" coordsize="21600,21600" o:spt="32" o:oned="t" path="m,l21600,21600e" filled="f">
                      <v:path arrowok="t" fillok="f" o:connecttype="none"/>
                      <o:lock v:ext="edit" shapetype="t"/>
                    </v:shapetype>
                    <v:shape id="Straight Arrow Connector 57" o:spid="_x0000_s1026" type="#_x0000_t32" style="position:absolute;margin-left:61.8pt;margin-top:2.55pt;width:152.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"/>
                  </w:pict>
                </mc:Fallback>
              </mc:AlternateContent>
            </w:r>
          </w:p>
          <w:p w14:paraId="39DF7D22" w14:textId="77777777" w:rsidR="00551710" w:rsidRPr="00864EC8" w:rsidRDefault="00551710" w:rsidP="00F07661">
            <w:pPr>
              <w:tabs>
                <w:tab w:val="center" w:pos="3294"/>
              </w:tabs>
              <w:spacing w:after="0" w:line="240" w:lineRule="auto"/>
              <w:ind w:right="567" w:firstLine="0"/>
              <w:rPr>
                <w:rFonts w:eastAsia="Times New Roman"/>
                <w:i/>
                <w:szCs w:val="26"/>
              </w:rPr>
            </w:pPr>
            <w:r w:rsidRPr="00864EC8">
              <w:rPr>
                <w:rFonts w:eastAsia="Times New Roman"/>
                <w:i/>
                <w:szCs w:val="26"/>
              </w:rPr>
              <w:t xml:space="preserve">                 </w:t>
            </w:r>
          </w:p>
          <w:p w14:paraId="4DD063A8" w14:textId="77777777" w:rsidR="00551710" w:rsidRPr="00864EC8" w:rsidRDefault="00551710" w:rsidP="00F07661">
            <w:pPr>
              <w:tabs>
                <w:tab w:val="center" w:pos="3294"/>
              </w:tabs>
              <w:spacing w:after="0" w:line="240" w:lineRule="auto"/>
              <w:ind w:right="567" w:firstLine="0"/>
              <w:jc w:val="right"/>
              <w:rPr>
                <w:rFonts w:eastAsia="Times New Roman"/>
                <w:i/>
                <w:szCs w:val="26"/>
              </w:rPr>
            </w:pPr>
            <w:r w:rsidRPr="00864EC8">
              <w:rPr>
                <w:rFonts w:eastAsia="Times New Roman"/>
                <w:i/>
                <w:szCs w:val="26"/>
              </w:rPr>
              <w:t xml:space="preserve"> …………., ngày…….tháng….. năm 20…</w:t>
            </w:r>
          </w:p>
        </w:tc>
      </w:tr>
    </w:tbl>
    <w:p w14:paraId="6D6310FD" w14:textId="77777777" w:rsidR="00551710" w:rsidRPr="00864EC8" w:rsidRDefault="00551710" w:rsidP="00551710">
      <w:pPr>
        <w:spacing w:after="0" w:line="240" w:lineRule="auto"/>
        <w:ind w:left="3600" w:right="567"/>
        <w:jc w:val="center"/>
        <w:rPr>
          <w:rFonts w:eastAsia="Times New Roman"/>
          <w:sz w:val="28"/>
          <w:szCs w:val="28"/>
        </w:rPr>
      </w:pPr>
    </w:p>
    <w:p w14:paraId="11AB8480" w14:textId="77777777" w:rsidR="00551710" w:rsidRPr="00864EC8" w:rsidRDefault="00551710" w:rsidP="002164DA">
      <w:pPr>
        <w:spacing w:after="0" w:line="240" w:lineRule="auto"/>
        <w:ind w:right="567" w:firstLine="0"/>
        <w:rPr>
          <w:rFonts w:eastAsia="Times New Roman"/>
          <w:b/>
          <w:sz w:val="18"/>
          <w:szCs w:val="36"/>
        </w:rPr>
      </w:pPr>
    </w:p>
    <w:p w14:paraId="7C06ED5A" w14:textId="77777777" w:rsidR="00551710" w:rsidRPr="00864EC8" w:rsidRDefault="00551710" w:rsidP="00551710">
      <w:pPr>
        <w:spacing w:after="0" w:line="240" w:lineRule="auto"/>
        <w:ind w:right="567" w:firstLine="0"/>
        <w:jc w:val="center"/>
        <w:rPr>
          <w:rFonts w:eastAsia="Times New Roman"/>
          <w:b/>
          <w:sz w:val="36"/>
          <w:szCs w:val="36"/>
        </w:rPr>
      </w:pPr>
    </w:p>
    <w:p w14:paraId="1E3DABC9" w14:textId="21C34E8A" w:rsidR="004A40F8" w:rsidRPr="004A40F8" w:rsidRDefault="004A40F8" w:rsidP="004A40F8">
      <w:pPr>
        <w:spacing w:after="0" w:line="240" w:lineRule="auto"/>
        <w:ind w:right="567" w:firstLine="0"/>
        <w:jc w:val="center"/>
        <w:rPr>
          <w:rFonts w:eastAsia="Times New Roman"/>
          <w:b/>
          <w:sz w:val="36"/>
          <w:szCs w:val="36"/>
        </w:rPr>
      </w:pPr>
      <w:r w:rsidRPr="004A40F8">
        <w:rPr>
          <w:rFonts w:eastAsia="Times New Roman"/>
          <w:b/>
          <w:sz w:val="36"/>
          <w:szCs w:val="36"/>
        </w:rPr>
        <w:t>GIẤY TIẾP NHẬN SINH V</w:t>
      </w:r>
      <w:r w:rsidR="002164DA">
        <w:rPr>
          <w:rFonts w:eastAsia="Times New Roman"/>
          <w:b/>
          <w:sz w:val="36"/>
          <w:szCs w:val="36"/>
        </w:rPr>
        <w:t>IÊN</w:t>
      </w:r>
      <w:r w:rsidRPr="004A40F8">
        <w:rPr>
          <w:rFonts w:eastAsia="Times New Roman"/>
          <w:b/>
          <w:sz w:val="36"/>
          <w:szCs w:val="36"/>
        </w:rPr>
        <w:t xml:space="preserve"> THỰC TẬP </w:t>
      </w:r>
    </w:p>
    <w:p w14:paraId="3EF40547" w14:textId="77777777" w:rsidR="004A40F8" w:rsidRPr="004A40F8" w:rsidRDefault="004A40F8" w:rsidP="004A40F8">
      <w:pPr>
        <w:spacing w:after="0" w:line="240" w:lineRule="auto"/>
        <w:ind w:right="567" w:firstLine="0"/>
        <w:jc w:val="center"/>
        <w:rPr>
          <w:rFonts w:eastAsia="Times New Roman"/>
          <w:b/>
          <w:sz w:val="18"/>
          <w:szCs w:val="36"/>
        </w:rPr>
      </w:pPr>
    </w:p>
    <w:p w14:paraId="327B44AB" w14:textId="77777777" w:rsidR="004A40F8" w:rsidRPr="004A40F8" w:rsidRDefault="004A40F8" w:rsidP="004A40F8">
      <w:pPr>
        <w:spacing w:after="0" w:line="240" w:lineRule="auto"/>
        <w:ind w:right="567" w:firstLine="0"/>
        <w:jc w:val="center"/>
        <w:rPr>
          <w:rFonts w:eastAsia="Times New Roman"/>
          <w:b/>
          <w:sz w:val="36"/>
          <w:szCs w:val="36"/>
        </w:rPr>
      </w:pPr>
    </w:p>
    <w:p w14:paraId="3E061FB9" w14:textId="221F03A9" w:rsidR="004A40F8" w:rsidRPr="004A40F8" w:rsidRDefault="004A40F8" w:rsidP="004A40F8">
      <w:pPr>
        <w:spacing w:before="120" w:after="120" w:line="360" w:lineRule="auto"/>
        <w:ind w:left="20" w:right="-887" w:firstLine="0"/>
        <w:jc w:val="left"/>
        <w:rPr>
          <w:rFonts w:eastAsia="Times New Roman"/>
          <w:szCs w:val="26"/>
        </w:rPr>
      </w:pPr>
      <w:r w:rsidRPr="004A40F8">
        <w:rPr>
          <w:rFonts w:eastAsia="Times New Roman"/>
          <w:bCs/>
          <w:szCs w:val="26"/>
        </w:rPr>
        <w:t>Cơ quan</w:t>
      </w:r>
      <w:r w:rsidRPr="004A40F8">
        <w:rPr>
          <w:rFonts w:eastAsia="Times New Roman"/>
          <w:szCs w:val="26"/>
        </w:rPr>
        <w:t>/Đơn vị tiếp nhận thực</w:t>
      </w:r>
      <w:r>
        <w:rPr>
          <w:rFonts w:eastAsia="Times New Roman"/>
          <w:szCs w:val="26"/>
        </w:rPr>
        <w:t xml:space="preserve"> </w:t>
      </w:r>
      <w:r w:rsidRPr="004A40F8">
        <w:rPr>
          <w:rFonts w:eastAsia="Times New Roman"/>
          <w:szCs w:val="26"/>
        </w:rPr>
        <w:t>tập:…………………………………………………….</w:t>
      </w:r>
    </w:p>
    <w:p w14:paraId="0BFBE09D" w14:textId="288961EF" w:rsidR="004A40F8" w:rsidRPr="004A40F8" w:rsidRDefault="004A40F8" w:rsidP="004A40F8">
      <w:pPr>
        <w:spacing w:before="120" w:after="120" w:line="360" w:lineRule="auto"/>
        <w:ind w:left="20" w:right="-437" w:firstLine="0"/>
        <w:jc w:val="left"/>
        <w:rPr>
          <w:rFonts w:eastAsia="Times New Roman"/>
          <w:szCs w:val="26"/>
        </w:rPr>
      </w:pPr>
      <w:r w:rsidRPr="004A40F8">
        <w:rPr>
          <w:rFonts w:eastAsia="Times New Roman"/>
          <w:szCs w:val="26"/>
        </w:rPr>
        <w:t>Địa chỉ</w:t>
      </w:r>
      <w:r>
        <w:rPr>
          <w:rFonts w:eastAsia="Times New Roman"/>
          <w:szCs w:val="26"/>
        </w:rPr>
        <w:t xml:space="preserve">: </w:t>
      </w:r>
      <w:r w:rsidRPr="004A40F8">
        <w:rPr>
          <w:rFonts w:eastAsia="Times New Roman"/>
          <w:szCs w:val="26"/>
        </w:rPr>
        <w:t>…………………………………………………………………………………</w:t>
      </w:r>
    </w:p>
    <w:p w14:paraId="58E4A9CC" w14:textId="77777777" w:rsidR="004A40F8" w:rsidRPr="004A40F8" w:rsidRDefault="004A40F8" w:rsidP="004A40F8">
      <w:pPr>
        <w:spacing w:before="120" w:after="120" w:line="360" w:lineRule="auto"/>
        <w:ind w:left="20" w:right="-437" w:firstLine="0"/>
        <w:jc w:val="left"/>
        <w:rPr>
          <w:rFonts w:eastAsia="Times New Roman"/>
          <w:szCs w:val="26"/>
        </w:rPr>
      </w:pPr>
      <w:r w:rsidRPr="004A40F8">
        <w:rPr>
          <w:rFonts w:eastAsia="Times New Roman"/>
          <w:szCs w:val="26"/>
        </w:rPr>
        <w:t>Điện thoại :  ………………….....</w:t>
      </w:r>
      <w:r w:rsidRPr="004A40F8">
        <w:rPr>
          <w:rFonts w:eastAsia="Times New Roman"/>
          <w:szCs w:val="26"/>
        </w:rPr>
        <w:tab/>
      </w:r>
      <w:r w:rsidRPr="004A40F8">
        <w:rPr>
          <w:rFonts w:eastAsia="Times New Roman"/>
          <w:szCs w:val="26"/>
        </w:rPr>
        <w:tab/>
        <w:t>; Fax   :  ……………………..........................</w:t>
      </w:r>
    </w:p>
    <w:p w14:paraId="5752CAE1" w14:textId="77777777" w:rsidR="004A40F8" w:rsidRPr="004A40F8" w:rsidRDefault="004A40F8" w:rsidP="004A40F8">
      <w:pPr>
        <w:spacing w:before="120" w:after="120" w:line="360" w:lineRule="auto"/>
        <w:ind w:left="20" w:right="-437" w:firstLine="0"/>
        <w:jc w:val="left"/>
        <w:rPr>
          <w:rFonts w:eastAsia="Times New Roman"/>
          <w:szCs w:val="26"/>
        </w:rPr>
      </w:pPr>
      <w:r w:rsidRPr="004A40F8">
        <w:rPr>
          <w:rFonts w:eastAsia="Times New Roman"/>
          <w:szCs w:val="26"/>
        </w:rPr>
        <w:t>Đồng ý tiếp nhận anh/chị :  …………………………………, Ngày sinh :  …. / …. /....</w:t>
      </w:r>
    </w:p>
    <w:p w14:paraId="1E3DF66D" w14:textId="3C96D8E6" w:rsidR="004A40F8" w:rsidRPr="004A40F8" w:rsidRDefault="004A40F8" w:rsidP="004A40F8">
      <w:pPr>
        <w:tabs>
          <w:tab w:val="left" w:pos="720"/>
          <w:tab w:val="left" w:pos="1440"/>
          <w:tab w:val="right" w:pos="1843"/>
          <w:tab w:val="left" w:pos="2160"/>
          <w:tab w:val="left" w:pos="9285"/>
          <w:tab w:val="right" w:leader="dot" w:pos="9356"/>
        </w:tabs>
        <w:spacing w:before="120" w:after="120" w:line="360" w:lineRule="auto"/>
        <w:ind w:left="20" w:right="-707" w:firstLine="0"/>
        <w:jc w:val="left"/>
        <w:rPr>
          <w:rFonts w:eastAsia="Times New Roman"/>
          <w:szCs w:val="26"/>
        </w:rPr>
      </w:pPr>
      <w:r w:rsidRPr="004A40F8">
        <w:rPr>
          <w:rFonts w:eastAsia="Times New Roman"/>
          <w:szCs w:val="26"/>
        </w:rPr>
        <w:t>Mó số sinh v</w:t>
      </w:r>
      <w:r>
        <w:rPr>
          <w:rFonts w:eastAsia="Times New Roman"/>
          <w:szCs w:val="26"/>
        </w:rPr>
        <w:t>iên</w:t>
      </w:r>
      <w:r w:rsidRPr="004A40F8">
        <w:rPr>
          <w:rFonts w:eastAsia="Times New Roman"/>
          <w:szCs w:val="26"/>
        </w:rPr>
        <w:t>: ………………………………………………………………………...</w:t>
      </w:r>
      <w:r w:rsidRPr="004A40F8">
        <w:rPr>
          <w:rFonts w:eastAsia="Times New Roman"/>
          <w:szCs w:val="26"/>
        </w:rPr>
        <w:tab/>
      </w:r>
    </w:p>
    <w:p w14:paraId="4A238186" w14:textId="77777777" w:rsidR="004A40F8" w:rsidRPr="004A40F8" w:rsidRDefault="004A40F8" w:rsidP="004A40F8">
      <w:pPr>
        <w:spacing w:before="120" w:after="120" w:line="360" w:lineRule="auto"/>
        <w:ind w:left="20" w:right="-617" w:firstLine="0"/>
        <w:jc w:val="left"/>
        <w:rPr>
          <w:rFonts w:eastAsia="Times New Roman"/>
          <w:szCs w:val="26"/>
        </w:rPr>
      </w:pPr>
      <w:r w:rsidRPr="004A40F8">
        <w:rPr>
          <w:rFonts w:eastAsia="Times New Roman"/>
          <w:szCs w:val="26"/>
        </w:rPr>
        <w:t>Là sinh viên Trường Đại học Thủ Dầu Một thuộc Khoa :  ……………………………..</w:t>
      </w:r>
    </w:p>
    <w:p w14:paraId="4F2CC7EC" w14:textId="77777777" w:rsidR="004A40F8" w:rsidRPr="004A40F8" w:rsidRDefault="004A40F8" w:rsidP="004A40F8">
      <w:pPr>
        <w:spacing w:before="120" w:after="120" w:line="360" w:lineRule="auto"/>
        <w:ind w:left="20" w:right="-797" w:firstLine="0"/>
        <w:jc w:val="left"/>
        <w:rPr>
          <w:rFonts w:eastAsia="Times New Roman"/>
          <w:szCs w:val="26"/>
        </w:rPr>
      </w:pPr>
      <w:r w:rsidRPr="004A40F8">
        <w:rPr>
          <w:rFonts w:eastAsia="Times New Roman"/>
          <w:szCs w:val="26"/>
        </w:rPr>
        <w:t>Chuyờn ngành :  ……………………………………………………………………......</w:t>
      </w:r>
    </w:p>
    <w:p w14:paraId="03FE8533" w14:textId="77777777" w:rsidR="004A40F8" w:rsidRPr="004A40F8" w:rsidRDefault="004A40F8" w:rsidP="004A40F8">
      <w:pPr>
        <w:spacing w:before="120" w:after="120" w:line="360" w:lineRule="auto"/>
        <w:ind w:left="20" w:firstLine="0"/>
        <w:jc w:val="left"/>
        <w:rPr>
          <w:rFonts w:eastAsia="Times New Roman"/>
          <w:szCs w:val="26"/>
        </w:rPr>
      </w:pPr>
      <w:r w:rsidRPr="004A40F8">
        <w:rPr>
          <w:rFonts w:eastAsia="Times New Roman"/>
          <w:szCs w:val="26"/>
        </w:rPr>
        <w:t xml:space="preserve">Thực tập tại bộ phận :  …………………………………... của Cơ quan/Đơn vị  chúng tôi trong thời gian  …………  tháng . </w:t>
      </w:r>
    </w:p>
    <w:p w14:paraId="5648AE8C" w14:textId="77777777" w:rsidR="004A40F8" w:rsidRPr="004A40F8" w:rsidRDefault="004A40F8" w:rsidP="004A40F8">
      <w:pPr>
        <w:spacing w:before="120" w:after="120" w:line="360" w:lineRule="auto"/>
        <w:ind w:left="20" w:right="-617" w:firstLine="0"/>
        <w:jc w:val="left"/>
        <w:rPr>
          <w:rFonts w:eastAsia="Times New Roman"/>
          <w:szCs w:val="26"/>
        </w:rPr>
      </w:pPr>
      <w:r w:rsidRPr="004A40F8">
        <w:rPr>
          <w:rFonts w:eastAsia="Times New Roman"/>
          <w:szCs w:val="26"/>
        </w:rPr>
        <w:t>Với nhiệm vụ :  …………………………………………………………………………</w:t>
      </w:r>
    </w:p>
    <w:p w14:paraId="3D5D1377" w14:textId="77777777" w:rsidR="004A40F8" w:rsidRPr="004A40F8" w:rsidRDefault="004A40F8" w:rsidP="004A40F8">
      <w:pPr>
        <w:spacing w:before="120" w:after="120" w:line="360" w:lineRule="auto"/>
        <w:ind w:left="20" w:firstLine="0"/>
        <w:jc w:val="left"/>
        <w:rPr>
          <w:rFonts w:eastAsia="Times New Roman"/>
          <w:szCs w:val="26"/>
        </w:rPr>
      </w:pPr>
      <w:r w:rsidRPr="004A40F8">
        <w:rPr>
          <w:rFonts w:eastAsia="Times New Roman"/>
          <w:szCs w:val="26"/>
        </w:rPr>
        <w:t>Anh /chị sinh viờn thực tập chấp hành đúng nội quy kỷ luật và phân công của Cơ quan/Đơn vị .</w:t>
      </w:r>
    </w:p>
    <w:p w14:paraId="36C09792" w14:textId="77777777" w:rsidR="004A40F8" w:rsidRPr="004A40F8" w:rsidRDefault="004A40F8" w:rsidP="004A40F8">
      <w:pPr>
        <w:tabs>
          <w:tab w:val="center" w:pos="7200"/>
        </w:tabs>
        <w:spacing w:after="0" w:line="240" w:lineRule="auto"/>
        <w:ind w:right="567" w:firstLine="0"/>
        <w:jc w:val="left"/>
        <w:rPr>
          <w:rFonts w:eastAsia="Times New Roman"/>
          <w:szCs w:val="26"/>
        </w:rPr>
      </w:pPr>
      <w:r w:rsidRPr="004A40F8">
        <w:rPr>
          <w:rFonts w:eastAsia="Times New Roman"/>
          <w:szCs w:val="26"/>
        </w:rPr>
        <w:t xml:space="preserve">                                                                         </w:t>
      </w:r>
    </w:p>
    <w:p w14:paraId="15837FA1" w14:textId="77777777" w:rsidR="004A40F8" w:rsidRPr="004A40F8" w:rsidRDefault="004A40F8" w:rsidP="004A40F8">
      <w:pPr>
        <w:tabs>
          <w:tab w:val="center" w:pos="7200"/>
        </w:tabs>
        <w:spacing w:after="120" w:line="240" w:lineRule="auto"/>
        <w:ind w:right="567" w:firstLine="0"/>
        <w:jc w:val="left"/>
        <w:rPr>
          <w:rFonts w:eastAsia="Times New Roman"/>
          <w:szCs w:val="26"/>
        </w:rPr>
      </w:pPr>
      <w:r w:rsidRPr="004A40F8">
        <w:rPr>
          <w:rFonts w:eastAsia="Times New Roman"/>
          <w:b/>
          <w:szCs w:val="26"/>
        </w:rPr>
        <w:tab/>
        <w:t>Xác nhận của của Cơ quan/Doanh nghiệp</w:t>
      </w:r>
      <w:r w:rsidRPr="004A40F8">
        <w:rPr>
          <w:rFonts w:eastAsia="Times New Roman"/>
          <w:szCs w:val="26"/>
        </w:rPr>
        <w:t xml:space="preserve">                                                               </w:t>
      </w:r>
    </w:p>
    <w:p w14:paraId="70C3F0D1" w14:textId="77777777" w:rsidR="004A40F8" w:rsidRPr="004A40F8" w:rsidRDefault="004A40F8" w:rsidP="004A40F8">
      <w:pPr>
        <w:tabs>
          <w:tab w:val="center" w:pos="7200"/>
        </w:tabs>
        <w:spacing w:after="120" w:line="240" w:lineRule="auto"/>
        <w:ind w:right="567" w:firstLine="0"/>
        <w:jc w:val="left"/>
        <w:rPr>
          <w:rFonts w:eastAsia="Times New Roman"/>
          <w:szCs w:val="26"/>
        </w:rPr>
      </w:pPr>
      <w:r w:rsidRPr="004A40F8">
        <w:rPr>
          <w:rFonts w:eastAsia="Times New Roman"/>
          <w:szCs w:val="26"/>
        </w:rPr>
        <w:t xml:space="preserve">                                                            ( </w:t>
      </w:r>
      <w:r w:rsidRPr="004A40F8">
        <w:rPr>
          <w:rFonts w:eastAsia="Times New Roman"/>
          <w:i/>
          <w:iCs/>
          <w:szCs w:val="26"/>
        </w:rPr>
        <w:t xml:space="preserve">Ký &amp; ghi rừ Họ - Tờn, chức vụ, đóng dấu </w:t>
      </w:r>
      <w:r w:rsidRPr="004A40F8">
        <w:rPr>
          <w:rFonts w:eastAsia="Times New Roman"/>
          <w:szCs w:val="26"/>
        </w:rPr>
        <w:t>)</w:t>
      </w:r>
    </w:p>
    <w:p w14:paraId="6203010B" w14:textId="77777777" w:rsidR="004A40F8" w:rsidRDefault="004A40F8" w:rsidP="00551710">
      <w:pPr>
        <w:tabs>
          <w:tab w:val="center" w:pos="7200"/>
        </w:tabs>
        <w:spacing w:after="120" w:line="240" w:lineRule="auto"/>
        <w:ind w:right="72" w:firstLine="0"/>
        <w:jc w:val="right"/>
        <w:rPr>
          <w:rFonts w:eastAsia="Times New Roman"/>
          <w:i/>
          <w:szCs w:val="26"/>
          <w:u w:val="single"/>
        </w:rPr>
      </w:pPr>
    </w:p>
    <w:p w14:paraId="06DB342D" w14:textId="4F17E041" w:rsidR="00551710" w:rsidRPr="00864EC8" w:rsidRDefault="00551710" w:rsidP="00551710">
      <w:pPr>
        <w:tabs>
          <w:tab w:val="center" w:pos="7200"/>
        </w:tabs>
        <w:spacing w:after="120" w:line="240" w:lineRule="auto"/>
        <w:ind w:right="72" w:firstLine="0"/>
        <w:jc w:val="right"/>
        <w:rPr>
          <w:rFonts w:eastAsia="Times New Roman"/>
          <w:i/>
          <w:szCs w:val="26"/>
          <w:u w:val="single"/>
        </w:rPr>
      </w:pPr>
      <w:r w:rsidRPr="00864EC8">
        <w:rPr>
          <w:rFonts w:eastAsia="Times New Roman"/>
          <w:i/>
          <w:szCs w:val="26"/>
          <w:u w:val="single"/>
        </w:rPr>
        <w:t>Phụ lục 4: Mẫu NXTT</w:t>
      </w:r>
    </w:p>
    <w:p w14:paraId="226D688F" w14:textId="77777777" w:rsidR="00551710" w:rsidRPr="00864EC8" w:rsidRDefault="00551710" w:rsidP="00551710">
      <w:pPr>
        <w:spacing w:after="0" w:line="240" w:lineRule="auto"/>
        <w:ind w:firstLine="0"/>
        <w:jc w:val="center"/>
        <w:rPr>
          <w:rFonts w:eastAsia="Times New Roman"/>
          <w:b/>
          <w:noProof/>
          <w:sz w:val="12"/>
          <w:szCs w:val="28"/>
        </w:rPr>
      </w:pPr>
    </w:p>
    <w:p w14:paraId="5A50F0FE" w14:textId="77777777" w:rsidR="00551710" w:rsidRPr="00864EC8" w:rsidRDefault="00551710" w:rsidP="00551710">
      <w:pPr>
        <w:spacing w:after="0" w:line="240" w:lineRule="auto"/>
        <w:ind w:firstLine="0"/>
        <w:jc w:val="center"/>
        <w:rPr>
          <w:rFonts w:eastAsia="Times New Roman"/>
          <w:b/>
          <w:noProof/>
          <w:sz w:val="28"/>
          <w:szCs w:val="28"/>
          <w:lang w:val="vi-VN"/>
        </w:rPr>
      </w:pPr>
      <w:r w:rsidRPr="00864EC8">
        <w:rPr>
          <w:rFonts w:eastAsia="Times New Roman"/>
          <w:b/>
          <w:noProof/>
          <w:sz w:val="28"/>
          <w:szCs w:val="28"/>
          <w:lang w:val="vi-VN"/>
        </w:rPr>
        <w:lastRenderedPageBreak/>
        <w:t>CỘNG HÒA XÃ HỘI CHỦ NGHĨA VIỆT NAM</w:t>
      </w:r>
    </w:p>
    <w:p w14:paraId="6E3A1F35" w14:textId="77777777" w:rsidR="00551710" w:rsidRPr="00864EC8" w:rsidRDefault="00551710" w:rsidP="00551710">
      <w:pPr>
        <w:spacing w:after="0" w:line="240" w:lineRule="auto"/>
        <w:ind w:firstLine="0"/>
        <w:jc w:val="center"/>
        <w:rPr>
          <w:rFonts w:eastAsia="Times New Roman"/>
          <w:b/>
          <w:noProof/>
          <w:sz w:val="28"/>
          <w:szCs w:val="28"/>
          <w:u w:val="single"/>
          <w:lang w:val="vi-VN"/>
        </w:rPr>
      </w:pPr>
      <w:r w:rsidRPr="00864EC8">
        <w:rPr>
          <w:rFonts w:eastAsia="Times New Roman"/>
          <w:b/>
          <w:noProof/>
          <w:sz w:val="28"/>
          <w:szCs w:val="28"/>
          <w:u w:val="single"/>
          <w:lang w:val="vi-VN"/>
        </w:rPr>
        <w:t>Độc lập – Tự do – Hạnh phúc</w:t>
      </w:r>
    </w:p>
    <w:p w14:paraId="46CC136A" w14:textId="77777777" w:rsidR="00551710" w:rsidRPr="00864EC8" w:rsidRDefault="00551710" w:rsidP="00551710">
      <w:pPr>
        <w:spacing w:after="0" w:line="240" w:lineRule="auto"/>
        <w:ind w:firstLine="0"/>
        <w:jc w:val="center"/>
        <w:rPr>
          <w:rFonts w:eastAsia="Times New Roman"/>
          <w:b/>
          <w:noProof/>
          <w:sz w:val="24"/>
          <w:szCs w:val="24"/>
          <w:lang w:val="vi-VN"/>
        </w:rPr>
      </w:pPr>
    </w:p>
    <w:p w14:paraId="1E11975C" w14:textId="77777777" w:rsidR="00551710" w:rsidRPr="00864EC8" w:rsidRDefault="00551710" w:rsidP="00551710">
      <w:pPr>
        <w:spacing w:after="0" w:line="240" w:lineRule="auto"/>
        <w:ind w:firstLine="0"/>
        <w:jc w:val="center"/>
        <w:rPr>
          <w:rFonts w:eastAsia="Times New Roman"/>
          <w:b/>
          <w:noProof/>
          <w:sz w:val="8"/>
          <w:szCs w:val="28"/>
          <w:lang w:val="vi-VN"/>
        </w:rPr>
      </w:pPr>
    </w:p>
    <w:p w14:paraId="23E873B3" w14:textId="77777777" w:rsidR="00551710" w:rsidRPr="00864EC8" w:rsidRDefault="00551710" w:rsidP="00551710">
      <w:pPr>
        <w:spacing w:after="0" w:line="240" w:lineRule="auto"/>
        <w:ind w:firstLine="0"/>
        <w:jc w:val="center"/>
        <w:rPr>
          <w:rFonts w:eastAsia="Times New Roman"/>
          <w:b/>
          <w:noProof/>
          <w:sz w:val="38"/>
          <w:szCs w:val="28"/>
          <w:lang w:val="vi-VN"/>
        </w:rPr>
      </w:pPr>
      <w:r w:rsidRPr="00864EC8">
        <w:rPr>
          <w:rFonts w:eastAsia="Times New Roman"/>
          <w:b/>
          <w:noProof/>
          <w:sz w:val="38"/>
          <w:szCs w:val="28"/>
          <w:lang w:val="vi-VN"/>
        </w:rPr>
        <w:t xml:space="preserve">PHIẾU NHẬN XÉT SINH VIÊN </w:t>
      </w:r>
    </w:p>
    <w:p w14:paraId="27AB5440" w14:textId="77777777" w:rsidR="00551710" w:rsidRPr="00864EC8" w:rsidRDefault="00551710" w:rsidP="00551710">
      <w:pPr>
        <w:spacing w:after="0" w:line="240" w:lineRule="auto"/>
        <w:ind w:firstLine="0"/>
        <w:jc w:val="center"/>
        <w:rPr>
          <w:rFonts w:eastAsia="Times New Roman"/>
          <w:b/>
          <w:noProof/>
          <w:sz w:val="30"/>
          <w:szCs w:val="28"/>
          <w:lang w:val="vi-VN"/>
        </w:rPr>
      </w:pPr>
      <w:r w:rsidRPr="00864EC8">
        <w:rPr>
          <w:rFonts w:eastAsia="Times New Roman"/>
          <w:b/>
          <w:noProof/>
          <w:sz w:val="30"/>
          <w:szCs w:val="28"/>
          <w:lang w:val="vi-VN"/>
        </w:rPr>
        <w:t>CỦA ĐƠN VỊ THỰC TẬP</w:t>
      </w:r>
    </w:p>
    <w:p w14:paraId="72CBD3E5" w14:textId="77777777" w:rsidR="00551710" w:rsidRPr="00864EC8" w:rsidRDefault="00551710" w:rsidP="00551710">
      <w:pPr>
        <w:spacing w:after="0" w:line="240" w:lineRule="auto"/>
        <w:ind w:firstLine="0"/>
        <w:jc w:val="center"/>
        <w:rPr>
          <w:rFonts w:eastAsia="Times New Roman"/>
          <w:b/>
          <w:noProof/>
          <w:sz w:val="30"/>
          <w:szCs w:val="28"/>
          <w:lang w:val="vi-VN"/>
        </w:rPr>
      </w:pPr>
    </w:p>
    <w:p w14:paraId="108CDE52" w14:textId="77777777" w:rsidR="00551710" w:rsidRPr="00864EC8" w:rsidRDefault="00551710" w:rsidP="00551710">
      <w:pPr>
        <w:spacing w:after="0" w:line="240" w:lineRule="auto"/>
        <w:ind w:firstLine="0"/>
        <w:rPr>
          <w:rFonts w:eastAsia="Times New Roman"/>
          <w:noProof/>
          <w:sz w:val="28"/>
          <w:szCs w:val="28"/>
          <w:lang w:val="vi-VN"/>
        </w:rPr>
      </w:pPr>
    </w:p>
    <w:p w14:paraId="0739B973" w14:textId="77777777" w:rsidR="00551710" w:rsidRPr="00864EC8" w:rsidRDefault="00551710" w:rsidP="00551710">
      <w:pPr>
        <w:tabs>
          <w:tab w:val="right" w:leader="dot" w:pos="9072"/>
        </w:tabs>
        <w:spacing w:before="80" w:after="80" w:line="240" w:lineRule="auto"/>
        <w:ind w:firstLine="0"/>
        <w:rPr>
          <w:rFonts w:eastAsia="Times New Roman"/>
          <w:noProof/>
          <w:szCs w:val="26"/>
          <w:lang w:val="vi-VN"/>
        </w:rPr>
      </w:pPr>
      <w:r w:rsidRPr="00864EC8">
        <w:rPr>
          <w:rFonts w:eastAsia="Times New Roman"/>
          <w:noProof/>
          <w:szCs w:val="26"/>
          <w:lang w:val="vi-VN"/>
        </w:rPr>
        <w:t xml:space="preserve">Họ và tên sinh viên : </w:t>
      </w:r>
      <w:r w:rsidRPr="00864EC8">
        <w:rPr>
          <w:rFonts w:eastAsia="Times New Roman"/>
          <w:noProof/>
          <w:szCs w:val="26"/>
          <w:lang w:val="vi-VN"/>
        </w:rPr>
        <w:tab/>
      </w:r>
    </w:p>
    <w:p w14:paraId="4C8C1318" w14:textId="77777777" w:rsidR="00551710" w:rsidRPr="00864EC8" w:rsidRDefault="00551710" w:rsidP="00551710">
      <w:pPr>
        <w:tabs>
          <w:tab w:val="left" w:leader="dot" w:pos="2127"/>
          <w:tab w:val="left" w:leader="dot" w:pos="4253"/>
          <w:tab w:val="right" w:pos="9072"/>
        </w:tabs>
        <w:spacing w:before="80" w:after="80" w:line="240" w:lineRule="auto"/>
        <w:ind w:firstLine="0"/>
        <w:rPr>
          <w:rFonts w:eastAsia="Times New Roman"/>
          <w:noProof/>
          <w:szCs w:val="26"/>
          <w:lang w:val="vi-VN"/>
        </w:rPr>
      </w:pPr>
      <w:r w:rsidRPr="00864EC8">
        <w:rPr>
          <w:rFonts w:eastAsia="Times New Roman"/>
          <w:noProof/>
          <w:szCs w:val="26"/>
          <w:lang w:val="vi-VN"/>
        </w:rPr>
        <w:t>Lớp</w:t>
      </w:r>
      <w:r w:rsidRPr="00864EC8">
        <w:rPr>
          <w:rFonts w:eastAsia="Times New Roman"/>
          <w:noProof/>
          <w:szCs w:val="26"/>
          <w:lang w:val="vi-VN"/>
        </w:rPr>
        <w:tab/>
        <w:t>Khóa</w:t>
      </w:r>
      <w:r w:rsidRPr="00864EC8">
        <w:rPr>
          <w:rFonts w:eastAsia="Times New Roman"/>
          <w:noProof/>
          <w:szCs w:val="26"/>
          <w:lang w:val="vi-VN"/>
        </w:rPr>
        <w:tab/>
        <w:t xml:space="preserve">Khoa : </w:t>
      </w:r>
      <w:r w:rsidRPr="00864EC8">
        <w:rPr>
          <w:rFonts w:eastAsia="Times New Roman"/>
          <w:i/>
          <w:noProof/>
          <w:szCs w:val="26"/>
          <w:lang w:val="vi-VN"/>
        </w:rPr>
        <w:t>............................................</w:t>
      </w:r>
      <w:r w:rsidRPr="00864EC8">
        <w:rPr>
          <w:rFonts w:eastAsia="Times New Roman"/>
          <w:noProof/>
          <w:szCs w:val="26"/>
          <w:lang w:val="vi-VN"/>
        </w:rPr>
        <w:t>Trường Đại học Thủ Dầu Một.</w:t>
      </w:r>
    </w:p>
    <w:p w14:paraId="34C560E7" w14:textId="77777777" w:rsidR="00551710" w:rsidRPr="00864EC8" w:rsidRDefault="00551710" w:rsidP="00551710">
      <w:pPr>
        <w:tabs>
          <w:tab w:val="left" w:leader="dot" w:pos="2977"/>
          <w:tab w:val="left" w:leader="dot" w:pos="4111"/>
          <w:tab w:val="left" w:leader="dot" w:pos="6663"/>
          <w:tab w:val="left" w:leader="dot" w:pos="7797"/>
          <w:tab w:val="right" w:pos="9072"/>
        </w:tabs>
        <w:spacing w:before="80" w:after="80" w:line="240" w:lineRule="auto"/>
        <w:ind w:firstLine="0"/>
        <w:rPr>
          <w:rFonts w:eastAsia="Times New Roman"/>
          <w:noProof/>
          <w:szCs w:val="26"/>
          <w:lang w:val="vi-VN"/>
        </w:rPr>
      </w:pPr>
      <w:r w:rsidRPr="00864EC8">
        <w:rPr>
          <w:rFonts w:eastAsia="Times New Roman"/>
          <w:noProof/>
          <w:szCs w:val="26"/>
          <w:lang w:val="vi-VN"/>
        </w:rPr>
        <w:t>Trong thời gian từ ngày</w:t>
      </w:r>
      <w:r w:rsidRPr="00864EC8">
        <w:rPr>
          <w:rFonts w:eastAsia="Times New Roman"/>
          <w:noProof/>
          <w:szCs w:val="26"/>
          <w:lang w:val="vi-VN"/>
        </w:rPr>
        <w:tab/>
        <w:t>tháng</w:t>
      </w:r>
      <w:r w:rsidRPr="00864EC8">
        <w:rPr>
          <w:rFonts w:eastAsia="Times New Roman"/>
          <w:noProof/>
          <w:szCs w:val="26"/>
          <w:lang w:val="vi-VN"/>
        </w:rPr>
        <w:tab/>
        <w:t>năm</w:t>
      </w:r>
      <w:r w:rsidRPr="00864EC8">
        <w:rPr>
          <w:rFonts w:eastAsia="Times New Roman"/>
          <w:noProof/>
          <w:szCs w:val="26"/>
        </w:rPr>
        <w:t>…..</w:t>
      </w:r>
      <w:r w:rsidRPr="00864EC8">
        <w:rPr>
          <w:rFonts w:eastAsia="Times New Roman"/>
          <w:noProof/>
          <w:szCs w:val="26"/>
          <w:lang w:val="vi-VN"/>
        </w:rPr>
        <w:t xml:space="preserve"> </w:t>
      </w:r>
      <w:r w:rsidRPr="00864EC8">
        <w:rPr>
          <w:rFonts w:eastAsia="Times New Roman"/>
          <w:noProof/>
          <w:szCs w:val="26"/>
        </w:rPr>
        <w:t>..</w:t>
      </w:r>
      <w:r w:rsidRPr="00864EC8">
        <w:rPr>
          <w:rFonts w:eastAsia="Times New Roman"/>
          <w:noProof/>
          <w:szCs w:val="26"/>
          <w:lang w:val="vi-VN"/>
        </w:rPr>
        <w:t xml:space="preserve"> đến ngày</w:t>
      </w:r>
      <w:r w:rsidRPr="00864EC8">
        <w:rPr>
          <w:rFonts w:eastAsia="Times New Roman"/>
          <w:noProof/>
          <w:szCs w:val="26"/>
          <w:lang w:val="vi-VN"/>
        </w:rPr>
        <w:tab/>
        <w:t>tháng</w:t>
      </w:r>
      <w:r w:rsidRPr="00864EC8">
        <w:rPr>
          <w:rFonts w:eastAsia="Times New Roman"/>
          <w:noProof/>
          <w:szCs w:val="26"/>
          <w:lang w:val="vi-VN"/>
        </w:rPr>
        <w:tab/>
        <w:t>năm ….......</w:t>
      </w:r>
    </w:p>
    <w:p w14:paraId="132347F3" w14:textId="77777777" w:rsidR="00551710" w:rsidRPr="00864EC8" w:rsidRDefault="00551710" w:rsidP="00551710">
      <w:pPr>
        <w:tabs>
          <w:tab w:val="right" w:leader="dot" w:pos="9360"/>
        </w:tabs>
        <w:spacing w:before="80" w:after="80" w:line="240" w:lineRule="auto"/>
        <w:ind w:firstLine="0"/>
        <w:rPr>
          <w:rFonts w:eastAsia="Times New Roman"/>
          <w:noProof/>
          <w:szCs w:val="26"/>
          <w:lang w:val="vi-VN"/>
        </w:rPr>
      </w:pPr>
      <w:r w:rsidRPr="00864EC8">
        <w:rPr>
          <w:rFonts w:eastAsia="Times New Roman"/>
          <w:noProof/>
          <w:szCs w:val="26"/>
          <w:lang w:val="vi-VN"/>
        </w:rPr>
        <w:t>Tại :...................................................................................................................................</w:t>
      </w:r>
    </w:p>
    <w:p w14:paraId="4B8BFA70" w14:textId="77777777" w:rsidR="00551710" w:rsidRPr="00864EC8" w:rsidRDefault="00551710" w:rsidP="00551710">
      <w:pPr>
        <w:tabs>
          <w:tab w:val="right" w:leader="dot" w:pos="9360"/>
        </w:tabs>
        <w:spacing w:before="80" w:after="80" w:line="240" w:lineRule="auto"/>
        <w:ind w:firstLine="0"/>
        <w:rPr>
          <w:rFonts w:eastAsia="Times New Roman"/>
          <w:noProof/>
          <w:szCs w:val="26"/>
          <w:lang w:val="vi-VN"/>
        </w:rPr>
      </w:pPr>
      <w:r w:rsidRPr="00864EC8">
        <w:rPr>
          <w:rFonts w:eastAsia="Times New Roman"/>
          <w:noProof/>
          <w:szCs w:val="26"/>
          <w:lang w:val="vi-VN"/>
        </w:rPr>
        <w:t>Địa chỉ :.............................................................................................................................</w:t>
      </w:r>
    </w:p>
    <w:p w14:paraId="54136743" w14:textId="77777777" w:rsidR="00551710" w:rsidRPr="00864EC8" w:rsidRDefault="00551710" w:rsidP="00551710">
      <w:pPr>
        <w:tabs>
          <w:tab w:val="right" w:pos="9072"/>
        </w:tabs>
        <w:spacing w:before="80" w:after="80" w:line="240" w:lineRule="auto"/>
        <w:ind w:firstLine="0"/>
        <w:rPr>
          <w:rFonts w:eastAsia="Times New Roman"/>
          <w:noProof/>
          <w:szCs w:val="26"/>
          <w:lang w:val="vi-VN"/>
        </w:rPr>
      </w:pPr>
      <w:r w:rsidRPr="00864EC8">
        <w:rPr>
          <w:rFonts w:eastAsia="Times New Roman"/>
          <w:noProof/>
          <w:szCs w:val="26"/>
          <w:lang w:val="vi-VN"/>
        </w:rPr>
        <w:t>Sau quá trình thực tập tại đơn vị của sinh viên, chúng tôi có một số nhận xét đánh giá như sau :</w:t>
      </w:r>
    </w:p>
    <w:p w14:paraId="076D679C" w14:textId="77777777" w:rsidR="00551710" w:rsidRPr="00864EC8" w:rsidRDefault="00551710" w:rsidP="00551710">
      <w:pPr>
        <w:numPr>
          <w:ilvl w:val="0"/>
          <w:numId w:val="47"/>
        </w:numPr>
        <w:tabs>
          <w:tab w:val="left" w:pos="426"/>
          <w:tab w:val="right" w:pos="9072"/>
        </w:tabs>
        <w:spacing w:before="60" w:after="60" w:line="288" w:lineRule="auto"/>
        <w:contextualSpacing/>
        <w:jc w:val="left"/>
        <w:rPr>
          <w:b/>
          <w:noProof/>
          <w:szCs w:val="26"/>
          <w:lang w:val="vi-VN"/>
        </w:rPr>
      </w:pPr>
      <w:r w:rsidRPr="00864EC8">
        <w:rPr>
          <w:b/>
          <w:noProof/>
          <w:szCs w:val="26"/>
          <w:lang w:val="vi-VN"/>
        </w:rPr>
        <w:t>Tri thức, năng lực, chuyên môn nghề nghiệp :</w:t>
      </w:r>
    </w:p>
    <w:p w14:paraId="0B2C7F3A" w14:textId="77777777" w:rsidR="00551710" w:rsidRPr="00864EC8" w:rsidRDefault="00551710" w:rsidP="00551710">
      <w:pPr>
        <w:tabs>
          <w:tab w:val="right" w:leader="dot" w:pos="9360"/>
        </w:tabs>
        <w:spacing w:after="0" w:line="240" w:lineRule="auto"/>
        <w:ind w:firstLine="0"/>
        <w:rPr>
          <w:rFonts w:eastAsia="Times New Roman"/>
          <w:noProof/>
          <w:szCs w:val="26"/>
        </w:rPr>
      </w:pPr>
      <w:r w:rsidRPr="00864EC8">
        <w:rPr>
          <w:rFonts w:eastAsia="Times New Roman"/>
          <w:noProof/>
          <w:szCs w:val="26"/>
          <w:lang w:val="vi-VN"/>
        </w:rPr>
        <w:tab/>
      </w:r>
      <w:r w:rsidRPr="00864EC8">
        <w:rPr>
          <w:rFonts w:eastAsia="Times New Roman"/>
          <w:noProof/>
          <w:szCs w:val="26"/>
        </w:rPr>
        <w:t>.</w:t>
      </w:r>
    </w:p>
    <w:p w14:paraId="45198659" w14:textId="77777777" w:rsidR="00551710" w:rsidRPr="00864EC8" w:rsidRDefault="00551710" w:rsidP="00551710">
      <w:pPr>
        <w:tabs>
          <w:tab w:val="right" w:leader="dot" w:pos="9360"/>
        </w:tabs>
        <w:spacing w:after="0" w:line="240" w:lineRule="auto"/>
        <w:ind w:firstLine="0"/>
        <w:rPr>
          <w:rFonts w:eastAsia="Times New Roman"/>
          <w:noProof/>
          <w:szCs w:val="26"/>
          <w:lang w:val="vi-VN"/>
        </w:rPr>
      </w:pPr>
      <w:r w:rsidRPr="00864EC8">
        <w:rPr>
          <w:rFonts w:eastAsia="Times New Roman"/>
          <w:noProof/>
          <w:szCs w:val="26"/>
          <w:lang w:val="vi-VN"/>
        </w:rPr>
        <w:tab/>
      </w:r>
    </w:p>
    <w:p w14:paraId="7F43D999" w14:textId="77777777" w:rsidR="00551710" w:rsidRPr="00864EC8" w:rsidRDefault="00551710" w:rsidP="00551710">
      <w:pPr>
        <w:numPr>
          <w:ilvl w:val="0"/>
          <w:numId w:val="47"/>
        </w:numPr>
        <w:tabs>
          <w:tab w:val="left" w:pos="426"/>
          <w:tab w:val="right" w:pos="9072"/>
        </w:tabs>
        <w:spacing w:before="60" w:after="60" w:line="288" w:lineRule="auto"/>
        <w:ind w:left="426"/>
        <w:contextualSpacing/>
        <w:jc w:val="left"/>
        <w:rPr>
          <w:b/>
          <w:noProof/>
          <w:szCs w:val="26"/>
          <w:lang w:val="vi-VN"/>
        </w:rPr>
      </w:pPr>
      <w:r w:rsidRPr="00864EC8">
        <w:rPr>
          <w:b/>
          <w:noProof/>
          <w:szCs w:val="26"/>
          <w:lang w:val="vi-VN"/>
        </w:rPr>
        <w:t>Kỹ năng thực hành nghề nghiệp:</w:t>
      </w:r>
    </w:p>
    <w:p w14:paraId="68FFB78B" w14:textId="77777777" w:rsidR="00551710" w:rsidRPr="00864EC8" w:rsidRDefault="00551710" w:rsidP="00551710">
      <w:pPr>
        <w:tabs>
          <w:tab w:val="right" w:leader="dot" w:pos="9360"/>
        </w:tabs>
        <w:spacing w:after="0" w:line="240" w:lineRule="auto"/>
        <w:ind w:firstLine="0"/>
        <w:rPr>
          <w:rFonts w:eastAsia="Times New Roman"/>
          <w:noProof/>
          <w:szCs w:val="26"/>
          <w:lang w:val="vi-VN"/>
        </w:rPr>
      </w:pPr>
      <w:r w:rsidRPr="00864EC8">
        <w:rPr>
          <w:rFonts w:eastAsia="Times New Roman"/>
          <w:noProof/>
          <w:szCs w:val="26"/>
          <w:lang w:val="vi-VN"/>
        </w:rPr>
        <w:tab/>
      </w:r>
    </w:p>
    <w:p w14:paraId="35313E2B" w14:textId="77777777" w:rsidR="00551710" w:rsidRPr="00864EC8" w:rsidRDefault="00551710" w:rsidP="00551710">
      <w:pPr>
        <w:tabs>
          <w:tab w:val="right" w:leader="dot" w:pos="9360"/>
        </w:tabs>
        <w:spacing w:after="0" w:line="240" w:lineRule="auto"/>
        <w:ind w:firstLine="0"/>
        <w:rPr>
          <w:rFonts w:eastAsia="Times New Roman"/>
          <w:noProof/>
          <w:szCs w:val="26"/>
          <w:lang w:val="vi-VN"/>
        </w:rPr>
      </w:pPr>
      <w:r w:rsidRPr="00864EC8">
        <w:rPr>
          <w:rFonts w:eastAsia="Times New Roman"/>
          <w:noProof/>
          <w:szCs w:val="26"/>
          <w:lang w:val="vi-VN"/>
        </w:rPr>
        <w:tab/>
      </w:r>
    </w:p>
    <w:p w14:paraId="3D2AB5F6" w14:textId="77777777" w:rsidR="00551710" w:rsidRPr="00864EC8" w:rsidRDefault="00551710" w:rsidP="00551710">
      <w:pPr>
        <w:numPr>
          <w:ilvl w:val="0"/>
          <w:numId w:val="47"/>
        </w:numPr>
        <w:tabs>
          <w:tab w:val="left" w:pos="426"/>
          <w:tab w:val="right" w:pos="9072"/>
        </w:tabs>
        <w:spacing w:before="60" w:after="60" w:line="288" w:lineRule="auto"/>
        <w:ind w:left="426"/>
        <w:contextualSpacing/>
        <w:jc w:val="left"/>
        <w:rPr>
          <w:b/>
          <w:noProof/>
          <w:szCs w:val="26"/>
          <w:lang w:val="vi-VN"/>
        </w:rPr>
      </w:pPr>
      <w:r w:rsidRPr="00864EC8">
        <w:rPr>
          <w:b/>
          <w:noProof/>
          <w:szCs w:val="26"/>
        </w:rPr>
        <w:t>Thái độ</w:t>
      </w:r>
      <w:r w:rsidRPr="00864EC8">
        <w:rPr>
          <w:b/>
          <w:noProof/>
          <w:szCs w:val="26"/>
          <w:lang w:val="vi-VN"/>
        </w:rPr>
        <w:t>:</w:t>
      </w:r>
    </w:p>
    <w:p w14:paraId="2A937D01" w14:textId="77777777" w:rsidR="00551710" w:rsidRPr="00864EC8" w:rsidRDefault="00551710" w:rsidP="00551710">
      <w:pPr>
        <w:tabs>
          <w:tab w:val="right" w:leader="dot" w:pos="9360"/>
        </w:tabs>
        <w:spacing w:after="0" w:line="240" w:lineRule="auto"/>
        <w:ind w:firstLine="0"/>
        <w:rPr>
          <w:rFonts w:eastAsia="Times New Roman"/>
          <w:noProof/>
          <w:szCs w:val="26"/>
          <w:lang w:val="vi-VN"/>
        </w:rPr>
      </w:pPr>
      <w:r w:rsidRPr="00864EC8">
        <w:rPr>
          <w:rFonts w:eastAsia="Times New Roman"/>
          <w:noProof/>
          <w:szCs w:val="26"/>
          <w:lang w:val="vi-VN"/>
        </w:rPr>
        <w:tab/>
      </w:r>
    </w:p>
    <w:p w14:paraId="772F52A5" w14:textId="77777777" w:rsidR="00551710" w:rsidRPr="00864EC8" w:rsidRDefault="00551710" w:rsidP="00551710">
      <w:pPr>
        <w:tabs>
          <w:tab w:val="right" w:leader="dot" w:pos="9360"/>
        </w:tabs>
        <w:spacing w:after="0" w:line="240" w:lineRule="auto"/>
        <w:ind w:firstLine="0"/>
        <w:rPr>
          <w:rFonts w:eastAsia="Times New Roman"/>
          <w:noProof/>
          <w:szCs w:val="26"/>
          <w:lang w:val="vi-VN"/>
        </w:rPr>
      </w:pPr>
      <w:r w:rsidRPr="00864EC8">
        <w:rPr>
          <w:rFonts w:eastAsia="Times New Roman"/>
          <w:noProof/>
          <w:szCs w:val="26"/>
          <w:lang w:val="vi-VN"/>
        </w:rPr>
        <w:tab/>
      </w:r>
    </w:p>
    <w:p w14:paraId="6D82887D" w14:textId="77777777" w:rsidR="00551710" w:rsidRPr="00864EC8" w:rsidRDefault="00551710" w:rsidP="00551710">
      <w:pPr>
        <w:numPr>
          <w:ilvl w:val="0"/>
          <w:numId w:val="47"/>
        </w:numPr>
        <w:tabs>
          <w:tab w:val="left" w:pos="426"/>
          <w:tab w:val="right" w:pos="9072"/>
        </w:tabs>
        <w:spacing w:before="60" w:after="60" w:line="288" w:lineRule="auto"/>
        <w:ind w:left="426"/>
        <w:contextualSpacing/>
        <w:jc w:val="left"/>
        <w:rPr>
          <w:b/>
          <w:noProof/>
          <w:szCs w:val="26"/>
          <w:lang w:val="vi-VN"/>
        </w:rPr>
      </w:pPr>
      <w:r w:rsidRPr="00864EC8">
        <w:rPr>
          <w:b/>
          <w:noProof/>
          <w:szCs w:val="26"/>
        </w:rPr>
        <w:t>Các nhận xét khác</w:t>
      </w:r>
      <w:r w:rsidRPr="00864EC8">
        <w:rPr>
          <w:b/>
          <w:noProof/>
          <w:szCs w:val="26"/>
          <w:lang w:val="vi-VN"/>
        </w:rPr>
        <w:t xml:space="preserve"> :</w:t>
      </w:r>
    </w:p>
    <w:p w14:paraId="43BB09B0" w14:textId="77777777" w:rsidR="00551710" w:rsidRPr="00864EC8" w:rsidRDefault="00551710" w:rsidP="00551710">
      <w:pPr>
        <w:tabs>
          <w:tab w:val="right" w:leader="dot" w:pos="9360"/>
        </w:tabs>
        <w:spacing w:after="0" w:line="240" w:lineRule="auto"/>
        <w:ind w:firstLine="0"/>
        <w:rPr>
          <w:rFonts w:eastAsia="Times New Roman"/>
          <w:noProof/>
          <w:szCs w:val="26"/>
          <w:lang w:val="vi-VN"/>
        </w:rPr>
      </w:pPr>
      <w:r w:rsidRPr="00864EC8">
        <w:rPr>
          <w:rFonts w:eastAsia="Times New Roman"/>
          <w:noProof/>
          <w:szCs w:val="26"/>
          <w:lang w:val="vi-VN"/>
        </w:rPr>
        <w:tab/>
      </w:r>
    </w:p>
    <w:p w14:paraId="796F7C87" w14:textId="77777777" w:rsidR="00551710" w:rsidRPr="00864EC8" w:rsidRDefault="00551710" w:rsidP="00551710">
      <w:pPr>
        <w:tabs>
          <w:tab w:val="right" w:leader="dot" w:pos="9360"/>
        </w:tabs>
        <w:spacing w:after="0" w:line="240" w:lineRule="auto"/>
        <w:ind w:firstLine="0"/>
        <w:rPr>
          <w:rFonts w:eastAsia="Times New Roman"/>
          <w:noProof/>
          <w:szCs w:val="26"/>
        </w:rPr>
      </w:pPr>
      <w:r w:rsidRPr="00864EC8">
        <w:rPr>
          <w:rFonts w:eastAsia="Times New Roman"/>
          <w:noProof/>
          <w:szCs w:val="26"/>
          <w:lang w:val="vi-VN"/>
        </w:rPr>
        <w:tab/>
      </w:r>
    </w:p>
    <w:p w14:paraId="45092DD8" w14:textId="77777777" w:rsidR="00551710" w:rsidRPr="00864EC8" w:rsidRDefault="00551710" w:rsidP="00551710">
      <w:pPr>
        <w:tabs>
          <w:tab w:val="right" w:leader="dot" w:pos="9360"/>
        </w:tabs>
        <w:spacing w:after="0" w:line="240" w:lineRule="auto"/>
        <w:ind w:firstLine="0"/>
        <w:rPr>
          <w:rFonts w:eastAsia="Times New Roman"/>
          <w:noProof/>
          <w:sz w:val="16"/>
          <w:szCs w:val="26"/>
        </w:rPr>
      </w:pPr>
    </w:p>
    <w:p w14:paraId="0C309967" w14:textId="77777777" w:rsidR="00551710" w:rsidRPr="00864EC8" w:rsidRDefault="00551710" w:rsidP="00551710">
      <w:pPr>
        <w:tabs>
          <w:tab w:val="right" w:pos="9072"/>
        </w:tabs>
        <w:spacing w:after="0" w:line="240" w:lineRule="auto"/>
        <w:ind w:firstLine="0"/>
        <w:rPr>
          <w:rFonts w:eastAsia="Times New Roman"/>
          <w:b/>
          <w:i/>
          <w:noProof/>
          <w:szCs w:val="26"/>
        </w:rPr>
      </w:pPr>
      <w:r w:rsidRPr="00864EC8">
        <w:rPr>
          <w:rFonts w:eastAsia="Times New Roman"/>
          <w:b/>
          <w:i/>
          <w:noProof/>
          <w:szCs w:val="26"/>
          <w:lang w:val="vi-VN"/>
        </w:rPr>
        <w:t xml:space="preserve">Đánh giá </w:t>
      </w:r>
      <w:r w:rsidRPr="00864EC8">
        <w:rPr>
          <w:rFonts w:eastAsia="Times New Roman"/>
          <w:b/>
          <w:i/>
          <w:noProof/>
          <w:szCs w:val="26"/>
        </w:rPr>
        <w:t>kết quả thực tập</w:t>
      </w:r>
    </w:p>
    <w:p w14:paraId="3F79C767" w14:textId="77777777" w:rsidR="00551710" w:rsidRPr="00864EC8" w:rsidRDefault="00551710" w:rsidP="00551710">
      <w:pPr>
        <w:tabs>
          <w:tab w:val="right" w:leader="dot" w:pos="9360"/>
        </w:tabs>
        <w:spacing w:after="0" w:line="240" w:lineRule="auto"/>
        <w:ind w:firstLine="0"/>
        <w:rPr>
          <w:rFonts w:eastAsia="Times New Roman"/>
          <w:noProof/>
          <w:szCs w:val="26"/>
        </w:rPr>
      </w:pPr>
      <w:r w:rsidRPr="00864EC8">
        <w:rPr>
          <w:rFonts w:eastAsia="Times New Roman"/>
          <w:b/>
          <w:i/>
          <w:noProof/>
          <w:szCs w:val="26"/>
        </w:rPr>
        <mc:AlternateContent>
          <mc:Choice Requires="wps">
            <w:drawing>
              <wp:anchor distT="0" distB="0" distL="114300" distR="114300" simplePos="0" relativeHeight="251665408" behindDoc="0" locked="0" layoutInCell="1" allowOverlap="1" wp14:anchorId="72DEE5D7" wp14:editId="6C246F60">
                <wp:simplePos x="0" y="0"/>
                <wp:positionH relativeFrom="column">
                  <wp:posOffset>752475</wp:posOffset>
                </wp:positionH>
                <wp:positionV relativeFrom="paragraph">
                  <wp:posOffset>36195</wp:posOffset>
                </wp:positionV>
                <wp:extent cx="472440" cy="386715"/>
                <wp:effectExtent l="13335" t="6350" r="9525" b="698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86715"/>
                        </a:xfrm>
                        <a:prstGeom prst="rect">
                          <a:avLst/>
                        </a:prstGeom>
                        <a:solidFill>
                          <a:srgbClr val="FFFFFF"/>
                        </a:solidFill>
                        <a:ln w="9525">
                          <a:solidFill>
                            <a:srgbClr val="000000"/>
                          </a:solidFill>
                          <a:miter lim="800000"/>
                          <a:headEnd/>
                          <a:tailEnd/>
                        </a:ln>
                      </wps:spPr>
                      <wps:txbx>
                        <w:txbxContent>
                          <w:p w14:paraId="6E02151D" w14:textId="77777777" w:rsidR="00551710" w:rsidRDefault="00551710" w:rsidP="005517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EE5D7" id="_x0000_t202" coordsize="21600,21600" o:spt="202" path="m,l,21600r21600,l21600,xe">
                <v:stroke joinstyle="miter"/>
                <v:path gradientshapeok="t" o:connecttype="rect"/>
              </v:shapetype>
              <v:shape id="Text Box 56" o:spid="_x0000_s1026" type="#_x0000_t202" style="position:absolute;left:0;text-align:left;margin-left:59.25pt;margin-top:2.85pt;width:37.2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">
                <v:textbox>
                  <w:txbxContent>
                    <w:p w14:paraId="6E02151D" w14:textId="77777777" w:rsidR="00551710" w:rsidRDefault="00551710" w:rsidP="00551710"/>
                  </w:txbxContent>
                </v:textbox>
              </v:shape>
            </w:pict>
          </mc:Fallback>
        </mc:AlternateContent>
      </w:r>
    </w:p>
    <w:p w14:paraId="3DE3A318" w14:textId="77777777" w:rsidR="00551710" w:rsidRPr="00864EC8" w:rsidRDefault="00551710" w:rsidP="00551710">
      <w:pPr>
        <w:tabs>
          <w:tab w:val="right" w:leader="dot" w:pos="9360"/>
        </w:tabs>
        <w:spacing w:after="0" w:line="240" w:lineRule="auto"/>
        <w:ind w:firstLine="0"/>
        <w:rPr>
          <w:rFonts w:eastAsia="Times New Roman"/>
          <w:noProof/>
          <w:szCs w:val="26"/>
        </w:rPr>
      </w:pPr>
      <w:r w:rsidRPr="00864EC8">
        <w:rPr>
          <w:rFonts w:eastAsia="Times New Roman"/>
          <w:noProof/>
          <w:szCs w:val="26"/>
        </w:rPr>
        <w:t xml:space="preserve">Điểm số: </w:t>
      </w:r>
    </w:p>
    <w:p w14:paraId="60F4A00A" w14:textId="77777777" w:rsidR="00551710" w:rsidRPr="00864EC8" w:rsidRDefault="00551710" w:rsidP="00551710">
      <w:pPr>
        <w:tabs>
          <w:tab w:val="right" w:leader="dot" w:pos="9360"/>
        </w:tabs>
        <w:spacing w:after="0" w:line="240" w:lineRule="auto"/>
        <w:ind w:firstLine="0"/>
        <w:rPr>
          <w:rFonts w:eastAsia="Times New Roman"/>
          <w:noProof/>
          <w:sz w:val="14"/>
          <w:szCs w:val="26"/>
        </w:rPr>
      </w:pPr>
    </w:p>
    <w:p w14:paraId="23AC950C" w14:textId="77777777" w:rsidR="00551710" w:rsidRPr="00864EC8" w:rsidRDefault="00551710" w:rsidP="00551710">
      <w:pPr>
        <w:tabs>
          <w:tab w:val="right" w:leader="dot" w:pos="9360"/>
        </w:tabs>
        <w:spacing w:after="0" w:line="240" w:lineRule="auto"/>
        <w:ind w:firstLine="0"/>
        <w:rPr>
          <w:rFonts w:eastAsia="Times New Roman"/>
          <w:noProof/>
          <w:szCs w:val="26"/>
          <w:lang w:val="vi-VN"/>
        </w:rPr>
      </w:pPr>
      <w:r w:rsidRPr="00864EC8">
        <w:rPr>
          <w:rFonts w:eastAsia="Times New Roman"/>
          <w:noProof/>
          <w:szCs w:val="26"/>
        </w:rPr>
        <w:t>Điểm chữ:</w:t>
      </w:r>
      <w:r w:rsidRPr="00864EC8">
        <w:rPr>
          <w:rFonts w:eastAsia="Times New Roman"/>
          <w:noProof/>
          <w:szCs w:val="26"/>
          <w:lang w:val="vi-VN"/>
        </w:rPr>
        <w:tab/>
      </w:r>
    </w:p>
    <w:p w14:paraId="2EDEB90A" w14:textId="77777777" w:rsidR="00551710" w:rsidRPr="00864EC8" w:rsidRDefault="00551710" w:rsidP="00551710">
      <w:pPr>
        <w:tabs>
          <w:tab w:val="left" w:pos="5529"/>
          <w:tab w:val="left" w:leader="dot" w:pos="6663"/>
          <w:tab w:val="left" w:leader="dot" w:pos="7797"/>
          <w:tab w:val="right" w:pos="9360"/>
        </w:tabs>
        <w:spacing w:after="0" w:line="240" w:lineRule="auto"/>
        <w:ind w:firstLine="0"/>
        <w:rPr>
          <w:rFonts w:eastAsia="Times New Roman"/>
          <w:noProof/>
          <w:szCs w:val="26"/>
        </w:rPr>
      </w:pPr>
      <w:r w:rsidRPr="00864EC8">
        <w:rPr>
          <w:rFonts w:eastAsia="Times New Roman"/>
          <w:noProof/>
          <w:szCs w:val="26"/>
          <w:lang w:val="vi-VN"/>
        </w:rPr>
        <w:tab/>
        <w:t>Ngày</w:t>
      </w:r>
      <w:r w:rsidRPr="00864EC8">
        <w:rPr>
          <w:rFonts w:eastAsia="Times New Roman"/>
          <w:noProof/>
          <w:szCs w:val="26"/>
          <w:lang w:val="vi-VN"/>
        </w:rPr>
        <w:tab/>
        <w:t>tháng</w:t>
      </w:r>
      <w:r w:rsidRPr="00864EC8">
        <w:rPr>
          <w:rFonts w:eastAsia="Times New Roman"/>
          <w:noProof/>
          <w:szCs w:val="26"/>
          <w:lang w:val="vi-VN"/>
        </w:rPr>
        <w:tab/>
        <w:t>năm</w:t>
      </w:r>
      <w:r w:rsidRPr="00864EC8">
        <w:rPr>
          <w:rFonts w:eastAsia="Times New Roman"/>
          <w:noProof/>
          <w:szCs w:val="26"/>
        </w:rPr>
        <w:t>………</w:t>
      </w:r>
    </w:p>
    <w:p w14:paraId="316D79A5" w14:textId="77777777" w:rsidR="00551710" w:rsidRPr="00864EC8" w:rsidRDefault="00551710" w:rsidP="00551710">
      <w:pPr>
        <w:tabs>
          <w:tab w:val="center" w:pos="1560"/>
          <w:tab w:val="center" w:pos="7088"/>
        </w:tabs>
        <w:spacing w:after="0" w:line="240" w:lineRule="auto"/>
        <w:ind w:firstLine="0"/>
        <w:rPr>
          <w:rFonts w:eastAsia="Times New Roman"/>
          <w:noProof/>
          <w:szCs w:val="26"/>
          <w:lang w:val="vi-VN"/>
        </w:rPr>
      </w:pPr>
      <w:r w:rsidRPr="00864EC8">
        <w:rPr>
          <w:rFonts w:eastAsia="Times New Roman"/>
          <w:noProof/>
          <w:szCs w:val="26"/>
          <w:lang w:val="vi-VN"/>
        </w:rPr>
        <w:tab/>
      </w:r>
      <w:r w:rsidRPr="00864EC8">
        <w:rPr>
          <w:rFonts w:eastAsia="Times New Roman"/>
          <w:b/>
          <w:noProof/>
          <w:szCs w:val="26"/>
          <w:lang w:val="vi-VN"/>
        </w:rPr>
        <w:t>Cán bộ hướng dẫn</w:t>
      </w:r>
      <w:r w:rsidRPr="00864EC8">
        <w:rPr>
          <w:rFonts w:eastAsia="Times New Roman"/>
          <w:noProof/>
          <w:szCs w:val="26"/>
          <w:lang w:val="vi-VN"/>
        </w:rPr>
        <w:tab/>
      </w:r>
      <w:r w:rsidRPr="00864EC8">
        <w:rPr>
          <w:rFonts w:eastAsia="Times New Roman"/>
          <w:b/>
          <w:noProof/>
          <w:szCs w:val="26"/>
          <w:lang w:val="vi-VN"/>
        </w:rPr>
        <w:t>Xác nhận của đơn vị thực tập</w:t>
      </w:r>
    </w:p>
    <w:p w14:paraId="4FE06D95" w14:textId="77777777" w:rsidR="00551710" w:rsidRPr="00864EC8" w:rsidRDefault="00551710" w:rsidP="00551710">
      <w:pPr>
        <w:tabs>
          <w:tab w:val="center" w:pos="1560"/>
          <w:tab w:val="center" w:pos="7088"/>
        </w:tabs>
        <w:spacing w:after="0" w:line="240" w:lineRule="auto"/>
        <w:ind w:firstLine="0"/>
        <w:rPr>
          <w:rFonts w:eastAsia="Times New Roman"/>
          <w:i/>
          <w:noProof/>
          <w:szCs w:val="26"/>
          <w:lang w:val="vi-VN"/>
        </w:rPr>
      </w:pPr>
      <w:r w:rsidRPr="00864EC8">
        <w:rPr>
          <w:rFonts w:eastAsia="Times New Roman"/>
          <w:noProof/>
          <w:szCs w:val="26"/>
          <w:lang w:val="vi-VN"/>
        </w:rPr>
        <w:tab/>
      </w:r>
      <w:r w:rsidRPr="00864EC8">
        <w:rPr>
          <w:rFonts w:eastAsia="Times New Roman"/>
          <w:i/>
          <w:noProof/>
          <w:szCs w:val="26"/>
          <w:lang w:val="vi-VN"/>
        </w:rPr>
        <w:t xml:space="preserve">(Ký và ghi rõ họ và tên) </w:t>
      </w:r>
      <w:r w:rsidRPr="00864EC8">
        <w:rPr>
          <w:rFonts w:eastAsia="Times New Roman"/>
          <w:i/>
          <w:noProof/>
          <w:szCs w:val="26"/>
          <w:lang w:val="vi-VN"/>
        </w:rPr>
        <w:tab/>
        <w:t>(Ký, đóng dấu và ghi rõ họ và tên)</w:t>
      </w:r>
    </w:p>
    <w:p w14:paraId="400E6E0D" w14:textId="5CA8D8E0" w:rsidR="00551710" w:rsidRDefault="00551710" w:rsidP="00551710">
      <w:pPr>
        <w:tabs>
          <w:tab w:val="center" w:pos="7200"/>
        </w:tabs>
        <w:spacing w:after="120" w:line="240" w:lineRule="auto"/>
        <w:ind w:right="567" w:firstLine="0"/>
        <w:rPr>
          <w:rFonts w:eastAsia="Times New Roman"/>
          <w:szCs w:val="26"/>
          <w:lang w:val="vi-VN"/>
        </w:rPr>
      </w:pPr>
    </w:p>
    <w:p w14:paraId="5494F3EC" w14:textId="77777777" w:rsidR="002164DA" w:rsidRPr="00864EC8" w:rsidRDefault="002164DA" w:rsidP="00551710">
      <w:pPr>
        <w:tabs>
          <w:tab w:val="center" w:pos="7200"/>
        </w:tabs>
        <w:spacing w:after="120" w:line="240" w:lineRule="auto"/>
        <w:ind w:right="567" w:firstLine="0"/>
        <w:rPr>
          <w:rFonts w:eastAsia="Times New Roman"/>
          <w:szCs w:val="26"/>
          <w:lang w:val="vi-VN"/>
        </w:rPr>
      </w:pPr>
    </w:p>
    <w:p w14:paraId="04A0CEC7" w14:textId="77777777" w:rsidR="00551710" w:rsidRDefault="00551710" w:rsidP="00551710">
      <w:pPr>
        <w:spacing w:after="0" w:line="240" w:lineRule="auto"/>
        <w:ind w:firstLine="0"/>
        <w:rPr>
          <w:rFonts w:eastAsia="Times New Roman"/>
          <w:b/>
          <w:sz w:val="32"/>
          <w:szCs w:val="32"/>
          <w:lang w:val="vi-VN"/>
        </w:rPr>
      </w:pPr>
    </w:p>
    <w:p w14:paraId="28296AE8" w14:textId="77777777" w:rsidR="00551710" w:rsidRPr="00A3060B" w:rsidRDefault="00551710" w:rsidP="00551710">
      <w:pPr>
        <w:jc w:val="center"/>
        <w:rPr>
          <w:rFonts w:eastAsia="Times New Roman"/>
          <w:b/>
          <w:sz w:val="32"/>
          <w:szCs w:val="32"/>
          <w:lang w:val="vi-VN"/>
        </w:rPr>
      </w:pPr>
      <w:r w:rsidRPr="00A3060B">
        <w:rPr>
          <w:rFonts w:eastAsia="Times New Roman"/>
          <w:b/>
          <w:sz w:val="32"/>
          <w:szCs w:val="32"/>
          <w:lang w:val="vi-VN"/>
        </w:rPr>
        <w:lastRenderedPageBreak/>
        <w:t>NHẬN XÉT CỦA  GIẢNG VIÊN HƯỚNG DẪN</w:t>
      </w:r>
    </w:p>
    <w:p w14:paraId="57F70C1D" w14:textId="77777777" w:rsidR="00551710" w:rsidRPr="00A3060B" w:rsidRDefault="00551710" w:rsidP="00551710">
      <w:pPr>
        <w:spacing w:after="0"/>
        <w:ind w:firstLine="0"/>
        <w:rPr>
          <w:rFonts w:eastAsia="Times New Roman"/>
          <w:b/>
          <w:sz w:val="20"/>
          <w:szCs w:val="32"/>
          <w:lang w:val="vi-VN"/>
        </w:rPr>
      </w:pPr>
    </w:p>
    <w:p w14:paraId="3B989977" w14:textId="77777777" w:rsidR="00551710" w:rsidRPr="00A3060B" w:rsidRDefault="00551710" w:rsidP="00551710">
      <w:pPr>
        <w:spacing w:after="0"/>
        <w:ind w:firstLine="0"/>
        <w:rPr>
          <w:rFonts w:eastAsia="Times New Roman"/>
          <w:b/>
          <w:szCs w:val="26"/>
          <w:lang w:val="vi-VN"/>
        </w:rPr>
      </w:pPr>
      <w:r w:rsidRPr="00A3060B">
        <w:rPr>
          <w:rFonts w:eastAsia="Times New Roman"/>
          <w:b/>
          <w:szCs w:val="26"/>
          <w:lang w:val="vi-VN"/>
        </w:rPr>
        <w:t>1. Về hình thức và kỹ năng trình bày báo cáo thực tập</w:t>
      </w:r>
    </w:p>
    <w:p w14:paraId="68443768"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1C0E6E12"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70A1617B"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7A25ADAE"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1284F21C" w14:textId="77777777" w:rsidR="00551710" w:rsidRPr="00A3060B" w:rsidRDefault="00551710" w:rsidP="00551710">
      <w:pPr>
        <w:spacing w:after="0"/>
        <w:ind w:firstLine="0"/>
        <w:rPr>
          <w:rFonts w:eastAsia="Times New Roman"/>
          <w:b/>
          <w:szCs w:val="26"/>
          <w:lang w:val="vi-VN"/>
        </w:rPr>
      </w:pPr>
      <w:r w:rsidRPr="00A3060B">
        <w:rPr>
          <w:rFonts w:eastAsia="Times New Roman"/>
          <w:b/>
          <w:szCs w:val="26"/>
          <w:lang w:val="vi-VN"/>
        </w:rPr>
        <w:t xml:space="preserve">2. Nội dung báo cáo </w:t>
      </w:r>
    </w:p>
    <w:p w14:paraId="1148E66E"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2.1. Kết quả đợt thực tập</w:t>
      </w:r>
    </w:p>
    <w:p w14:paraId="34BCBDAA"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47C4E2F9"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6744377B"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3F115F65"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2.2.Tính sáng tạo của chuyên đề thực tập:</w:t>
      </w:r>
    </w:p>
    <w:p w14:paraId="18858D3F"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56885E69"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489AC8A5"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75104E5C"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2.3. Tính thực tiễn của chuyên đề thực tập:</w:t>
      </w:r>
    </w:p>
    <w:p w14:paraId="0D9B1942"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1224B9F1"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25FE1889" w14:textId="77777777" w:rsidR="00551710" w:rsidRPr="00A3060B" w:rsidRDefault="00551710" w:rsidP="00551710">
      <w:pPr>
        <w:spacing w:after="0"/>
        <w:ind w:firstLine="0"/>
        <w:rPr>
          <w:rFonts w:eastAsia="Times New Roman"/>
          <w:szCs w:val="26"/>
          <w:lang w:val="vi-VN"/>
        </w:rPr>
      </w:pPr>
      <w:r w:rsidRPr="00A3060B">
        <w:rPr>
          <w:rFonts w:eastAsia="Times New Roman"/>
          <w:szCs w:val="26"/>
          <w:lang w:val="vi-VN"/>
        </w:rPr>
        <w:t>.........................................................................................................................................</w:t>
      </w:r>
    </w:p>
    <w:p w14:paraId="20000C46" w14:textId="77777777" w:rsidR="00551710" w:rsidRPr="00A3060B" w:rsidRDefault="00551710" w:rsidP="00551710">
      <w:pPr>
        <w:spacing w:after="0"/>
        <w:ind w:firstLine="0"/>
        <w:rPr>
          <w:rFonts w:eastAsia="Times New Roman"/>
          <w:szCs w:val="26"/>
          <w:lang w:val="vi-VN"/>
        </w:rPr>
      </w:pPr>
      <w:r w:rsidRPr="00A3060B">
        <w:rPr>
          <w:rFonts w:eastAsia="Times New Roman"/>
          <w:noProof/>
          <w:szCs w:val="26"/>
        </w:rPr>
        <mc:AlternateContent>
          <mc:Choice Requires="wps">
            <w:drawing>
              <wp:anchor distT="0" distB="0" distL="114300" distR="114300" simplePos="0" relativeHeight="251663360" behindDoc="0" locked="0" layoutInCell="1" allowOverlap="1" wp14:anchorId="4CD1A2E5" wp14:editId="2163101F">
                <wp:simplePos x="0" y="0"/>
                <wp:positionH relativeFrom="column">
                  <wp:posOffset>1672590</wp:posOffset>
                </wp:positionH>
                <wp:positionV relativeFrom="paragraph">
                  <wp:posOffset>128905</wp:posOffset>
                </wp:positionV>
                <wp:extent cx="542925" cy="428625"/>
                <wp:effectExtent l="9525" t="12065" r="9525" b="69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28625"/>
                        </a:xfrm>
                        <a:prstGeom prst="rect">
                          <a:avLst/>
                        </a:prstGeom>
                        <a:solidFill>
                          <a:srgbClr val="FFFFFF"/>
                        </a:solidFill>
                        <a:ln w="9525">
                          <a:solidFill>
                            <a:srgbClr val="000000"/>
                          </a:solidFill>
                          <a:miter lim="800000"/>
                          <a:headEnd/>
                          <a:tailEnd/>
                        </a:ln>
                      </wps:spPr>
                      <wps:txbx>
                        <w:txbxContent>
                          <w:p w14:paraId="178CDAB4" w14:textId="77777777" w:rsidR="00551710" w:rsidRDefault="00551710" w:rsidP="005517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1A2E5" id="Text Box 2" o:spid="_x0000_s1027" type="#_x0000_t202" style="position:absolute;left:0;text-align:left;margin-left:131.7pt;margin-top:10.15pt;width:42.7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">
                <v:textbox>
                  <w:txbxContent>
                    <w:p w14:paraId="178CDAB4" w14:textId="77777777" w:rsidR="00551710" w:rsidRDefault="00551710" w:rsidP="00551710"/>
                  </w:txbxContent>
                </v:textbox>
              </v:shape>
            </w:pict>
          </mc:Fallback>
        </mc:AlternateContent>
      </w:r>
    </w:p>
    <w:p w14:paraId="3CE39E5D" w14:textId="77777777" w:rsidR="00551710" w:rsidRPr="00A3060B" w:rsidRDefault="00551710" w:rsidP="00551710">
      <w:pPr>
        <w:spacing w:after="0"/>
        <w:ind w:firstLine="0"/>
        <w:rPr>
          <w:rFonts w:eastAsia="Times New Roman"/>
          <w:szCs w:val="26"/>
          <w:lang w:val="vi-VN"/>
        </w:rPr>
      </w:pPr>
      <w:r w:rsidRPr="00A3060B">
        <w:rPr>
          <w:rFonts w:eastAsia="Times New Roman"/>
          <w:b/>
          <w:szCs w:val="26"/>
          <w:lang w:val="vi-VN"/>
        </w:rPr>
        <w:t>3. Điểm đạt</w:t>
      </w:r>
      <w:r w:rsidRPr="00A3060B">
        <w:rPr>
          <w:rFonts w:eastAsia="Times New Roman"/>
          <w:szCs w:val="26"/>
          <w:lang w:val="vi-VN"/>
        </w:rPr>
        <w:t xml:space="preserve">: Điểm số </w:t>
      </w:r>
      <w:r w:rsidRPr="00A3060B">
        <w:rPr>
          <w:rFonts w:eastAsia="Times New Roman"/>
          <w:szCs w:val="26"/>
          <w:lang w:val="vi-VN"/>
        </w:rPr>
        <w:tab/>
      </w:r>
      <w:r w:rsidRPr="00A3060B">
        <w:rPr>
          <w:rFonts w:eastAsia="Times New Roman"/>
          <w:szCs w:val="26"/>
          <w:lang w:val="vi-VN"/>
        </w:rPr>
        <w:tab/>
      </w:r>
      <w:r w:rsidRPr="00A3060B">
        <w:rPr>
          <w:rFonts w:eastAsia="Times New Roman"/>
          <w:szCs w:val="26"/>
          <w:lang w:val="vi-VN"/>
        </w:rPr>
        <w:tab/>
        <w:t>Điểm chữ:......................................................</w:t>
      </w:r>
    </w:p>
    <w:p w14:paraId="033F33D3" w14:textId="77777777" w:rsidR="00551710" w:rsidRPr="00A3060B" w:rsidRDefault="00551710" w:rsidP="00551710">
      <w:pPr>
        <w:spacing w:after="0"/>
        <w:ind w:left="720"/>
        <w:rPr>
          <w:rFonts w:eastAsia="Times New Roman"/>
          <w:szCs w:val="26"/>
          <w:lang w:val="vi-VN"/>
        </w:rPr>
      </w:pPr>
      <w:r w:rsidRPr="00A3060B">
        <w:rPr>
          <w:rFonts w:eastAsia="Times New Roman"/>
          <w:szCs w:val="26"/>
          <w:lang w:val="vi-VN"/>
        </w:rPr>
        <w:tab/>
      </w:r>
      <w:r w:rsidRPr="00A3060B">
        <w:rPr>
          <w:rFonts w:eastAsia="Times New Roman"/>
          <w:szCs w:val="26"/>
          <w:lang w:val="vi-VN"/>
        </w:rPr>
        <w:tab/>
      </w:r>
      <w:r w:rsidRPr="00A3060B">
        <w:rPr>
          <w:rFonts w:eastAsia="Times New Roman"/>
          <w:szCs w:val="26"/>
          <w:lang w:val="vi-VN"/>
        </w:rPr>
        <w:tab/>
      </w:r>
    </w:p>
    <w:p w14:paraId="2AB3D78E" w14:textId="77777777" w:rsidR="00551710" w:rsidRPr="00A3060B" w:rsidRDefault="00551710" w:rsidP="00551710">
      <w:pPr>
        <w:spacing w:after="0"/>
        <w:ind w:left="4320"/>
        <w:rPr>
          <w:rFonts w:eastAsia="Times New Roman"/>
          <w:i/>
          <w:iCs/>
          <w:sz w:val="28"/>
          <w:szCs w:val="28"/>
          <w:lang w:val="vi-VN"/>
        </w:rPr>
      </w:pPr>
      <w:r w:rsidRPr="00A3060B">
        <w:rPr>
          <w:rFonts w:eastAsia="Times New Roman"/>
          <w:i/>
          <w:iCs/>
          <w:sz w:val="28"/>
          <w:szCs w:val="28"/>
          <w:lang w:val="vi-VN"/>
        </w:rPr>
        <w:t>…………, ngày….tháng….năm……</w:t>
      </w:r>
    </w:p>
    <w:p w14:paraId="50613B61" w14:textId="77777777" w:rsidR="00551710" w:rsidRPr="00A3060B" w:rsidRDefault="00551710" w:rsidP="00551710">
      <w:pPr>
        <w:spacing w:after="0" w:line="240" w:lineRule="auto"/>
        <w:ind w:left="5040"/>
        <w:rPr>
          <w:rFonts w:eastAsia="Times New Roman"/>
          <w:b/>
          <w:sz w:val="28"/>
          <w:szCs w:val="28"/>
          <w:lang w:val="vi-VN"/>
        </w:rPr>
      </w:pPr>
      <w:r w:rsidRPr="00A3060B">
        <w:rPr>
          <w:rFonts w:eastAsia="Times New Roman"/>
          <w:b/>
          <w:sz w:val="28"/>
          <w:szCs w:val="28"/>
          <w:lang w:val="vi-VN"/>
        </w:rPr>
        <w:t>Giảng viên hướng dẫn</w:t>
      </w:r>
    </w:p>
    <w:p w14:paraId="3D2FCC15" w14:textId="77777777" w:rsidR="00551710" w:rsidRPr="00A3060B" w:rsidRDefault="00551710" w:rsidP="00551710">
      <w:pPr>
        <w:spacing w:after="0" w:line="240" w:lineRule="auto"/>
        <w:ind w:left="5760" w:firstLine="0"/>
        <w:rPr>
          <w:rFonts w:eastAsia="Times New Roman"/>
          <w:i/>
          <w:sz w:val="28"/>
          <w:szCs w:val="28"/>
          <w:lang w:val="vi-VN"/>
        </w:rPr>
      </w:pPr>
      <w:r w:rsidRPr="00A3060B">
        <w:rPr>
          <w:rFonts w:eastAsia="Times New Roman"/>
          <w:i/>
          <w:sz w:val="28"/>
          <w:szCs w:val="28"/>
          <w:lang w:val="vi-VN"/>
        </w:rPr>
        <w:t xml:space="preserve">  ( Ký và ghi rõ họ tên)</w:t>
      </w:r>
    </w:p>
    <w:p w14:paraId="3FB33C3D" w14:textId="77777777" w:rsidR="00551710" w:rsidRPr="00551710" w:rsidRDefault="00551710" w:rsidP="00551710">
      <w:pPr>
        <w:tabs>
          <w:tab w:val="left" w:pos="3223"/>
        </w:tabs>
        <w:rPr>
          <w:sz w:val="32"/>
          <w:szCs w:val="32"/>
          <w:lang w:val="vi-VN"/>
        </w:rPr>
      </w:pPr>
    </w:p>
    <w:p w14:paraId="56FA0A4C" w14:textId="1C52CAD3" w:rsidR="004A40F8" w:rsidRDefault="00551710" w:rsidP="00551710">
      <w:pPr>
        <w:tabs>
          <w:tab w:val="left" w:pos="3223"/>
        </w:tabs>
        <w:rPr>
          <w:sz w:val="32"/>
          <w:szCs w:val="32"/>
          <w:lang w:val="vi-VN"/>
        </w:rPr>
      </w:pPr>
      <w:r>
        <w:rPr>
          <w:sz w:val="32"/>
          <w:szCs w:val="32"/>
          <w:lang w:val="vi-VN"/>
        </w:rPr>
        <w:tab/>
      </w:r>
    </w:p>
    <w:p w14:paraId="09AB02D6" w14:textId="00988F55" w:rsidR="004A40F8" w:rsidRDefault="004A40F8" w:rsidP="004A40F8">
      <w:pPr>
        <w:pStyle w:val="TOCHeading"/>
        <w:rPr>
          <w:lang w:val="vi-VN"/>
        </w:rPr>
      </w:pPr>
      <w:r>
        <w:rPr>
          <w:lang w:val="vi-VN"/>
        </w:rPr>
        <w:br w:type="page"/>
      </w:r>
    </w:p>
    <w:sdt>
      <w:sdtPr>
        <w:rPr>
          <w:rFonts w:ascii="Times New Roman" w:eastAsia="Calibri" w:hAnsi="Times New Roman" w:cs="Times New Roman"/>
          <w:color w:val="auto"/>
          <w:sz w:val="26"/>
          <w:szCs w:val="22"/>
        </w:rPr>
        <w:id w:val="-1927417289"/>
        <w:docPartObj>
          <w:docPartGallery w:val="Table of Contents"/>
          <w:docPartUnique/>
        </w:docPartObj>
      </w:sdtPr>
      <w:sdtEndPr>
        <w:rPr>
          <w:b/>
          <w:bCs/>
          <w:noProof/>
        </w:rPr>
      </w:sdtEndPr>
      <w:sdtContent>
        <w:p w14:paraId="415ABD9A" w14:textId="42A029D6" w:rsidR="00EB38EF" w:rsidRPr="00EB38EF" w:rsidRDefault="004A40F8" w:rsidP="00EB38EF">
          <w:pPr>
            <w:pStyle w:val="TOCHeading"/>
            <w:rPr>
              <w:rFonts w:ascii="Times New Roman" w:hAnsi="Times New Roman" w:cs="Times New Roman"/>
              <w:b/>
              <w:color w:val="auto"/>
            </w:rPr>
          </w:pPr>
          <w:r w:rsidRPr="0037600D">
            <w:rPr>
              <w:rFonts w:ascii="Times New Roman" w:hAnsi="Times New Roman" w:cs="Times New Roman"/>
              <w:b/>
              <w:color w:val="auto"/>
            </w:rPr>
            <w:t>MỤC LỤC</w:t>
          </w:r>
          <w:r>
            <w:rPr>
              <w:bCs/>
              <w:noProof/>
              <w:szCs w:val="26"/>
            </w:rPr>
            <w:fldChar w:fldCharType="begin"/>
          </w:r>
          <w:r>
            <w:rPr>
              <w:bCs/>
              <w:noProof/>
            </w:rPr>
            <w:instrText xml:space="preserve"> TOC \o "1-3" \h \z \u </w:instrText>
          </w:r>
          <w:r>
            <w:rPr>
              <w:bCs/>
              <w:noProof/>
              <w:szCs w:val="26"/>
            </w:rPr>
            <w:fldChar w:fldCharType="separate"/>
          </w:r>
        </w:p>
        <w:p w14:paraId="5128A458" w14:textId="54793D0C" w:rsidR="00EB38EF" w:rsidRDefault="003F669C">
          <w:pPr>
            <w:pStyle w:val="TOC1"/>
            <w:rPr>
              <w:rFonts w:asciiTheme="minorHAnsi" w:eastAsiaTheme="minorEastAsia" w:hAnsiTheme="minorHAnsi" w:cstheme="minorBidi"/>
              <w:b w:val="0"/>
              <w:noProof/>
              <w:sz w:val="22"/>
              <w:szCs w:val="22"/>
            </w:rPr>
          </w:pPr>
          <w:hyperlink w:anchor="_Toc102563281" w:history="1">
            <w:r w:rsidR="00EB38EF" w:rsidRPr="005E0AE3">
              <w:rPr>
                <w:rStyle w:val="Hyperlink"/>
                <w:noProof/>
              </w:rPr>
              <w:t>CHƯƠNG I. THỰC TẬP DOANH NGHIỆP</w:t>
            </w:r>
            <w:r w:rsidR="00EB38EF">
              <w:rPr>
                <w:noProof/>
                <w:webHidden/>
              </w:rPr>
              <w:tab/>
            </w:r>
            <w:r w:rsidR="00EB38EF">
              <w:rPr>
                <w:noProof/>
                <w:webHidden/>
              </w:rPr>
              <w:fldChar w:fldCharType="begin"/>
            </w:r>
            <w:r w:rsidR="00EB38EF">
              <w:rPr>
                <w:noProof/>
                <w:webHidden/>
              </w:rPr>
              <w:instrText xml:space="preserve"> PAGEREF _Toc102563281 \h </w:instrText>
            </w:r>
            <w:r w:rsidR="00EB38EF">
              <w:rPr>
                <w:noProof/>
                <w:webHidden/>
              </w:rPr>
            </w:r>
            <w:r w:rsidR="00EB38EF">
              <w:rPr>
                <w:noProof/>
                <w:webHidden/>
              </w:rPr>
              <w:fldChar w:fldCharType="separate"/>
            </w:r>
            <w:r w:rsidR="00EB38EF">
              <w:rPr>
                <w:noProof/>
                <w:webHidden/>
              </w:rPr>
              <w:t>1</w:t>
            </w:r>
            <w:r w:rsidR="00EB38EF">
              <w:rPr>
                <w:noProof/>
                <w:webHidden/>
              </w:rPr>
              <w:fldChar w:fldCharType="end"/>
            </w:r>
          </w:hyperlink>
        </w:p>
        <w:p w14:paraId="1F35B749" w14:textId="74FF80CA" w:rsidR="00EB38EF" w:rsidRDefault="003F669C">
          <w:pPr>
            <w:pStyle w:val="TOC2"/>
            <w:rPr>
              <w:rFonts w:asciiTheme="minorHAnsi" w:eastAsiaTheme="minorEastAsia" w:hAnsiTheme="minorHAnsi" w:cstheme="minorBidi"/>
              <w:noProof/>
              <w:sz w:val="22"/>
              <w:szCs w:val="22"/>
            </w:rPr>
          </w:pPr>
          <w:hyperlink w:anchor="_Toc102563282" w:history="1">
            <w:r w:rsidR="00EB38EF" w:rsidRPr="005E0AE3">
              <w:rPr>
                <w:rStyle w:val="Hyperlink"/>
                <w:noProof/>
              </w:rPr>
              <w:t>1. Tham dự Serminal</w:t>
            </w:r>
            <w:r w:rsidR="00EB38EF">
              <w:rPr>
                <w:noProof/>
                <w:webHidden/>
              </w:rPr>
              <w:tab/>
            </w:r>
            <w:r w:rsidR="00EB38EF">
              <w:rPr>
                <w:noProof/>
                <w:webHidden/>
              </w:rPr>
              <w:fldChar w:fldCharType="begin"/>
            </w:r>
            <w:r w:rsidR="00EB38EF">
              <w:rPr>
                <w:noProof/>
                <w:webHidden/>
              </w:rPr>
              <w:instrText xml:space="preserve"> PAGEREF _Toc102563282 \h </w:instrText>
            </w:r>
            <w:r w:rsidR="00EB38EF">
              <w:rPr>
                <w:noProof/>
                <w:webHidden/>
              </w:rPr>
            </w:r>
            <w:r w:rsidR="00EB38EF">
              <w:rPr>
                <w:noProof/>
                <w:webHidden/>
              </w:rPr>
              <w:fldChar w:fldCharType="separate"/>
            </w:r>
            <w:r w:rsidR="00EB38EF">
              <w:rPr>
                <w:noProof/>
                <w:webHidden/>
              </w:rPr>
              <w:t>1</w:t>
            </w:r>
            <w:r w:rsidR="00EB38EF">
              <w:rPr>
                <w:noProof/>
                <w:webHidden/>
              </w:rPr>
              <w:fldChar w:fldCharType="end"/>
            </w:r>
          </w:hyperlink>
        </w:p>
        <w:p w14:paraId="6AC533E6" w14:textId="643D7CED" w:rsidR="00EB38EF" w:rsidRDefault="003F669C">
          <w:pPr>
            <w:pStyle w:val="TOC3"/>
            <w:rPr>
              <w:rFonts w:asciiTheme="minorHAnsi" w:eastAsiaTheme="minorEastAsia" w:hAnsiTheme="minorHAnsi" w:cstheme="minorBidi"/>
              <w:i w:val="0"/>
              <w:noProof/>
              <w:sz w:val="22"/>
              <w:szCs w:val="22"/>
            </w:rPr>
          </w:pPr>
          <w:hyperlink w:anchor="_Toc102563283" w:history="1">
            <w:r w:rsidR="00EB38EF" w:rsidRPr="005E0AE3">
              <w:rPr>
                <w:rStyle w:val="Hyperlink"/>
                <w:noProof/>
              </w:rPr>
              <w:t>1.1 Viết CV, đi phỏng vấn ở doanh nghiệp</w:t>
            </w:r>
            <w:r w:rsidR="00EB38EF">
              <w:rPr>
                <w:noProof/>
                <w:webHidden/>
              </w:rPr>
              <w:tab/>
            </w:r>
            <w:r w:rsidR="00EB38EF">
              <w:rPr>
                <w:noProof/>
                <w:webHidden/>
              </w:rPr>
              <w:fldChar w:fldCharType="begin"/>
            </w:r>
            <w:r w:rsidR="00EB38EF">
              <w:rPr>
                <w:noProof/>
                <w:webHidden/>
              </w:rPr>
              <w:instrText xml:space="preserve"> PAGEREF _Toc102563283 \h </w:instrText>
            </w:r>
            <w:r w:rsidR="00EB38EF">
              <w:rPr>
                <w:noProof/>
                <w:webHidden/>
              </w:rPr>
            </w:r>
            <w:r w:rsidR="00EB38EF">
              <w:rPr>
                <w:noProof/>
                <w:webHidden/>
              </w:rPr>
              <w:fldChar w:fldCharType="separate"/>
            </w:r>
            <w:r w:rsidR="00EB38EF">
              <w:rPr>
                <w:noProof/>
                <w:webHidden/>
              </w:rPr>
              <w:t>1</w:t>
            </w:r>
            <w:r w:rsidR="00EB38EF">
              <w:rPr>
                <w:noProof/>
                <w:webHidden/>
              </w:rPr>
              <w:fldChar w:fldCharType="end"/>
            </w:r>
          </w:hyperlink>
        </w:p>
        <w:p w14:paraId="2A64EA3A" w14:textId="468E0BEB" w:rsidR="00EB38EF" w:rsidRDefault="003F669C">
          <w:pPr>
            <w:pStyle w:val="TOC3"/>
            <w:rPr>
              <w:rFonts w:asciiTheme="minorHAnsi" w:eastAsiaTheme="minorEastAsia" w:hAnsiTheme="minorHAnsi" w:cstheme="minorBidi"/>
              <w:i w:val="0"/>
              <w:noProof/>
              <w:sz w:val="22"/>
              <w:szCs w:val="22"/>
            </w:rPr>
          </w:pPr>
          <w:hyperlink w:anchor="_Toc102563284" w:history="1">
            <w:r w:rsidR="00EB38EF" w:rsidRPr="005E0AE3">
              <w:rPr>
                <w:rStyle w:val="Hyperlink"/>
                <w:noProof/>
              </w:rPr>
              <w:t>1.2 Chuyển đổi số, cách mạng 4.0</w:t>
            </w:r>
            <w:r w:rsidR="00EB38EF">
              <w:rPr>
                <w:noProof/>
                <w:webHidden/>
              </w:rPr>
              <w:tab/>
            </w:r>
            <w:r w:rsidR="00EB38EF">
              <w:rPr>
                <w:noProof/>
                <w:webHidden/>
              </w:rPr>
              <w:fldChar w:fldCharType="begin"/>
            </w:r>
            <w:r w:rsidR="00EB38EF">
              <w:rPr>
                <w:noProof/>
                <w:webHidden/>
              </w:rPr>
              <w:instrText xml:space="preserve"> PAGEREF _Toc102563284 \h </w:instrText>
            </w:r>
            <w:r w:rsidR="00EB38EF">
              <w:rPr>
                <w:noProof/>
                <w:webHidden/>
              </w:rPr>
            </w:r>
            <w:r w:rsidR="00EB38EF">
              <w:rPr>
                <w:noProof/>
                <w:webHidden/>
              </w:rPr>
              <w:fldChar w:fldCharType="separate"/>
            </w:r>
            <w:r w:rsidR="00EB38EF">
              <w:rPr>
                <w:noProof/>
                <w:webHidden/>
              </w:rPr>
              <w:t>2</w:t>
            </w:r>
            <w:r w:rsidR="00EB38EF">
              <w:rPr>
                <w:noProof/>
                <w:webHidden/>
              </w:rPr>
              <w:fldChar w:fldCharType="end"/>
            </w:r>
          </w:hyperlink>
        </w:p>
        <w:p w14:paraId="7C7A8DA8" w14:textId="18E18055" w:rsidR="00EB38EF" w:rsidRDefault="003F669C">
          <w:pPr>
            <w:pStyle w:val="TOC3"/>
            <w:rPr>
              <w:rFonts w:asciiTheme="minorHAnsi" w:eastAsiaTheme="minorEastAsia" w:hAnsiTheme="minorHAnsi" w:cstheme="minorBidi"/>
              <w:i w:val="0"/>
              <w:noProof/>
              <w:sz w:val="22"/>
              <w:szCs w:val="22"/>
            </w:rPr>
          </w:pPr>
          <w:hyperlink w:anchor="_Toc102563285" w:history="1">
            <w:r w:rsidR="00EB38EF" w:rsidRPr="005E0AE3">
              <w:rPr>
                <w:rStyle w:val="Hyperlink"/>
                <w:noProof/>
              </w:rPr>
              <w:t>1.3 AI và Blockchain Developer</w:t>
            </w:r>
            <w:r w:rsidR="00EB38EF">
              <w:rPr>
                <w:noProof/>
                <w:webHidden/>
              </w:rPr>
              <w:tab/>
            </w:r>
            <w:r w:rsidR="00EB38EF">
              <w:rPr>
                <w:noProof/>
                <w:webHidden/>
              </w:rPr>
              <w:fldChar w:fldCharType="begin"/>
            </w:r>
            <w:r w:rsidR="00EB38EF">
              <w:rPr>
                <w:noProof/>
                <w:webHidden/>
              </w:rPr>
              <w:instrText xml:space="preserve"> PAGEREF _Toc102563285 \h </w:instrText>
            </w:r>
            <w:r w:rsidR="00EB38EF">
              <w:rPr>
                <w:noProof/>
                <w:webHidden/>
              </w:rPr>
            </w:r>
            <w:r w:rsidR="00EB38EF">
              <w:rPr>
                <w:noProof/>
                <w:webHidden/>
              </w:rPr>
              <w:fldChar w:fldCharType="separate"/>
            </w:r>
            <w:r w:rsidR="00EB38EF">
              <w:rPr>
                <w:noProof/>
                <w:webHidden/>
              </w:rPr>
              <w:t>2</w:t>
            </w:r>
            <w:r w:rsidR="00EB38EF">
              <w:rPr>
                <w:noProof/>
                <w:webHidden/>
              </w:rPr>
              <w:fldChar w:fldCharType="end"/>
            </w:r>
          </w:hyperlink>
        </w:p>
        <w:p w14:paraId="04995707" w14:textId="3FFE33CA" w:rsidR="00EB38EF" w:rsidRDefault="003F669C">
          <w:pPr>
            <w:pStyle w:val="TOC2"/>
            <w:rPr>
              <w:rFonts w:asciiTheme="minorHAnsi" w:eastAsiaTheme="minorEastAsia" w:hAnsiTheme="minorHAnsi" w:cstheme="minorBidi"/>
              <w:noProof/>
              <w:sz w:val="22"/>
              <w:szCs w:val="22"/>
            </w:rPr>
          </w:pPr>
          <w:hyperlink w:anchor="_Toc102563286" w:history="1">
            <w:r w:rsidR="00EB38EF" w:rsidRPr="005E0AE3">
              <w:rPr>
                <w:rStyle w:val="Hyperlink"/>
                <w:noProof/>
              </w:rPr>
              <w:t>2. Tìm hiểu mở rộng</w:t>
            </w:r>
            <w:r w:rsidR="00EB38EF">
              <w:rPr>
                <w:noProof/>
                <w:webHidden/>
              </w:rPr>
              <w:tab/>
            </w:r>
            <w:r w:rsidR="00EB38EF">
              <w:rPr>
                <w:noProof/>
                <w:webHidden/>
              </w:rPr>
              <w:fldChar w:fldCharType="begin"/>
            </w:r>
            <w:r w:rsidR="00EB38EF">
              <w:rPr>
                <w:noProof/>
                <w:webHidden/>
              </w:rPr>
              <w:instrText xml:space="preserve"> PAGEREF _Toc102563286 \h </w:instrText>
            </w:r>
            <w:r w:rsidR="00EB38EF">
              <w:rPr>
                <w:noProof/>
                <w:webHidden/>
              </w:rPr>
            </w:r>
            <w:r w:rsidR="00EB38EF">
              <w:rPr>
                <w:noProof/>
                <w:webHidden/>
              </w:rPr>
              <w:fldChar w:fldCharType="separate"/>
            </w:r>
            <w:r w:rsidR="00EB38EF">
              <w:rPr>
                <w:noProof/>
                <w:webHidden/>
              </w:rPr>
              <w:t>3</w:t>
            </w:r>
            <w:r w:rsidR="00EB38EF">
              <w:rPr>
                <w:noProof/>
                <w:webHidden/>
              </w:rPr>
              <w:fldChar w:fldCharType="end"/>
            </w:r>
          </w:hyperlink>
        </w:p>
        <w:p w14:paraId="09AC57BA" w14:textId="571B0FF0" w:rsidR="00EB38EF" w:rsidRDefault="003F669C">
          <w:pPr>
            <w:pStyle w:val="TOC3"/>
            <w:rPr>
              <w:rFonts w:asciiTheme="minorHAnsi" w:eastAsiaTheme="minorEastAsia" w:hAnsiTheme="minorHAnsi" w:cstheme="minorBidi"/>
              <w:i w:val="0"/>
              <w:noProof/>
              <w:sz w:val="22"/>
              <w:szCs w:val="22"/>
            </w:rPr>
          </w:pPr>
          <w:hyperlink w:anchor="_Toc102563287" w:history="1">
            <w:r w:rsidR="00EB38EF" w:rsidRPr="005E0AE3">
              <w:rPr>
                <w:rStyle w:val="Hyperlink"/>
                <w:noProof/>
              </w:rPr>
              <w:t>2.1 Công nghệ blockchain sự kết hợp giữa 3 loại công nghệ</w:t>
            </w:r>
            <w:r w:rsidR="00EB38EF">
              <w:rPr>
                <w:noProof/>
                <w:webHidden/>
              </w:rPr>
              <w:tab/>
            </w:r>
            <w:r w:rsidR="00EB38EF">
              <w:rPr>
                <w:noProof/>
                <w:webHidden/>
              </w:rPr>
              <w:fldChar w:fldCharType="begin"/>
            </w:r>
            <w:r w:rsidR="00EB38EF">
              <w:rPr>
                <w:noProof/>
                <w:webHidden/>
              </w:rPr>
              <w:instrText xml:space="preserve"> PAGEREF _Toc102563287 \h </w:instrText>
            </w:r>
            <w:r w:rsidR="00EB38EF">
              <w:rPr>
                <w:noProof/>
                <w:webHidden/>
              </w:rPr>
            </w:r>
            <w:r w:rsidR="00EB38EF">
              <w:rPr>
                <w:noProof/>
                <w:webHidden/>
              </w:rPr>
              <w:fldChar w:fldCharType="separate"/>
            </w:r>
            <w:r w:rsidR="00EB38EF">
              <w:rPr>
                <w:noProof/>
                <w:webHidden/>
              </w:rPr>
              <w:t>3</w:t>
            </w:r>
            <w:r w:rsidR="00EB38EF">
              <w:rPr>
                <w:noProof/>
                <w:webHidden/>
              </w:rPr>
              <w:fldChar w:fldCharType="end"/>
            </w:r>
          </w:hyperlink>
        </w:p>
        <w:p w14:paraId="33AE262E" w14:textId="4D9F89FE" w:rsidR="00EB38EF" w:rsidRDefault="003F669C">
          <w:pPr>
            <w:pStyle w:val="TOC3"/>
            <w:rPr>
              <w:rFonts w:asciiTheme="minorHAnsi" w:eastAsiaTheme="minorEastAsia" w:hAnsiTheme="minorHAnsi" w:cstheme="minorBidi"/>
              <w:i w:val="0"/>
              <w:noProof/>
              <w:sz w:val="22"/>
              <w:szCs w:val="22"/>
            </w:rPr>
          </w:pPr>
          <w:hyperlink w:anchor="_Toc102563288" w:history="1">
            <w:r w:rsidR="00EB38EF" w:rsidRPr="005E0AE3">
              <w:rPr>
                <w:rStyle w:val="Hyperlink"/>
                <w:noProof/>
              </w:rPr>
              <w:t>2.3 Các phiên bản của công nghệ block chain</w:t>
            </w:r>
            <w:r w:rsidR="00EB38EF">
              <w:rPr>
                <w:noProof/>
                <w:webHidden/>
              </w:rPr>
              <w:tab/>
            </w:r>
            <w:r w:rsidR="00EB38EF">
              <w:rPr>
                <w:noProof/>
                <w:webHidden/>
              </w:rPr>
              <w:fldChar w:fldCharType="begin"/>
            </w:r>
            <w:r w:rsidR="00EB38EF">
              <w:rPr>
                <w:noProof/>
                <w:webHidden/>
              </w:rPr>
              <w:instrText xml:space="preserve"> PAGEREF _Toc102563288 \h </w:instrText>
            </w:r>
            <w:r w:rsidR="00EB38EF">
              <w:rPr>
                <w:noProof/>
                <w:webHidden/>
              </w:rPr>
            </w:r>
            <w:r w:rsidR="00EB38EF">
              <w:rPr>
                <w:noProof/>
                <w:webHidden/>
              </w:rPr>
              <w:fldChar w:fldCharType="separate"/>
            </w:r>
            <w:r w:rsidR="00EB38EF">
              <w:rPr>
                <w:noProof/>
                <w:webHidden/>
              </w:rPr>
              <w:t>3</w:t>
            </w:r>
            <w:r w:rsidR="00EB38EF">
              <w:rPr>
                <w:noProof/>
                <w:webHidden/>
              </w:rPr>
              <w:fldChar w:fldCharType="end"/>
            </w:r>
          </w:hyperlink>
        </w:p>
        <w:p w14:paraId="3AFB819C" w14:textId="000976CD" w:rsidR="00EB38EF" w:rsidRDefault="003F669C">
          <w:pPr>
            <w:pStyle w:val="TOC3"/>
            <w:rPr>
              <w:rFonts w:asciiTheme="minorHAnsi" w:eastAsiaTheme="minorEastAsia" w:hAnsiTheme="minorHAnsi" w:cstheme="minorBidi"/>
              <w:i w:val="0"/>
              <w:noProof/>
              <w:sz w:val="22"/>
              <w:szCs w:val="22"/>
            </w:rPr>
          </w:pPr>
          <w:hyperlink w:anchor="_Toc102563289" w:history="1">
            <w:r w:rsidR="00EB38EF" w:rsidRPr="005E0AE3">
              <w:rPr>
                <w:rStyle w:val="Hyperlink"/>
                <w:noProof/>
              </w:rPr>
              <w:t>2.4 Blockchain có các đặc điểm nổi bật?</w:t>
            </w:r>
            <w:r w:rsidR="00EB38EF">
              <w:rPr>
                <w:noProof/>
                <w:webHidden/>
              </w:rPr>
              <w:tab/>
            </w:r>
            <w:r w:rsidR="00EB38EF">
              <w:rPr>
                <w:noProof/>
                <w:webHidden/>
              </w:rPr>
              <w:fldChar w:fldCharType="begin"/>
            </w:r>
            <w:r w:rsidR="00EB38EF">
              <w:rPr>
                <w:noProof/>
                <w:webHidden/>
              </w:rPr>
              <w:instrText xml:space="preserve"> PAGEREF _Toc102563289 \h </w:instrText>
            </w:r>
            <w:r w:rsidR="00EB38EF">
              <w:rPr>
                <w:noProof/>
                <w:webHidden/>
              </w:rPr>
            </w:r>
            <w:r w:rsidR="00EB38EF">
              <w:rPr>
                <w:noProof/>
                <w:webHidden/>
              </w:rPr>
              <w:fldChar w:fldCharType="separate"/>
            </w:r>
            <w:r w:rsidR="00EB38EF">
              <w:rPr>
                <w:noProof/>
                <w:webHidden/>
              </w:rPr>
              <w:t>4</w:t>
            </w:r>
            <w:r w:rsidR="00EB38EF">
              <w:rPr>
                <w:noProof/>
                <w:webHidden/>
              </w:rPr>
              <w:fldChar w:fldCharType="end"/>
            </w:r>
          </w:hyperlink>
        </w:p>
        <w:p w14:paraId="5DA821C6" w14:textId="79E33B42" w:rsidR="00EB38EF" w:rsidRDefault="003F669C">
          <w:pPr>
            <w:pStyle w:val="TOC2"/>
            <w:rPr>
              <w:rFonts w:asciiTheme="minorHAnsi" w:eastAsiaTheme="minorEastAsia" w:hAnsiTheme="minorHAnsi" w:cstheme="minorBidi"/>
              <w:noProof/>
              <w:sz w:val="22"/>
              <w:szCs w:val="22"/>
            </w:rPr>
          </w:pPr>
          <w:hyperlink w:anchor="_Toc102563290" w:history="1">
            <w:r w:rsidR="00EB38EF" w:rsidRPr="005E0AE3">
              <w:rPr>
                <w:rStyle w:val="Hyperlink"/>
                <w:noProof/>
              </w:rPr>
              <w:t>1. Biểu đồ Use Case</w:t>
            </w:r>
            <w:r w:rsidR="00EB38EF">
              <w:rPr>
                <w:noProof/>
                <w:webHidden/>
              </w:rPr>
              <w:tab/>
            </w:r>
            <w:r w:rsidR="00EB38EF">
              <w:rPr>
                <w:noProof/>
                <w:webHidden/>
              </w:rPr>
              <w:fldChar w:fldCharType="begin"/>
            </w:r>
            <w:r w:rsidR="00EB38EF">
              <w:rPr>
                <w:noProof/>
                <w:webHidden/>
              </w:rPr>
              <w:instrText xml:space="preserve"> PAGEREF _Toc102563290 \h </w:instrText>
            </w:r>
            <w:r w:rsidR="00EB38EF">
              <w:rPr>
                <w:noProof/>
                <w:webHidden/>
              </w:rPr>
            </w:r>
            <w:r w:rsidR="00EB38EF">
              <w:rPr>
                <w:noProof/>
                <w:webHidden/>
              </w:rPr>
              <w:fldChar w:fldCharType="separate"/>
            </w:r>
            <w:r w:rsidR="00EB38EF">
              <w:rPr>
                <w:noProof/>
                <w:webHidden/>
              </w:rPr>
              <w:t>4</w:t>
            </w:r>
            <w:r w:rsidR="00EB38EF">
              <w:rPr>
                <w:noProof/>
                <w:webHidden/>
              </w:rPr>
              <w:fldChar w:fldCharType="end"/>
            </w:r>
          </w:hyperlink>
        </w:p>
        <w:p w14:paraId="16249C8C" w14:textId="51022ED4" w:rsidR="00EB38EF" w:rsidRDefault="003F669C">
          <w:pPr>
            <w:pStyle w:val="TOC3"/>
            <w:rPr>
              <w:rFonts w:asciiTheme="minorHAnsi" w:eastAsiaTheme="minorEastAsia" w:hAnsiTheme="minorHAnsi" w:cstheme="minorBidi"/>
              <w:i w:val="0"/>
              <w:noProof/>
              <w:sz w:val="22"/>
              <w:szCs w:val="22"/>
            </w:rPr>
          </w:pPr>
          <w:hyperlink w:anchor="_Toc102563291" w:history="1">
            <w:r w:rsidR="00EB38EF" w:rsidRPr="005E0AE3">
              <w:rPr>
                <w:rStyle w:val="Hyperlink"/>
                <w:noProof/>
              </w:rPr>
              <w:t>1.1 Biểu đồ Use Case mức tổng quát</w:t>
            </w:r>
            <w:r w:rsidR="00EB38EF">
              <w:rPr>
                <w:noProof/>
                <w:webHidden/>
              </w:rPr>
              <w:tab/>
            </w:r>
            <w:r w:rsidR="00EB38EF">
              <w:rPr>
                <w:noProof/>
                <w:webHidden/>
              </w:rPr>
              <w:fldChar w:fldCharType="begin"/>
            </w:r>
            <w:r w:rsidR="00EB38EF">
              <w:rPr>
                <w:noProof/>
                <w:webHidden/>
              </w:rPr>
              <w:instrText xml:space="preserve"> PAGEREF _Toc102563291 \h </w:instrText>
            </w:r>
            <w:r w:rsidR="00EB38EF">
              <w:rPr>
                <w:noProof/>
                <w:webHidden/>
              </w:rPr>
            </w:r>
            <w:r w:rsidR="00EB38EF">
              <w:rPr>
                <w:noProof/>
                <w:webHidden/>
              </w:rPr>
              <w:fldChar w:fldCharType="separate"/>
            </w:r>
            <w:r w:rsidR="00EB38EF">
              <w:rPr>
                <w:noProof/>
                <w:webHidden/>
              </w:rPr>
              <w:t>6</w:t>
            </w:r>
            <w:r w:rsidR="00EB38EF">
              <w:rPr>
                <w:noProof/>
                <w:webHidden/>
              </w:rPr>
              <w:fldChar w:fldCharType="end"/>
            </w:r>
          </w:hyperlink>
        </w:p>
        <w:p w14:paraId="159664C1" w14:textId="246EB11E" w:rsidR="00EB38EF" w:rsidRDefault="003F669C">
          <w:pPr>
            <w:pStyle w:val="TOC3"/>
            <w:rPr>
              <w:rFonts w:asciiTheme="minorHAnsi" w:eastAsiaTheme="minorEastAsia" w:hAnsiTheme="minorHAnsi" w:cstheme="minorBidi"/>
              <w:i w:val="0"/>
              <w:noProof/>
              <w:sz w:val="22"/>
              <w:szCs w:val="22"/>
            </w:rPr>
          </w:pPr>
          <w:hyperlink w:anchor="_Toc102563292" w:history="1">
            <w:r w:rsidR="00EB38EF" w:rsidRPr="005E0AE3">
              <w:rPr>
                <w:rStyle w:val="Hyperlink"/>
                <w:noProof/>
              </w:rPr>
              <w:t>1.2 Đặt tả Use Case</w:t>
            </w:r>
            <w:r w:rsidR="00EB38EF">
              <w:rPr>
                <w:noProof/>
                <w:webHidden/>
              </w:rPr>
              <w:tab/>
            </w:r>
            <w:r w:rsidR="00EB38EF">
              <w:rPr>
                <w:noProof/>
                <w:webHidden/>
              </w:rPr>
              <w:fldChar w:fldCharType="begin"/>
            </w:r>
            <w:r w:rsidR="00EB38EF">
              <w:rPr>
                <w:noProof/>
                <w:webHidden/>
              </w:rPr>
              <w:instrText xml:space="preserve"> PAGEREF _Toc102563292 \h </w:instrText>
            </w:r>
            <w:r w:rsidR="00EB38EF">
              <w:rPr>
                <w:noProof/>
                <w:webHidden/>
              </w:rPr>
            </w:r>
            <w:r w:rsidR="00EB38EF">
              <w:rPr>
                <w:noProof/>
                <w:webHidden/>
              </w:rPr>
              <w:fldChar w:fldCharType="separate"/>
            </w:r>
            <w:r w:rsidR="00EB38EF">
              <w:rPr>
                <w:noProof/>
                <w:webHidden/>
              </w:rPr>
              <w:t>6</w:t>
            </w:r>
            <w:r w:rsidR="00EB38EF">
              <w:rPr>
                <w:noProof/>
                <w:webHidden/>
              </w:rPr>
              <w:fldChar w:fldCharType="end"/>
            </w:r>
          </w:hyperlink>
        </w:p>
        <w:p w14:paraId="45A3F4F0" w14:textId="63EB8E8C" w:rsidR="00EB38EF" w:rsidRDefault="003F669C">
          <w:pPr>
            <w:pStyle w:val="TOC2"/>
            <w:rPr>
              <w:rFonts w:asciiTheme="minorHAnsi" w:eastAsiaTheme="minorEastAsia" w:hAnsiTheme="minorHAnsi" w:cstheme="minorBidi"/>
              <w:noProof/>
              <w:sz w:val="22"/>
              <w:szCs w:val="22"/>
            </w:rPr>
          </w:pPr>
          <w:hyperlink w:anchor="_Toc102563293" w:history="1">
            <w:r w:rsidR="00EB38EF" w:rsidRPr="005E0AE3">
              <w:rPr>
                <w:rStyle w:val="Hyperlink"/>
                <w:noProof/>
              </w:rPr>
              <w:t>2. Biểu đồ tuần tự (Sequence Diagram)</w:t>
            </w:r>
            <w:r w:rsidR="00EB38EF">
              <w:rPr>
                <w:noProof/>
                <w:webHidden/>
              </w:rPr>
              <w:tab/>
            </w:r>
            <w:r w:rsidR="00EB38EF">
              <w:rPr>
                <w:noProof/>
                <w:webHidden/>
              </w:rPr>
              <w:fldChar w:fldCharType="begin"/>
            </w:r>
            <w:r w:rsidR="00EB38EF">
              <w:rPr>
                <w:noProof/>
                <w:webHidden/>
              </w:rPr>
              <w:instrText xml:space="preserve"> PAGEREF _Toc102563293 \h </w:instrText>
            </w:r>
            <w:r w:rsidR="00EB38EF">
              <w:rPr>
                <w:noProof/>
                <w:webHidden/>
              </w:rPr>
            </w:r>
            <w:r w:rsidR="00EB38EF">
              <w:rPr>
                <w:noProof/>
                <w:webHidden/>
              </w:rPr>
              <w:fldChar w:fldCharType="separate"/>
            </w:r>
            <w:r w:rsidR="00EB38EF">
              <w:rPr>
                <w:noProof/>
                <w:webHidden/>
              </w:rPr>
              <w:t>10</w:t>
            </w:r>
            <w:r w:rsidR="00EB38EF">
              <w:rPr>
                <w:noProof/>
                <w:webHidden/>
              </w:rPr>
              <w:fldChar w:fldCharType="end"/>
            </w:r>
          </w:hyperlink>
        </w:p>
        <w:p w14:paraId="3DF87733" w14:textId="4F1308C0" w:rsidR="00EB38EF" w:rsidRDefault="003F669C">
          <w:pPr>
            <w:pStyle w:val="TOC3"/>
            <w:rPr>
              <w:rFonts w:asciiTheme="minorHAnsi" w:eastAsiaTheme="minorEastAsia" w:hAnsiTheme="minorHAnsi" w:cstheme="minorBidi"/>
              <w:i w:val="0"/>
              <w:noProof/>
              <w:sz w:val="22"/>
              <w:szCs w:val="22"/>
            </w:rPr>
          </w:pPr>
          <w:hyperlink w:anchor="_Toc102563294" w:history="1">
            <w:r w:rsidR="00EB38EF" w:rsidRPr="005E0AE3">
              <w:rPr>
                <w:rStyle w:val="Hyperlink"/>
                <w:noProof/>
              </w:rPr>
              <w:t>2.1 Biểu đồ tuần tự Đăng nhập</w:t>
            </w:r>
            <w:r w:rsidR="00EB38EF">
              <w:rPr>
                <w:noProof/>
                <w:webHidden/>
              </w:rPr>
              <w:tab/>
            </w:r>
            <w:r w:rsidR="00EB38EF">
              <w:rPr>
                <w:noProof/>
                <w:webHidden/>
              </w:rPr>
              <w:fldChar w:fldCharType="begin"/>
            </w:r>
            <w:r w:rsidR="00EB38EF">
              <w:rPr>
                <w:noProof/>
                <w:webHidden/>
              </w:rPr>
              <w:instrText xml:space="preserve"> PAGEREF _Toc102563294 \h </w:instrText>
            </w:r>
            <w:r w:rsidR="00EB38EF">
              <w:rPr>
                <w:noProof/>
                <w:webHidden/>
              </w:rPr>
            </w:r>
            <w:r w:rsidR="00EB38EF">
              <w:rPr>
                <w:noProof/>
                <w:webHidden/>
              </w:rPr>
              <w:fldChar w:fldCharType="separate"/>
            </w:r>
            <w:r w:rsidR="00EB38EF">
              <w:rPr>
                <w:noProof/>
                <w:webHidden/>
              </w:rPr>
              <w:t>10</w:t>
            </w:r>
            <w:r w:rsidR="00EB38EF">
              <w:rPr>
                <w:noProof/>
                <w:webHidden/>
              </w:rPr>
              <w:fldChar w:fldCharType="end"/>
            </w:r>
          </w:hyperlink>
        </w:p>
        <w:p w14:paraId="0001BB78" w14:textId="44C63A39" w:rsidR="00EB38EF" w:rsidRDefault="003F669C">
          <w:pPr>
            <w:pStyle w:val="TOC3"/>
            <w:rPr>
              <w:rFonts w:asciiTheme="minorHAnsi" w:eastAsiaTheme="minorEastAsia" w:hAnsiTheme="minorHAnsi" w:cstheme="minorBidi"/>
              <w:i w:val="0"/>
              <w:noProof/>
              <w:sz w:val="22"/>
              <w:szCs w:val="22"/>
            </w:rPr>
          </w:pPr>
          <w:hyperlink w:anchor="_Toc102563295" w:history="1">
            <w:r w:rsidR="00EB38EF" w:rsidRPr="005E0AE3">
              <w:rPr>
                <w:rStyle w:val="Hyperlink"/>
                <w:noProof/>
              </w:rPr>
              <w:t>2.2 Biểu đồ tuần tự đăng kí</w:t>
            </w:r>
            <w:r w:rsidR="00EB38EF">
              <w:rPr>
                <w:noProof/>
                <w:webHidden/>
              </w:rPr>
              <w:tab/>
            </w:r>
            <w:r w:rsidR="00EB38EF">
              <w:rPr>
                <w:noProof/>
                <w:webHidden/>
              </w:rPr>
              <w:fldChar w:fldCharType="begin"/>
            </w:r>
            <w:r w:rsidR="00EB38EF">
              <w:rPr>
                <w:noProof/>
                <w:webHidden/>
              </w:rPr>
              <w:instrText xml:space="preserve"> PAGEREF _Toc102563295 \h </w:instrText>
            </w:r>
            <w:r w:rsidR="00EB38EF">
              <w:rPr>
                <w:noProof/>
                <w:webHidden/>
              </w:rPr>
            </w:r>
            <w:r w:rsidR="00EB38EF">
              <w:rPr>
                <w:noProof/>
                <w:webHidden/>
              </w:rPr>
              <w:fldChar w:fldCharType="separate"/>
            </w:r>
            <w:r w:rsidR="00EB38EF">
              <w:rPr>
                <w:noProof/>
                <w:webHidden/>
              </w:rPr>
              <w:t>11</w:t>
            </w:r>
            <w:r w:rsidR="00EB38EF">
              <w:rPr>
                <w:noProof/>
                <w:webHidden/>
              </w:rPr>
              <w:fldChar w:fldCharType="end"/>
            </w:r>
          </w:hyperlink>
        </w:p>
        <w:p w14:paraId="5D819933" w14:textId="3B4360E8" w:rsidR="00EB38EF" w:rsidRDefault="003F669C">
          <w:pPr>
            <w:pStyle w:val="TOC3"/>
            <w:rPr>
              <w:rFonts w:asciiTheme="minorHAnsi" w:eastAsiaTheme="minorEastAsia" w:hAnsiTheme="minorHAnsi" w:cstheme="minorBidi"/>
              <w:i w:val="0"/>
              <w:noProof/>
              <w:sz w:val="22"/>
              <w:szCs w:val="22"/>
            </w:rPr>
          </w:pPr>
          <w:hyperlink w:anchor="_Toc102563296" w:history="1">
            <w:r w:rsidR="00EB38EF" w:rsidRPr="005E0AE3">
              <w:rPr>
                <w:rStyle w:val="Hyperlink"/>
                <w:noProof/>
              </w:rPr>
              <w:t>2.3 Biểu đồ tuần tự đặt hàng</w:t>
            </w:r>
            <w:r w:rsidR="00EB38EF">
              <w:rPr>
                <w:noProof/>
                <w:webHidden/>
              </w:rPr>
              <w:tab/>
            </w:r>
            <w:r w:rsidR="00EB38EF">
              <w:rPr>
                <w:noProof/>
                <w:webHidden/>
              </w:rPr>
              <w:fldChar w:fldCharType="begin"/>
            </w:r>
            <w:r w:rsidR="00EB38EF">
              <w:rPr>
                <w:noProof/>
                <w:webHidden/>
              </w:rPr>
              <w:instrText xml:space="preserve"> PAGEREF _Toc102563296 \h </w:instrText>
            </w:r>
            <w:r w:rsidR="00EB38EF">
              <w:rPr>
                <w:noProof/>
                <w:webHidden/>
              </w:rPr>
            </w:r>
            <w:r w:rsidR="00EB38EF">
              <w:rPr>
                <w:noProof/>
                <w:webHidden/>
              </w:rPr>
              <w:fldChar w:fldCharType="separate"/>
            </w:r>
            <w:r w:rsidR="00EB38EF">
              <w:rPr>
                <w:noProof/>
                <w:webHidden/>
              </w:rPr>
              <w:t>11</w:t>
            </w:r>
            <w:r w:rsidR="00EB38EF">
              <w:rPr>
                <w:noProof/>
                <w:webHidden/>
              </w:rPr>
              <w:fldChar w:fldCharType="end"/>
            </w:r>
          </w:hyperlink>
        </w:p>
        <w:p w14:paraId="4FDF129E" w14:textId="7022B941" w:rsidR="00EB38EF" w:rsidRDefault="003F669C">
          <w:pPr>
            <w:pStyle w:val="TOC3"/>
            <w:rPr>
              <w:rFonts w:asciiTheme="minorHAnsi" w:eastAsiaTheme="minorEastAsia" w:hAnsiTheme="minorHAnsi" w:cstheme="minorBidi"/>
              <w:i w:val="0"/>
              <w:noProof/>
              <w:sz w:val="22"/>
              <w:szCs w:val="22"/>
            </w:rPr>
          </w:pPr>
          <w:hyperlink w:anchor="_Toc102563297" w:history="1">
            <w:r w:rsidR="00EB38EF" w:rsidRPr="005E0AE3">
              <w:rPr>
                <w:rStyle w:val="Hyperlink"/>
                <w:noProof/>
              </w:rPr>
              <w:t>2.4 Biểu đồ tuần tự quản lý sản phẩm</w:t>
            </w:r>
            <w:r w:rsidR="00EB38EF">
              <w:rPr>
                <w:noProof/>
                <w:webHidden/>
              </w:rPr>
              <w:tab/>
            </w:r>
            <w:r w:rsidR="00EB38EF">
              <w:rPr>
                <w:noProof/>
                <w:webHidden/>
              </w:rPr>
              <w:fldChar w:fldCharType="begin"/>
            </w:r>
            <w:r w:rsidR="00EB38EF">
              <w:rPr>
                <w:noProof/>
                <w:webHidden/>
              </w:rPr>
              <w:instrText xml:space="preserve"> PAGEREF _Toc102563297 \h </w:instrText>
            </w:r>
            <w:r w:rsidR="00EB38EF">
              <w:rPr>
                <w:noProof/>
                <w:webHidden/>
              </w:rPr>
            </w:r>
            <w:r w:rsidR="00EB38EF">
              <w:rPr>
                <w:noProof/>
                <w:webHidden/>
              </w:rPr>
              <w:fldChar w:fldCharType="separate"/>
            </w:r>
            <w:r w:rsidR="00EB38EF">
              <w:rPr>
                <w:noProof/>
                <w:webHidden/>
              </w:rPr>
              <w:t>12</w:t>
            </w:r>
            <w:r w:rsidR="00EB38EF">
              <w:rPr>
                <w:noProof/>
                <w:webHidden/>
              </w:rPr>
              <w:fldChar w:fldCharType="end"/>
            </w:r>
          </w:hyperlink>
        </w:p>
        <w:p w14:paraId="3BDA1DFA" w14:textId="04894DF4" w:rsidR="00EB38EF" w:rsidRDefault="003F669C">
          <w:pPr>
            <w:pStyle w:val="TOC3"/>
            <w:rPr>
              <w:rFonts w:asciiTheme="minorHAnsi" w:eastAsiaTheme="minorEastAsia" w:hAnsiTheme="minorHAnsi" w:cstheme="minorBidi"/>
              <w:i w:val="0"/>
              <w:noProof/>
              <w:sz w:val="22"/>
              <w:szCs w:val="22"/>
            </w:rPr>
          </w:pPr>
          <w:hyperlink w:anchor="_Toc102563298" w:history="1">
            <w:r w:rsidR="00EB38EF" w:rsidRPr="005E0AE3">
              <w:rPr>
                <w:rStyle w:val="Hyperlink"/>
                <w:noProof/>
              </w:rPr>
              <w:t>2.5 Biểu đồ tuần tự chi tiết sản phẩm</w:t>
            </w:r>
            <w:r w:rsidR="00EB38EF">
              <w:rPr>
                <w:noProof/>
                <w:webHidden/>
              </w:rPr>
              <w:tab/>
            </w:r>
            <w:r w:rsidR="00EB38EF">
              <w:rPr>
                <w:noProof/>
                <w:webHidden/>
              </w:rPr>
              <w:fldChar w:fldCharType="begin"/>
            </w:r>
            <w:r w:rsidR="00EB38EF">
              <w:rPr>
                <w:noProof/>
                <w:webHidden/>
              </w:rPr>
              <w:instrText xml:space="preserve"> PAGEREF _Toc102563298 \h </w:instrText>
            </w:r>
            <w:r w:rsidR="00EB38EF">
              <w:rPr>
                <w:noProof/>
                <w:webHidden/>
              </w:rPr>
            </w:r>
            <w:r w:rsidR="00EB38EF">
              <w:rPr>
                <w:noProof/>
                <w:webHidden/>
              </w:rPr>
              <w:fldChar w:fldCharType="separate"/>
            </w:r>
            <w:r w:rsidR="00EB38EF">
              <w:rPr>
                <w:noProof/>
                <w:webHidden/>
              </w:rPr>
              <w:t>12</w:t>
            </w:r>
            <w:r w:rsidR="00EB38EF">
              <w:rPr>
                <w:noProof/>
                <w:webHidden/>
              </w:rPr>
              <w:fldChar w:fldCharType="end"/>
            </w:r>
          </w:hyperlink>
        </w:p>
        <w:p w14:paraId="39BCCCD9" w14:textId="2D4AF2D9" w:rsidR="00EB38EF" w:rsidRDefault="003F669C">
          <w:pPr>
            <w:pStyle w:val="TOC3"/>
            <w:rPr>
              <w:rFonts w:asciiTheme="minorHAnsi" w:eastAsiaTheme="minorEastAsia" w:hAnsiTheme="minorHAnsi" w:cstheme="minorBidi"/>
              <w:i w:val="0"/>
              <w:noProof/>
              <w:sz w:val="22"/>
              <w:szCs w:val="22"/>
            </w:rPr>
          </w:pPr>
          <w:hyperlink w:anchor="_Toc102563299" w:history="1">
            <w:r w:rsidR="00EB38EF" w:rsidRPr="005E0AE3">
              <w:rPr>
                <w:rStyle w:val="Hyperlink"/>
                <w:noProof/>
              </w:rPr>
              <w:t>2.6 Biểu đồ tuần tự tìm kiếm</w:t>
            </w:r>
            <w:r w:rsidR="00EB38EF">
              <w:rPr>
                <w:noProof/>
                <w:webHidden/>
              </w:rPr>
              <w:tab/>
            </w:r>
            <w:r w:rsidR="00EB38EF">
              <w:rPr>
                <w:noProof/>
                <w:webHidden/>
              </w:rPr>
              <w:fldChar w:fldCharType="begin"/>
            </w:r>
            <w:r w:rsidR="00EB38EF">
              <w:rPr>
                <w:noProof/>
                <w:webHidden/>
              </w:rPr>
              <w:instrText xml:space="preserve"> PAGEREF _Toc102563299 \h </w:instrText>
            </w:r>
            <w:r w:rsidR="00EB38EF">
              <w:rPr>
                <w:noProof/>
                <w:webHidden/>
              </w:rPr>
            </w:r>
            <w:r w:rsidR="00EB38EF">
              <w:rPr>
                <w:noProof/>
                <w:webHidden/>
              </w:rPr>
              <w:fldChar w:fldCharType="separate"/>
            </w:r>
            <w:r w:rsidR="00EB38EF">
              <w:rPr>
                <w:noProof/>
                <w:webHidden/>
              </w:rPr>
              <w:t>13</w:t>
            </w:r>
            <w:r w:rsidR="00EB38EF">
              <w:rPr>
                <w:noProof/>
                <w:webHidden/>
              </w:rPr>
              <w:fldChar w:fldCharType="end"/>
            </w:r>
          </w:hyperlink>
        </w:p>
        <w:p w14:paraId="1B0B702F" w14:textId="25A827BB" w:rsidR="00EB38EF" w:rsidRDefault="003F669C">
          <w:pPr>
            <w:pStyle w:val="TOC2"/>
            <w:rPr>
              <w:rFonts w:asciiTheme="minorHAnsi" w:eastAsiaTheme="minorEastAsia" w:hAnsiTheme="minorHAnsi" w:cstheme="minorBidi"/>
              <w:noProof/>
              <w:sz w:val="22"/>
              <w:szCs w:val="22"/>
            </w:rPr>
          </w:pPr>
          <w:hyperlink w:anchor="_Toc102563300" w:history="1">
            <w:r w:rsidR="00EB38EF" w:rsidRPr="005E0AE3">
              <w:rPr>
                <w:rStyle w:val="Hyperlink"/>
                <w:noProof/>
              </w:rPr>
              <w:t>3. Lược đồ quan hệ thực thể</w:t>
            </w:r>
            <w:r w:rsidR="00EB38EF">
              <w:rPr>
                <w:noProof/>
                <w:webHidden/>
              </w:rPr>
              <w:tab/>
            </w:r>
            <w:r w:rsidR="00EB38EF">
              <w:rPr>
                <w:noProof/>
                <w:webHidden/>
              </w:rPr>
              <w:fldChar w:fldCharType="begin"/>
            </w:r>
            <w:r w:rsidR="00EB38EF">
              <w:rPr>
                <w:noProof/>
                <w:webHidden/>
              </w:rPr>
              <w:instrText xml:space="preserve"> PAGEREF _Toc102563300 \h </w:instrText>
            </w:r>
            <w:r w:rsidR="00EB38EF">
              <w:rPr>
                <w:noProof/>
                <w:webHidden/>
              </w:rPr>
            </w:r>
            <w:r w:rsidR="00EB38EF">
              <w:rPr>
                <w:noProof/>
                <w:webHidden/>
              </w:rPr>
              <w:fldChar w:fldCharType="separate"/>
            </w:r>
            <w:r w:rsidR="00EB38EF">
              <w:rPr>
                <w:noProof/>
                <w:webHidden/>
              </w:rPr>
              <w:t>13</w:t>
            </w:r>
            <w:r w:rsidR="00EB38EF">
              <w:rPr>
                <w:noProof/>
                <w:webHidden/>
              </w:rPr>
              <w:fldChar w:fldCharType="end"/>
            </w:r>
          </w:hyperlink>
        </w:p>
        <w:p w14:paraId="20DB7C44" w14:textId="582028E9" w:rsidR="00EB38EF" w:rsidRDefault="003F669C">
          <w:pPr>
            <w:pStyle w:val="TOC2"/>
            <w:rPr>
              <w:rFonts w:asciiTheme="minorHAnsi" w:eastAsiaTheme="minorEastAsia" w:hAnsiTheme="minorHAnsi" w:cstheme="minorBidi"/>
              <w:noProof/>
              <w:sz w:val="22"/>
              <w:szCs w:val="22"/>
            </w:rPr>
          </w:pPr>
          <w:hyperlink w:anchor="_Toc102563301" w:history="1">
            <w:r w:rsidR="00EB38EF" w:rsidRPr="005E0AE3">
              <w:rPr>
                <w:rStyle w:val="Hyperlink"/>
                <w:noProof/>
              </w:rPr>
              <w:t>4. Các bảng CSDL</w:t>
            </w:r>
            <w:r w:rsidR="00EB38EF">
              <w:rPr>
                <w:noProof/>
                <w:webHidden/>
              </w:rPr>
              <w:tab/>
            </w:r>
            <w:r w:rsidR="00EB38EF">
              <w:rPr>
                <w:noProof/>
                <w:webHidden/>
              </w:rPr>
              <w:fldChar w:fldCharType="begin"/>
            </w:r>
            <w:r w:rsidR="00EB38EF">
              <w:rPr>
                <w:noProof/>
                <w:webHidden/>
              </w:rPr>
              <w:instrText xml:space="preserve"> PAGEREF _Toc102563301 \h </w:instrText>
            </w:r>
            <w:r w:rsidR="00EB38EF">
              <w:rPr>
                <w:noProof/>
                <w:webHidden/>
              </w:rPr>
            </w:r>
            <w:r w:rsidR="00EB38EF">
              <w:rPr>
                <w:noProof/>
                <w:webHidden/>
              </w:rPr>
              <w:fldChar w:fldCharType="separate"/>
            </w:r>
            <w:r w:rsidR="00EB38EF">
              <w:rPr>
                <w:noProof/>
                <w:webHidden/>
              </w:rPr>
              <w:t>14</w:t>
            </w:r>
            <w:r w:rsidR="00EB38EF">
              <w:rPr>
                <w:noProof/>
                <w:webHidden/>
              </w:rPr>
              <w:fldChar w:fldCharType="end"/>
            </w:r>
          </w:hyperlink>
        </w:p>
        <w:p w14:paraId="1F3AF13B" w14:textId="5D8092DE" w:rsidR="00EB38EF" w:rsidRDefault="003F669C">
          <w:pPr>
            <w:pStyle w:val="TOC3"/>
            <w:rPr>
              <w:rFonts w:asciiTheme="minorHAnsi" w:eastAsiaTheme="minorEastAsia" w:hAnsiTheme="minorHAnsi" w:cstheme="minorBidi"/>
              <w:i w:val="0"/>
              <w:noProof/>
              <w:sz w:val="22"/>
              <w:szCs w:val="22"/>
            </w:rPr>
          </w:pPr>
          <w:hyperlink w:anchor="_Toc102563302" w:history="1">
            <w:r w:rsidR="00EB38EF" w:rsidRPr="005E0AE3">
              <w:rPr>
                <w:rStyle w:val="Hyperlink"/>
                <w:noProof/>
              </w:rPr>
              <w:t>4.1 Bảng Đơn Hàng</w:t>
            </w:r>
            <w:r w:rsidR="00EB38EF">
              <w:rPr>
                <w:noProof/>
                <w:webHidden/>
              </w:rPr>
              <w:tab/>
            </w:r>
            <w:r w:rsidR="00EB38EF">
              <w:rPr>
                <w:noProof/>
                <w:webHidden/>
              </w:rPr>
              <w:fldChar w:fldCharType="begin"/>
            </w:r>
            <w:r w:rsidR="00EB38EF">
              <w:rPr>
                <w:noProof/>
                <w:webHidden/>
              </w:rPr>
              <w:instrText xml:space="preserve"> PAGEREF _Toc102563302 \h </w:instrText>
            </w:r>
            <w:r w:rsidR="00EB38EF">
              <w:rPr>
                <w:noProof/>
                <w:webHidden/>
              </w:rPr>
            </w:r>
            <w:r w:rsidR="00EB38EF">
              <w:rPr>
                <w:noProof/>
                <w:webHidden/>
              </w:rPr>
              <w:fldChar w:fldCharType="separate"/>
            </w:r>
            <w:r w:rsidR="00EB38EF">
              <w:rPr>
                <w:noProof/>
                <w:webHidden/>
              </w:rPr>
              <w:t>14</w:t>
            </w:r>
            <w:r w:rsidR="00EB38EF">
              <w:rPr>
                <w:noProof/>
                <w:webHidden/>
              </w:rPr>
              <w:fldChar w:fldCharType="end"/>
            </w:r>
          </w:hyperlink>
        </w:p>
        <w:p w14:paraId="33452493" w14:textId="1875850C" w:rsidR="00EB38EF" w:rsidRDefault="003F669C">
          <w:pPr>
            <w:pStyle w:val="TOC3"/>
            <w:rPr>
              <w:rFonts w:asciiTheme="minorHAnsi" w:eastAsiaTheme="minorEastAsia" w:hAnsiTheme="minorHAnsi" w:cstheme="minorBidi"/>
              <w:i w:val="0"/>
              <w:noProof/>
              <w:sz w:val="22"/>
              <w:szCs w:val="22"/>
            </w:rPr>
          </w:pPr>
          <w:hyperlink w:anchor="_Toc102563303" w:history="1">
            <w:r w:rsidR="00EB38EF" w:rsidRPr="005E0AE3">
              <w:rPr>
                <w:rStyle w:val="Hyperlink"/>
                <w:noProof/>
              </w:rPr>
              <w:t>4.2 Bảng Sản Phẩm</w:t>
            </w:r>
            <w:r w:rsidR="00EB38EF">
              <w:rPr>
                <w:noProof/>
                <w:webHidden/>
              </w:rPr>
              <w:tab/>
            </w:r>
            <w:r w:rsidR="00EB38EF">
              <w:rPr>
                <w:noProof/>
                <w:webHidden/>
              </w:rPr>
              <w:fldChar w:fldCharType="begin"/>
            </w:r>
            <w:r w:rsidR="00EB38EF">
              <w:rPr>
                <w:noProof/>
                <w:webHidden/>
              </w:rPr>
              <w:instrText xml:space="preserve"> PAGEREF _Toc102563303 \h </w:instrText>
            </w:r>
            <w:r w:rsidR="00EB38EF">
              <w:rPr>
                <w:noProof/>
                <w:webHidden/>
              </w:rPr>
            </w:r>
            <w:r w:rsidR="00EB38EF">
              <w:rPr>
                <w:noProof/>
                <w:webHidden/>
              </w:rPr>
              <w:fldChar w:fldCharType="separate"/>
            </w:r>
            <w:r w:rsidR="00EB38EF">
              <w:rPr>
                <w:noProof/>
                <w:webHidden/>
              </w:rPr>
              <w:t>14</w:t>
            </w:r>
            <w:r w:rsidR="00EB38EF">
              <w:rPr>
                <w:noProof/>
                <w:webHidden/>
              </w:rPr>
              <w:fldChar w:fldCharType="end"/>
            </w:r>
          </w:hyperlink>
        </w:p>
        <w:p w14:paraId="7E98E175" w14:textId="4C98872F" w:rsidR="00EB38EF" w:rsidRDefault="003F669C">
          <w:pPr>
            <w:pStyle w:val="TOC3"/>
            <w:rPr>
              <w:rFonts w:asciiTheme="minorHAnsi" w:eastAsiaTheme="minorEastAsia" w:hAnsiTheme="minorHAnsi" w:cstheme="minorBidi"/>
              <w:i w:val="0"/>
              <w:noProof/>
              <w:sz w:val="22"/>
              <w:szCs w:val="22"/>
            </w:rPr>
          </w:pPr>
          <w:hyperlink w:anchor="_Toc102563304" w:history="1">
            <w:r w:rsidR="00EB38EF" w:rsidRPr="005E0AE3">
              <w:rPr>
                <w:rStyle w:val="Hyperlink"/>
                <w:noProof/>
              </w:rPr>
              <w:t>4.3 Bảng Tài Khoản</w:t>
            </w:r>
            <w:r w:rsidR="00EB38EF">
              <w:rPr>
                <w:noProof/>
                <w:webHidden/>
              </w:rPr>
              <w:tab/>
            </w:r>
            <w:r w:rsidR="00EB38EF">
              <w:rPr>
                <w:noProof/>
                <w:webHidden/>
              </w:rPr>
              <w:fldChar w:fldCharType="begin"/>
            </w:r>
            <w:r w:rsidR="00EB38EF">
              <w:rPr>
                <w:noProof/>
                <w:webHidden/>
              </w:rPr>
              <w:instrText xml:space="preserve"> PAGEREF _Toc102563304 \h </w:instrText>
            </w:r>
            <w:r w:rsidR="00EB38EF">
              <w:rPr>
                <w:noProof/>
                <w:webHidden/>
              </w:rPr>
            </w:r>
            <w:r w:rsidR="00EB38EF">
              <w:rPr>
                <w:noProof/>
                <w:webHidden/>
              </w:rPr>
              <w:fldChar w:fldCharType="separate"/>
            </w:r>
            <w:r w:rsidR="00EB38EF">
              <w:rPr>
                <w:noProof/>
                <w:webHidden/>
              </w:rPr>
              <w:t>15</w:t>
            </w:r>
            <w:r w:rsidR="00EB38EF">
              <w:rPr>
                <w:noProof/>
                <w:webHidden/>
              </w:rPr>
              <w:fldChar w:fldCharType="end"/>
            </w:r>
          </w:hyperlink>
        </w:p>
        <w:p w14:paraId="4A0E3F56" w14:textId="5F1EA520" w:rsidR="00EB38EF" w:rsidRDefault="003F669C">
          <w:pPr>
            <w:pStyle w:val="TOC3"/>
            <w:rPr>
              <w:rFonts w:asciiTheme="minorHAnsi" w:eastAsiaTheme="minorEastAsia" w:hAnsiTheme="minorHAnsi" w:cstheme="minorBidi"/>
              <w:i w:val="0"/>
              <w:noProof/>
              <w:sz w:val="22"/>
              <w:szCs w:val="22"/>
            </w:rPr>
          </w:pPr>
          <w:hyperlink w:anchor="_Toc102563305" w:history="1">
            <w:r w:rsidR="00EB38EF" w:rsidRPr="005E0AE3">
              <w:rPr>
                <w:rStyle w:val="Hyperlink"/>
                <w:noProof/>
              </w:rPr>
              <w:t>4.4 Bảng Bình Luận</w:t>
            </w:r>
            <w:r w:rsidR="00EB38EF">
              <w:rPr>
                <w:noProof/>
                <w:webHidden/>
              </w:rPr>
              <w:tab/>
            </w:r>
            <w:r w:rsidR="00EB38EF">
              <w:rPr>
                <w:noProof/>
                <w:webHidden/>
              </w:rPr>
              <w:fldChar w:fldCharType="begin"/>
            </w:r>
            <w:r w:rsidR="00EB38EF">
              <w:rPr>
                <w:noProof/>
                <w:webHidden/>
              </w:rPr>
              <w:instrText xml:space="preserve"> PAGEREF _Toc102563305 \h </w:instrText>
            </w:r>
            <w:r w:rsidR="00EB38EF">
              <w:rPr>
                <w:noProof/>
                <w:webHidden/>
              </w:rPr>
            </w:r>
            <w:r w:rsidR="00EB38EF">
              <w:rPr>
                <w:noProof/>
                <w:webHidden/>
              </w:rPr>
              <w:fldChar w:fldCharType="separate"/>
            </w:r>
            <w:r w:rsidR="00EB38EF">
              <w:rPr>
                <w:noProof/>
                <w:webHidden/>
              </w:rPr>
              <w:t>15</w:t>
            </w:r>
            <w:r w:rsidR="00EB38EF">
              <w:rPr>
                <w:noProof/>
                <w:webHidden/>
              </w:rPr>
              <w:fldChar w:fldCharType="end"/>
            </w:r>
          </w:hyperlink>
        </w:p>
        <w:p w14:paraId="1FA0AD92" w14:textId="7A44D51F" w:rsidR="00EB38EF" w:rsidRDefault="003F669C">
          <w:pPr>
            <w:pStyle w:val="TOC3"/>
            <w:rPr>
              <w:rFonts w:asciiTheme="minorHAnsi" w:eastAsiaTheme="minorEastAsia" w:hAnsiTheme="minorHAnsi" w:cstheme="minorBidi"/>
              <w:i w:val="0"/>
              <w:noProof/>
              <w:sz w:val="22"/>
              <w:szCs w:val="22"/>
            </w:rPr>
          </w:pPr>
          <w:hyperlink w:anchor="_Toc102563306" w:history="1">
            <w:r w:rsidR="00EB38EF" w:rsidRPr="005E0AE3">
              <w:rPr>
                <w:rStyle w:val="Hyperlink"/>
                <w:noProof/>
              </w:rPr>
              <w:t>4.5 Bảng Tin Tức</w:t>
            </w:r>
            <w:r w:rsidR="00EB38EF">
              <w:rPr>
                <w:noProof/>
                <w:webHidden/>
              </w:rPr>
              <w:tab/>
            </w:r>
            <w:r w:rsidR="00EB38EF">
              <w:rPr>
                <w:noProof/>
                <w:webHidden/>
              </w:rPr>
              <w:fldChar w:fldCharType="begin"/>
            </w:r>
            <w:r w:rsidR="00EB38EF">
              <w:rPr>
                <w:noProof/>
                <w:webHidden/>
              </w:rPr>
              <w:instrText xml:space="preserve"> PAGEREF _Toc102563306 \h </w:instrText>
            </w:r>
            <w:r w:rsidR="00EB38EF">
              <w:rPr>
                <w:noProof/>
                <w:webHidden/>
              </w:rPr>
            </w:r>
            <w:r w:rsidR="00EB38EF">
              <w:rPr>
                <w:noProof/>
                <w:webHidden/>
              </w:rPr>
              <w:fldChar w:fldCharType="separate"/>
            </w:r>
            <w:r w:rsidR="00EB38EF">
              <w:rPr>
                <w:noProof/>
                <w:webHidden/>
              </w:rPr>
              <w:t>15</w:t>
            </w:r>
            <w:r w:rsidR="00EB38EF">
              <w:rPr>
                <w:noProof/>
                <w:webHidden/>
              </w:rPr>
              <w:fldChar w:fldCharType="end"/>
            </w:r>
          </w:hyperlink>
        </w:p>
        <w:p w14:paraId="722F8005" w14:textId="4AA55CBD" w:rsidR="00EB38EF" w:rsidRDefault="003F669C">
          <w:pPr>
            <w:pStyle w:val="TOC1"/>
            <w:rPr>
              <w:rFonts w:asciiTheme="minorHAnsi" w:eastAsiaTheme="minorEastAsia" w:hAnsiTheme="minorHAnsi" w:cstheme="minorBidi"/>
              <w:b w:val="0"/>
              <w:noProof/>
              <w:sz w:val="22"/>
              <w:szCs w:val="22"/>
            </w:rPr>
          </w:pPr>
          <w:hyperlink w:anchor="_Toc102563307" w:history="1">
            <w:r w:rsidR="00EB38EF" w:rsidRPr="005E0AE3">
              <w:rPr>
                <w:rStyle w:val="Hyperlink"/>
                <w:noProof/>
              </w:rPr>
              <w:t>CHƯƠNG III. XÂY DỰNG WEBSITE</w:t>
            </w:r>
            <w:r w:rsidR="00EB38EF">
              <w:rPr>
                <w:noProof/>
                <w:webHidden/>
              </w:rPr>
              <w:tab/>
            </w:r>
            <w:r w:rsidR="00EB38EF">
              <w:rPr>
                <w:noProof/>
                <w:webHidden/>
              </w:rPr>
              <w:fldChar w:fldCharType="begin"/>
            </w:r>
            <w:r w:rsidR="00EB38EF">
              <w:rPr>
                <w:noProof/>
                <w:webHidden/>
              </w:rPr>
              <w:instrText xml:space="preserve"> PAGEREF _Toc102563307 \h </w:instrText>
            </w:r>
            <w:r w:rsidR="00EB38EF">
              <w:rPr>
                <w:noProof/>
                <w:webHidden/>
              </w:rPr>
            </w:r>
            <w:r w:rsidR="00EB38EF">
              <w:rPr>
                <w:noProof/>
                <w:webHidden/>
              </w:rPr>
              <w:fldChar w:fldCharType="separate"/>
            </w:r>
            <w:r w:rsidR="00EB38EF">
              <w:rPr>
                <w:noProof/>
                <w:webHidden/>
              </w:rPr>
              <w:t>16</w:t>
            </w:r>
            <w:r w:rsidR="00EB38EF">
              <w:rPr>
                <w:noProof/>
                <w:webHidden/>
              </w:rPr>
              <w:fldChar w:fldCharType="end"/>
            </w:r>
          </w:hyperlink>
        </w:p>
        <w:p w14:paraId="234F32AF" w14:textId="6827F1A6" w:rsidR="00EB38EF" w:rsidRDefault="003F669C">
          <w:pPr>
            <w:pStyle w:val="TOC2"/>
            <w:rPr>
              <w:rFonts w:asciiTheme="minorHAnsi" w:eastAsiaTheme="minorEastAsia" w:hAnsiTheme="minorHAnsi" w:cstheme="minorBidi"/>
              <w:noProof/>
              <w:sz w:val="22"/>
              <w:szCs w:val="22"/>
            </w:rPr>
          </w:pPr>
          <w:hyperlink w:anchor="_Toc102563308" w:history="1">
            <w:r w:rsidR="00EB38EF" w:rsidRPr="005E0AE3">
              <w:rPr>
                <w:rStyle w:val="Hyperlink"/>
                <w:noProof/>
              </w:rPr>
              <w:t>1. Đặt tả giao diện và thủ tục</w:t>
            </w:r>
            <w:r w:rsidR="00EB38EF">
              <w:rPr>
                <w:noProof/>
                <w:webHidden/>
              </w:rPr>
              <w:tab/>
            </w:r>
            <w:r w:rsidR="00EB38EF">
              <w:rPr>
                <w:noProof/>
                <w:webHidden/>
              </w:rPr>
              <w:fldChar w:fldCharType="begin"/>
            </w:r>
            <w:r w:rsidR="00EB38EF">
              <w:rPr>
                <w:noProof/>
                <w:webHidden/>
              </w:rPr>
              <w:instrText xml:space="preserve"> PAGEREF _Toc102563308 \h </w:instrText>
            </w:r>
            <w:r w:rsidR="00EB38EF">
              <w:rPr>
                <w:noProof/>
                <w:webHidden/>
              </w:rPr>
            </w:r>
            <w:r w:rsidR="00EB38EF">
              <w:rPr>
                <w:noProof/>
                <w:webHidden/>
              </w:rPr>
              <w:fldChar w:fldCharType="separate"/>
            </w:r>
            <w:r w:rsidR="00EB38EF">
              <w:rPr>
                <w:noProof/>
                <w:webHidden/>
              </w:rPr>
              <w:t>16</w:t>
            </w:r>
            <w:r w:rsidR="00EB38EF">
              <w:rPr>
                <w:noProof/>
                <w:webHidden/>
              </w:rPr>
              <w:fldChar w:fldCharType="end"/>
            </w:r>
          </w:hyperlink>
        </w:p>
        <w:p w14:paraId="30582896" w14:textId="25897E28" w:rsidR="00EB38EF" w:rsidRDefault="003F669C">
          <w:pPr>
            <w:pStyle w:val="TOC3"/>
            <w:rPr>
              <w:rFonts w:asciiTheme="minorHAnsi" w:eastAsiaTheme="minorEastAsia" w:hAnsiTheme="minorHAnsi" w:cstheme="minorBidi"/>
              <w:i w:val="0"/>
              <w:noProof/>
              <w:sz w:val="22"/>
              <w:szCs w:val="22"/>
            </w:rPr>
          </w:pPr>
          <w:hyperlink w:anchor="_Toc102563309" w:history="1">
            <w:r w:rsidR="00EB38EF" w:rsidRPr="005E0AE3">
              <w:rPr>
                <w:rStyle w:val="Hyperlink"/>
                <w:noProof/>
              </w:rPr>
              <w:t>1.1 Đặt tả giao diện trang chủ</w:t>
            </w:r>
            <w:r w:rsidR="00EB38EF">
              <w:rPr>
                <w:noProof/>
                <w:webHidden/>
              </w:rPr>
              <w:tab/>
            </w:r>
            <w:r w:rsidR="00EB38EF">
              <w:rPr>
                <w:noProof/>
                <w:webHidden/>
              </w:rPr>
              <w:fldChar w:fldCharType="begin"/>
            </w:r>
            <w:r w:rsidR="00EB38EF">
              <w:rPr>
                <w:noProof/>
                <w:webHidden/>
              </w:rPr>
              <w:instrText xml:space="preserve"> PAGEREF _Toc102563309 \h </w:instrText>
            </w:r>
            <w:r w:rsidR="00EB38EF">
              <w:rPr>
                <w:noProof/>
                <w:webHidden/>
              </w:rPr>
            </w:r>
            <w:r w:rsidR="00EB38EF">
              <w:rPr>
                <w:noProof/>
                <w:webHidden/>
              </w:rPr>
              <w:fldChar w:fldCharType="separate"/>
            </w:r>
            <w:r w:rsidR="00EB38EF">
              <w:rPr>
                <w:noProof/>
                <w:webHidden/>
              </w:rPr>
              <w:t>16</w:t>
            </w:r>
            <w:r w:rsidR="00EB38EF">
              <w:rPr>
                <w:noProof/>
                <w:webHidden/>
              </w:rPr>
              <w:fldChar w:fldCharType="end"/>
            </w:r>
          </w:hyperlink>
        </w:p>
        <w:p w14:paraId="4119C122" w14:textId="385CA6F0" w:rsidR="00EB38EF" w:rsidRDefault="003F669C">
          <w:pPr>
            <w:pStyle w:val="TOC3"/>
            <w:rPr>
              <w:rFonts w:asciiTheme="minorHAnsi" w:eastAsiaTheme="minorEastAsia" w:hAnsiTheme="minorHAnsi" w:cstheme="minorBidi"/>
              <w:i w:val="0"/>
              <w:noProof/>
              <w:sz w:val="22"/>
              <w:szCs w:val="22"/>
            </w:rPr>
          </w:pPr>
          <w:hyperlink w:anchor="_Toc102563310" w:history="1">
            <w:r w:rsidR="00EB38EF" w:rsidRPr="005E0AE3">
              <w:rPr>
                <w:rStyle w:val="Hyperlink"/>
                <w:noProof/>
              </w:rPr>
              <w:t>1.2 Đặt tả giao diện trang đăng ký</w:t>
            </w:r>
            <w:r w:rsidR="00EB38EF">
              <w:rPr>
                <w:noProof/>
                <w:webHidden/>
              </w:rPr>
              <w:tab/>
            </w:r>
            <w:r w:rsidR="00EB38EF">
              <w:rPr>
                <w:noProof/>
                <w:webHidden/>
              </w:rPr>
              <w:fldChar w:fldCharType="begin"/>
            </w:r>
            <w:r w:rsidR="00EB38EF">
              <w:rPr>
                <w:noProof/>
                <w:webHidden/>
              </w:rPr>
              <w:instrText xml:space="preserve"> PAGEREF _Toc102563310 \h </w:instrText>
            </w:r>
            <w:r w:rsidR="00EB38EF">
              <w:rPr>
                <w:noProof/>
                <w:webHidden/>
              </w:rPr>
            </w:r>
            <w:r w:rsidR="00EB38EF">
              <w:rPr>
                <w:noProof/>
                <w:webHidden/>
              </w:rPr>
              <w:fldChar w:fldCharType="separate"/>
            </w:r>
            <w:r w:rsidR="00EB38EF">
              <w:rPr>
                <w:noProof/>
                <w:webHidden/>
              </w:rPr>
              <w:t>16</w:t>
            </w:r>
            <w:r w:rsidR="00EB38EF">
              <w:rPr>
                <w:noProof/>
                <w:webHidden/>
              </w:rPr>
              <w:fldChar w:fldCharType="end"/>
            </w:r>
          </w:hyperlink>
        </w:p>
        <w:p w14:paraId="14130980" w14:textId="399B1E0E" w:rsidR="00EB38EF" w:rsidRDefault="003F669C">
          <w:pPr>
            <w:pStyle w:val="TOC3"/>
            <w:rPr>
              <w:rFonts w:asciiTheme="minorHAnsi" w:eastAsiaTheme="minorEastAsia" w:hAnsiTheme="minorHAnsi" w:cstheme="minorBidi"/>
              <w:i w:val="0"/>
              <w:noProof/>
              <w:sz w:val="22"/>
              <w:szCs w:val="22"/>
            </w:rPr>
          </w:pPr>
          <w:hyperlink w:anchor="_Toc102563311" w:history="1">
            <w:r w:rsidR="00EB38EF" w:rsidRPr="005E0AE3">
              <w:rPr>
                <w:rStyle w:val="Hyperlink"/>
                <w:noProof/>
              </w:rPr>
              <w:t>1.3 Đặt tả giao diện trang đăng nhập</w:t>
            </w:r>
            <w:r w:rsidR="00EB38EF">
              <w:rPr>
                <w:noProof/>
                <w:webHidden/>
              </w:rPr>
              <w:tab/>
            </w:r>
            <w:r w:rsidR="00EB38EF">
              <w:rPr>
                <w:noProof/>
                <w:webHidden/>
              </w:rPr>
              <w:fldChar w:fldCharType="begin"/>
            </w:r>
            <w:r w:rsidR="00EB38EF">
              <w:rPr>
                <w:noProof/>
                <w:webHidden/>
              </w:rPr>
              <w:instrText xml:space="preserve"> PAGEREF _Toc102563311 \h </w:instrText>
            </w:r>
            <w:r w:rsidR="00EB38EF">
              <w:rPr>
                <w:noProof/>
                <w:webHidden/>
              </w:rPr>
            </w:r>
            <w:r w:rsidR="00EB38EF">
              <w:rPr>
                <w:noProof/>
                <w:webHidden/>
              </w:rPr>
              <w:fldChar w:fldCharType="separate"/>
            </w:r>
            <w:r w:rsidR="00EB38EF">
              <w:rPr>
                <w:noProof/>
                <w:webHidden/>
              </w:rPr>
              <w:t>17</w:t>
            </w:r>
            <w:r w:rsidR="00EB38EF">
              <w:rPr>
                <w:noProof/>
                <w:webHidden/>
              </w:rPr>
              <w:fldChar w:fldCharType="end"/>
            </w:r>
          </w:hyperlink>
        </w:p>
        <w:p w14:paraId="3960264D" w14:textId="49277185" w:rsidR="00EB38EF" w:rsidRDefault="003F669C">
          <w:pPr>
            <w:pStyle w:val="TOC3"/>
            <w:rPr>
              <w:rFonts w:asciiTheme="minorHAnsi" w:eastAsiaTheme="minorEastAsia" w:hAnsiTheme="minorHAnsi" w:cstheme="minorBidi"/>
              <w:i w:val="0"/>
              <w:noProof/>
              <w:sz w:val="22"/>
              <w:szCs w:val="22"/>
            </w:rPr>
          </w:pPr>
          <w:hyperlink w:anchor="_Toc102563312" w:history="1">
            <w:r w:rsidR="00EB38EF" w:rsidRPr="005E0AE3">
              <w:rPr>
                <w:rStyle w:val="Hyperlink"/>
                <w:noProof/>
              </w:rPr>
              <w:t>1.4 Đặt tả giao diện chi tiết sản phẩm</w:t>
            </w:r>
            <w:r w:rsidR="00EB38EF">
              <w:rPr>
                <w:noProof/>
                <w:webHidden/>
              </w:rPr>
              <w:tab/>
            </w:r>
            <w:r w:rsidR="00EB38EF">
              <w:rPr>
                <w:noProof/>
                <w:webHidden/>
              </w:rPr>
              <w:fldChar w:fldCharType="begin"/>
            </w:r>
            <w:r w:rsidR="00EB38EF">
              <w:rPr>
                <w:noProof/>
                <w:webHidden/>
              </w:rPr>
              <w:instrText xml:space="preserve"> PAGEREF _Toc102563312 \h </w:instrText>
            </w:r>
            <w:r w:rsidR="00EB38EF">
              <w:rPr>
                <w:noProof/>
                <w:webHidden/>
              </w:rPr>
            </w:r>
            <w:r w:rsidR="00EB38EF">
              <w:rPr>
                <w:noProof/>
                <w:webHidden/>
              </w:rPr>
              <w:fldChar w:fldCharType="separate"/>
            </w:r>
            <w:r w:rsidR="00EB38EF">
              <w:rPr>
                <w:noProof/>
                <w:webHidden/>
              </w:rPr>
              <w:t>18</w:t>
            </w:r>
            <w:r w:rsidR="00EB38EF">
              <w:rPr>
                <w:noProof/>
                <w:webHidden/>
              </w:rPr>
              <w:fldChar w:fldCharType="end"/>
            </w:r>
          </w:hyperlink>
        </w:p>
        <w:p w14:paraId="38AA37A8" w14:textId="31A88A5A" w:rsidR="00EB38EF" w:rsidRDefault="003F669C">
          <w:pPr>
            <w:pStyle w:val="TOC3"/>
            <w:rPr>
              <w:rFonts w:asciiTheme="minorHAnsi" w:eastAsiaTheme="minorEastAsia" w:hAnsiTheme="minorHAnsi" w:cstheme="minorBidi"/>
              <w:i w:val="0"/>
              <w:noProof/>
              <w:sz w:val="22"/>
              <w:szCs w:val="22"/>
            </w:rPr>
          </w:pPr>
          <w:hyperlink w:anchor="_Toc102563313" w:history="1">
            <w:r w:rsidR="00EB38EF" w:rsidRPr="005E0AE3">
              <w:rPr>
                <w:rStyle w:val="Hyperlink"/>
                <w:noProof/>
              </w:rPr>
              <w:t>1.5 Đặt tả giao diện giỏ hàng</w:t>
            </w:r>
            <w:r w:rsidR="00EB38EF">
              <w:rPr>
                <w:noProof/>
                <w:webHidden/>
              </w:rPr>
              <w:tab/>
            </w:r>
            <w:r w:rsidR="00EB38EF">
              <w:rPr>
                <w:noProof/>
                <w:webHidden/>
              </w:rPr>
              <w:fldChar w:fldCharType="begin"/>
            </w:r>
            <w:r w:rsidR="00EB38EF">
              <w:rPr>
                <w:noProof/>
                <w:webHidden/>
              </w:rPr>
              <w:instrText xml:space="preserve"> PAGEREF _Toc102563313 \h </w:instrText>
            </w:r>
            <w:r w:rsidR="00EB38EF">
              <w:rPr>
                <w:noProof/>
                <w:webHidden/>
              </w:rPr>
            </w:r>
            <w:r w:rsidR="00EB38EF">
              <w:rPr>
                <w:noProof/>
                <w:webHidden/>
              </w:rPr>
              <w:fldChar w:fldCharType="separate"/>
            </w:r>
            <w:r w:rsidR="00EB38EF">
              <w:rPr>
                <w:noProof/>
                <w:webHidden/>
              </w:rPr>
              <w:t>19</w:t>
            </w:r>
            <w:r w:rsidR="00EB38EF">
              <w:rPr>
                <w:noProof/>
                <w:webHidden/>
              </w:rPr>
              <w:fldChar w:fldCharType="end"/>
            </w:r>
          </w:hyperlink>
        </w:p>
        <w:p w14:paraId="75260025" w14:textId="399F4021" w:rsidR="00EB38EF" w:rsidRDefault="003F669C">
          <w:pPr>
            <w:pStyle w:val="TOC3"/>
            <w:rPr>
              <w:rFonts w:asciiTheme="minorHAnsi" w:eastAsiaTheme="minorEastAsia" w:hAnsiTheme="minorHAnsi" w:cstheme="minorBidi"/>
              <w:i w:val="0"/>
              <w:noProof/>
              <w:sz w:val="22"/>
              <w:szCs w:val="22"/>
            </w:rPr>
          </w:pPr>
          <w:hyperlink w:anchor="_Toc102563314" w:history="1">
            <w:r w:rsidR="00EB38EF" w:rsidRPr="005E0AE3">
              <w:rPr>
                <w:rStyle w:val="Hyperlink"/>
                <w:noProof/>
              </w:rPr>
              <w:t>1.6 Đặt tả giao diện sản phẩm khuyến mãi</w:t>
            </w:r>
            <w:r w:rsidR="00EB38EF">
              <w:rPr>
                <w:noProof/>
                <w:webHidden/>
              </w:rPr>
              <w:tab/>
            </w:r>
            <w:r w:rsidR="00EB38EF">
              <w:rPr>
                <w:noProof/>
                <w:webHidden/>
              </w:rPr>
              <w:fldChar w:fldCharType="begin"/>
            </w:r>
            <w:r w:rsidR="00EB38EF">
              <w:rPr>
                <w:noProof/>
                <w:webHidden/>
              </w:rPr>
              <w:instrText xml:space="preserve"> PAGEREF _Toc102563314 \h </w:instrText>
            </w:r>
            <w:r w:rsidR="00EB38EF">
              <w:rPr>
                <w:noProof/>
                <w:webHidden/>
              </w:rPr>
            </w:r>
            <w:r w:rsidR="00EB38EF">
              <w:rPr>
                <w:noProof/>
                <w:webHidden/>
              </w:rPr>
              <w:fldChar w:fldCharType="separate"/>
            </w:r>
            <w:r w:rsidR="00EB38EF">
              <w:rPr>
                <w:noProof/>
                <w:webHidden/>
              </w:rPr>
              <w:t>19</w:t>
            </w:r>
            <w:r w:rsidR="00EB38EF">
              <w:rPr>
                <w:noProof/>
                <w:webHidden/>
              </w:rPr>
              <w:fldChar w:fldCharType="end"/>
            </w:r>
          </w:hyperlink>
        </w:p>
        <w:p w14:paraId="4DE07CA8" w14:textId="23B88514" w:rsidR="00EB38EF" w:rsidRDefault="003F669C">
          <w:pPr>
            <w:pStyle w:val="TOC3"/>
            <w:rPr>
              <w:rFonts w:asciiTheme="minorHAnsi" w:eastAsiaTheme="minorEastAsia" w:hAnsiTheme="minorHAnsi" w:cstheme="minorBidi"/>
              <w:i w:val="0"/>
              <w:noProof/>
              <w:sz w:val="22"/>
              <w:szCs w:val="22"/>
            </w:rPr>
          </w:pPr>
          <w:hyperlink w:anchor="_Toc102563315" w:history="1">
            <w:r w:rsidR="00EB38EF" w:rsidRPr="005E0AE3">
              <w:rPr>
                <w:rStyle w:val="Hyperlink"/>
                <w:noProof/>
              </w:rPr>
              <w:t>1.7 Đặt tả giao diện giới thiệu</w:t>
            </w:r>
            <w:r w:rsidR="00EB38EF">
              <w:rPr>
                <w:noProof/>
                <w:webHidden/>
              </w:rPr>
              <w:tab/>
            </w:r>
            <w:r w:rsidR="00EB38EF">
              <w:rPr>
                <w:noProof/>
                <w:webHidden/>
              </w:rPr>
              <w:fldChar w:fldCharType="begin"/>
            </w:r>
            <w:r w:rsidR="00EB38EF">
              <w:rPr>
                <w:noProof/>
                <w:webHidden/>
              </w:rPr>
              <w:instrText xml:space="preserve"> PAGEREF _Toc102563315 \h </w:instrText>
            </w:r>
            <w:r w:rsidR="00EB38EF">
              <w:rPr>
                <w:noProof/>
                <w:webHidden/>
              </w:rPr>
            </w:r>
            <w:r w:rsidR="00EB38EF">
              <w:rPr>
                <w:noProof/>
                <w:webHidden/>
              </w:rPr>
              <w:fldChar w:fldCharType="separate"/>
            </w:r>
            <w:r w:rsidR="00EB38EF">
              <w:rPr>
                <w:noProof/>
                <w:webHidden/>
              </w:rPr>
              <w:t>20</w:t>
            </w:r>
            <w:r w:rsidR="00EB38EF">
              <w:rPr>
                <w:noProof/>
                <w:webHidden/>
              </w:rPr>
              <w:fldChar w:fldCharType="end"/>
            </w:r>
          </w:hyperlink>
        </w:p>
        <w:p w14:paraId="381B248E" w14:textId="49C9CE9C" w:rsidR="00EB38EF" w:rsidRDefault="003F669C">
          <w:pPr>
            <w:pStyle w:val="TOC2"/>
            <w:rPr>
              <w:rFonts w:asciiTheme="minorHAnsi" w:eastAsiaTheme="minorEastAsia" w:hAnsiTheme="minorHAnsi" w:cstheme="minorBidi"/>
              <w:noProof/>
              <w:sz w:val="22"/>
              <w:szCs w:val="22"/>
            </w:rPr>
          </w:pPr>
          <w:hyperlink w:anchor="_Toc102563316" w:history="1">
            <w:r w:rsidR="00EB38EF" w:rsidRPr="005E0AE3">
              <w:rPr>
                <w:rStyle w:val="Hyperlink"/>
                <w:noProof/>
              </w:rPr>
              <w:t>2. Một số giao diện trang Admin</w:t>
            </w:r>
            <w:r w:rsidR="00EB38EF">
              <w:rPr>
                <w:noProof/>
                <w:webHidden/>
              </w:rPr>
              <w:tab/>
            </w:r>
            <w:r w:rsidR="00EB38EF">
              <w:rPr>
                <w:noProof/>
                <w:webHidden/>
              </w:rPr>
              <w:fldChar w:fldCharType="begin"/>
            </w:r>
            <w:r w:rsidR="00EB38EF">
              <w:rPr>
                <w:noProof/>
                <w:webHidden/>
              </w:rPr>
              <w:instrText xml:space="preserve"> PAGEREF _Toc102563316 \h </w:instrText>
            </w:r>
            <w:r w:rsidR="00EB38EF">
              <w:rPr>
                <w:noProof/>
                <w:webHidden/>
              </w:rPr>
            </w:r>
            <w:r w:rsidR="00EB38EF">
              <w:rPr>
                <w:noProof/>
                <w:webHidden/>
              </w:rPr>
              <w:fldChar w:fldCharType="separate"/>
            </w:r>
            <w:r w:rsidR="00EB38EF">
              <w:rPr>
                <w:noProof/>
                <w:webHidden/>
              </w:rPr>
              <w:t>21</w:t>
            </w:r>
            <w:r w:rsidR="00EB38EF">
              <w:rPr>
                <w:noProof/>
                <w:webHidden/>
              </w:rPr>
              <w:fldChar w:fldCharType="end"/>
            </w:r>
          </w:hyperlink>
        </w:p>
        <w:p w14:paraId="0456282B" w14:textId="79A45E45" w:rsidR="00EB38EF" w:rsidRDefault="003F669C">
          <w:pPr>
            <w:pStyle w:val="TOC3"/>
            <w:rPr>
              <w:rFonts w:asciiTheme="minorHAnsi" w:eastAsiaTheme="minorEastAsia" w:hAnsiTheme="minorHAnsi" w:cstheme="minorBidi"/>
              <w:i w:val="0"/>
              <w:noProof/>
              <w:sz w:val="22"/>
              <w:szCs w:val="22"/>
            </w:rPr>
          </w:pPr>
          <w:hyperlink w:anchor="_Toc102563317" w:history="1">
            <w:r w:rsidR="00EB38EF" w:rsidRPr="005E0AE3">
              <w:rPr>
                <w:rStyle w:val="Hyperlink"/>
                <w:noProof/>
              </w:rPr>
              <w:t>2.1 Đặt tả giao diện trang chủ admin</w:t>
            </w:r>
            <w:r w:rsidR="00EB38EF">
              <w:rPr>
                <w:noProof/>
                <w:webHidden/>
              </w:rPr>
              <w:tab/>
            </w:r>
            <w:r w:rsidR="00EB38EF">
              <w:rPr>
                <w:noProof/>
                <w:webHidden/>
              </w:rPr>
              <w:fldChar w:fldCharType="begin"/>
            </w:r>
            <w:r w:rsidR="00EB38EF">
              <w:rPr>
                <w:noProof/>
                <w:webHidden/>
              </w:rPr>
              <w:instrText xml:space="preserve"> PAGEREF _Toc102563317 \h </w:instrText>
            </w:r>
            <w:r w:rsidR="00EB38EF">
              <w:rPr>
                <w:noProof/>
                <w:webHidden/>
              </w:rPr>
            </w:r>
            <w:r w:rsidR="00EB38EF">
              <w:rPr>
                <w:noProof/>
                <w:webHidden/>
              </w:rPr>
              <w:fldChar w:fldCharType="separate"/>
            </w:r>
            <w:r w:rsidR="00EB38EF">
              <w:rPr>
                <w:noProof/>
                <w:webHidden/>
              </w:rPr>
              <w:t>21</w:t>
            </w:r>
            <w:r w:rsidR="00EB38EF">
              <w:rPr>
                <w:noProof/>
                <w:webHidden/>
              </w:rPr>
              <w:fldChar w:fldCharType="end"/>
            </w:r>
          </w:hyperlink>
        </w:p>
        <w:p w14:paraId="784F9F28" w14:textId="68768039" w:rsidR="00EB38EF" w:rsidRDefault="003F669C">
          <w:pPr>
            <w:pStyle w:val="TOC3"/>
            <w:rPr>
              <w:rFonts w:asciiTheme="minorHAnsi" w:eastAsiaTheme="minorEastAsia" w:hAnsiTheme="minorHAnsi" w:cstheme="minorBidi"/>
              <w:i w:val="0"/>
              <w:noProof/>
              <w:sz w:val="22"/>
              <w:szCs w:val="22"/>
            </w:rPr>
          </w:pPr>
          <w:hyperlink w:anchor="_Toc102563318" w:history="1">
            <w:r w:rsidR="00EB38EF" w:rsidRPr="005E0AE3">
              <w:rPr>
                <w:rStyle w:val="Hyperlink"/>
                <w:noProof/>
              </w:rPr>
              <w:t>2.2 Đặt tả giao diện trang Chỉnh Sửa Sản Phẩm</w:t>
            </w:r>
            <w:r w:rsidR="00EB38EF">
              <w:rPr>
                <w:noProof/>
                <w:webHidden/>
              </w:rPr>
              <w:tab/>
            </w:r>
            <w:r w:rsidR="00EB38EF">
              <w:rPr>
                <w:noProof/>
                <w:webHidden/>
              </w:rPr>
              <w:fldChar w:fldCharType="begin"/>
            </w:r>
            <w:r w:rsidR="00EB38EF">
              <w:rPr>
                <w:noProof/>
                <w:webHidden/>
              </w:rPr>
              <w:instrText xml:space="preserve"> PAGEREF _Toc102563318 \h </w:instrText>
            </w:r>
            <w:r w:rsidR="00EB38EF">
              <w:rPr>
                <w:noProof/>
                <w:webHidden/>
              </w:rPr>
            </w:r>
            <w:r w:rsidR="00EB38EF">
              <w:rPr>
                <w:noProof/>
                <w:webHidden/>
              </w:rPr>
              <w:fldChar w:fldCharType="separate"/>
            </w:r>
            <w:r w:rsidR="00EB38EF">
              <w:rPr>
                <w:noProof/>
                <w:webHidden/>
              </w:rPr>
              <w:t>21</w:t>
            </w:r>
            <w:r w:rsidR="00EB38EF">
              <w:rPr>
                <w:noProof/>
                <w:webHidden/>
              </w:rPr>
              <w:fldChar w:fldCharType="end"/>
            </w:r>
          </w:hyperlink>
        </w:p>
        <w:p w14:paraId="2199C1D0" w14:textId="23829B6B" w:rsidR="00EB38EF" w:rsidRDefault="003F669C">
          <w:pPr>
            <w:pStyle w:val="TOC3"/>
            <w:rPr>
              <w:rFonts w:asciiTheme="minorHAnsi" w:eastAsiaTheme="minorEastAsia" w:hAnsiTheme="minorHAnsi" w:cstheme="minorBidi"/>
              <w:i w:val="0"/>
              <w:noProof/>
              <w:sz w:val="22"/>
              <w:szCs w:val="22"/>
            </w:rPr>
          </w:pPr>
          <w:hyperlink w:anchor="_Toc102563319" w:history="1">
            <w:r w:rsidR="00EB38EF" w:rsidRPr="005E0AE3">
              <w:rPr>
                <w:rStyle w:val="Hyperlink"/>
                <w:noProof/>
              </w:rPr>
              <w:t>2.3 Đặt tả giao diện Thêm Sản Phẩm</w:t>
            </w:r>
            <w:r w:rsidR="00EB38EF">
              <w:rPr>
                <w:noProof/>
                <w:webHidden/>
              </w:rPr>
              <w:tab/>
            </w:r>
            <w:r w:rsidR="00EB38EF">
              <w:rPr>
                <w:noProof/>
                <w:webHidden/>
              </w:rPr>
              <w:fldChar w:fldCharType="begin"/>
            </w:r>
            <w:r w:rsidR="00EB38EF">
              <w:rPr>
                <w:noProof/>
                <w:webHidden/>
              </w:rPr>
              <w:instrText xml:space="preserve"> PAGEREF _Toc102563319 \h </w:instrText>
            </w:r>
            <w:r w:rsidR="00EB38EF">
              <w:rPr>
                <w:noProof/>
                <w:webHidden/>
              </w:rPr>
            </w:r>
            <w:r w:rsidR="00EB38EF">
              <w:rPr>
                <w:noProof/>
                <w:webHidden/>
              </w:rPr>
              <w:fldChar w:fldCharType="separate"/>
            </w:r>
            <w:r w:rsidR="00EB38EF">
              <w:rPr>
                <w:noProof/>
                <w:webHidden/>
              </w:rPr>
              <w:t>22</w:t>
            </w:r>
            <w:r w:rsidR="00EB38EF">
              <w:rPr>
                <w:noProof/>
                <w:webHidden/>
              </w:rPr>
              <w:fldChar w:fldCharType="end"/>
            </w:r>
          </w:hyperlink>
        </w:p>
        <w:p w14:paraId="22ACFAD7" w14:textId="2C55FC88" w:rsidR="00EB38EF" w:rsidRDefault="003F669C">
          <w:pPr>
            <w:pStyle w:val="TOC3"/>
            <w:rPr>
              <w:rFonts w:asciiTheme="minorHAnsi" w:eastAsiaTheme="minorEastAsia" w:hAnsiTheme="minorHAnsi" w:cstheme="minorBidi"/>
              <w:i w:val="0"/>
              <w:noProof/>
              <w:sz w:val="22"/>
              <w:szCs w:val="22"/>
            </w:rPr>
          </w:pPr>
          <w:hyperlink w:anchor="_Toc102563320" w:history="1">
            <w:r w:rsidR="00EB38EF" w:rsidRPr="005E0AE3">
              <w:rPr>
                <w:rStyle w:val="Hyperlink"/>
                <w:noProof/>
              </w:rPr>
              <w:t>2.5 Đặt tả giao diện danh mục sản phẩm</w:t>
            </w:r>
            <w:r w:rsidR="00EB38EF">
              <w:rPr>
                <w:noProof/>
                <w:webHidden/>
              </w:rPr>
              <w:tab/>
            </w:r>
            <w:r w:rsidR="00EB38EF">
              <w:rPr>
                <w:noProof/>
                <w:webHidden/>
              </w:rPr>
              <w:fldChar w:fldCharType="begin"/>
            </w:r>
            <w:r w:rsidR="00EB38EF">
              <w:rPr>
                <w:noProof/>
                <w:webHidden/>
              </w:rPr>
              <w:instrText xml:space="preserve"> PAGEREF _Toc102563320 \h </w:instrText>
            </w:r>
            <w:r w:rsidR="00EB38EF">
              <w:rPr>
                <w:noProof/>
                <w:webHidden/>
              </w:rPr>
            </w:r>
            <w:r w:rsidR="00EB38EF">
              <w:rPr>
                <w:noProof/>
                <w:webHidden/>
              </w:rPr>
              <w:fldChar w:fldCharType="separate"/>
            </w:r>
            <w:r w:rsidR="00EB38EF">
              <w:rPr>
                <w:noProof/>
                <w:webHidden/>
              </w:rPr>
              <w:t>23</w:t>
            </w:r>
            <w:r w:rsidR="00EB38EF">
              <w:rPr>
                <w:noProof/>
                <w:webHidden/>
              </w:rPr>
              <w:fldChar w:fldCharType="end"/>
            </w:r>
          </w:hyperlink>
        </w:p>
        <w:p w14:paraId="611FDF5F" w14:textId="2F605CC4" w:rsidR="00EB38EF" w:rsidRDefault="003F669C">
          <w:pPr>
            <w:pStyle w:val="TOC1"/>
            <w:rPr>
              <w:rFonts w:asciiTheme="minorHAnsi" w:eastAsiaTheme="minorEastAsia" w:hAnsiTheme="minorHAnsi" w:cstheme="minorBidi"/>
              <w:b w:val="0"/>
              <w:noProof/>
              <w:sz w:val="22"/>
              <w:szCs w:val="22"/>
            </w:rPr>
          </w:pPr>
          <w:hyperlink w:anchor="_Toc102563321" w:history="1">
            <w:r w:rsidR="00EB38EF" w:rsidRPr="005E0AE3">
              <w:rPr>
                <w:rStyle w:val="Hyperlink"/>
                <w:noProof/>
              </w:rPr>
              <w:t>KẾT LUẬN</w:t>
            </w:r>
            <w:r w:rsidR="00EB38EF">
              <w:rPr>
                <w:noProof/>
                <w:webHidden/>
              </w:rPr>
              <w:tab/>
            </w:r>
            <w:r w:rsidR="00EB38EF">
              <w:rPr>
                <w:noProof/>
                <w:webHidden/>
              </w:rPr>
              <w:fldChar w:fldCharType="begin"/>
            </w:r>
            <w:r w:rsidR="00EB38EF">
              <w:rPr>
                <w:noProof/>
                <w:webHidden/>
              </w:rPr>
              <w:instrText xml:space="preserve"> PAGEREF _Toc102563321 \h </w:instrText>
            </w:r>
            <w:r w:rsidR="00EB38EF">
              <w:rPr>
                <w:noProof/>
                <w:webHidden/>
              </w:rPr>
            </w:r>
            <w:r w:rsidR="00EB38EF">
              <w:rPr>
                <w:noProof/>
                <w:webHidden/>
              </w:rPr>
              <w:fldChar w:fldCharType="separate"/>
            </w:r>
            <w:r w:rsidR="00EB38EF">
              <w:rPr>
                <w:noProof/>
                <w:webHidden/>
              </w:rPr>
              <w:t>25</w:t>
            </w:r>
            <w:r w:rsidR="00EB38EF">
              <w:rPr>
                <w:noProof/>
                <w:webHidden/>
              </w:rPr>
              <w:fldChar w:fldCharType="end"/>
            </w:r>
          </w:hyperlink>
        </w:p>
        <w:p w14:paraId="1EC9347A" w14:textId="33D4DDB1" w:rsidR="00EB38EF" w:rsidRDefault="003F669C">
          <w:pPr>
            <w:pStyle w:val="TOC2"/>
            <w:rPr>
              <w:rFonts w:asciiTheme="minorHAnsi" w:eastAsiaTheme="minorEastAsia" w:hAnsiTheme="minorHAnsi" w:cstheme="minorBidi"/>
              <w:noProof/>
              <w:sz w:val="22"/>
              <w:szCs w:val="22"/>
            </w:rPr>
          </w:pPr>
          <w:hyperlink w:anchor="_Toc102563322" w:history="1">
            <w:r w:rsidR="00EB38EF" w:rsidRPr="005E0AE3">
              <w:rPr>
                <w:rStyle w:val="Hyperlink"/>
                <w:noProof/>
                <w:lang w:val="vi-VN" w:eastAsia="ja-JP"/>
              </w:rPr>
              <w:t>1. Kết quả đạt được</w:t>
            </w:r>
            <w:r w:rsidR="00EB38EF">
              <w:rPr>
                <w:noProof/>
                <w:webHidden/>
              </w:rPr>
              <w:tab/>
            </w:r>
            <w:r w:rsidR="00EB38EF">
              <w:rPr>
                <w:noProof/>
                <w:webHidden/>
              </w:rPr>
              <w:fldChar w:fldCharType="begin"/>
            </w:r>
            <w:r w:rsidR="00EB38EF">
              <w:rPr>
                <w:noProof/>
                <w:webHidden/>
              </w:rPr>
              <w:instrText xml:space="preserve"> PAGEREF _Toc102563322 \h </w:instrText>
            </w:r>
            <w:r w:rsidR="00EB38EF">
              <w:rPr>
                <w:noProof/>
                <w:webHidden/>
              </w:rPr>
            </w:r>
            <w:r w:rsidR="00EB38EF">
              <w:rPr>
                <w:noProof/>
                <w:webHidden/>
              </w:rPr>
              <w:fldChar w:fldCharType="separate"/>
            </w:r>
            <w:r w:rsidR="00EB38EF">
              <w:rPr>
                <w:noProof/>
                <w:webHidden/>
              </w:rPr>
              <w:t>25</w:t>
            </w:r>
            <w:r w:rsidR="00EB38EF">
              <w:rPr>
                <w:noProof/>
                <w:webHidden/>
              </w:rPr>
              <w:fldChar w:fldCharType="end"/>
            </w:r>
          </w:hyperlink>
        </w:p>
        <w:p w14:paraId="27EEF48E" w14:textId="0D1899AF" w:rsidR="00EB38EF" w:rsidRDefault="003F669C">
          <w:pPr>
            <w:pStyle w:val="TOC2"/>
            <w:rPr>
              <w:rFonts w:asciiTheme="minorHAnsi" w:eastAsiaTheme="minorEastAsia" w:hAnsiTheme="minorHAnsi" w:cstheme="minorBidi"/>
              <w:noProof/>
              <w:sz w:val="22"/>
              <w:szCs w:val="22"/>
            </w:rPr>
          </w:pPr>
          <w:hyperlink w:anchor="_Toc102563323" w:history="1">
            <w:r w:rsidR="00EB38EF" w:rsidRPr="005E0AE3">
              <w:rPr>
                <w:rStyle w:val="Hyperlink"/>
                <w:noProof/>
                <w:lang w:val="vi-VN" w:eastAsia="ja-JP"/>
              </w:rPr>
              <w:t>2. Hướng phát triển của đề tài</w:t>
            </w:r>
            <w:r w:rsidR="00EB38EF">
              <w:rPr>
                <w:noProof/>
                <w:webHidden/>
              </w:rPr>
              <w:tab/>
            </w:r>
            <w:r w:rsidR="00EB38EF">
              <w:rPr>
                <w:noProof/>
                <w:webHidden/>
              </w:rPr>
              <w:fldChar w:fldCharType="begin"/>
            </w:r>
            <w:r w:rsidR="00EB38EF">
              <w:rPr>
                <w:noProof/>
                <w:webHidden/>
              </w:rPr>
              <w:instrText xml:space="preserve"> PAGEREF _Toc102563323 \h </w:instrText>
            </w:r>
            <w:r w:rsidR="00EB38EF">
              <w:rPr>
                <w:noProof/>
                <w:webHidden/>
              </w:rPr>
            </w:r>
            <w:r w:rsidR="00EB38EF">
              <w:rPr>
                <w:noProof/>
                <w:webHidden/>
              </w:rPr>
              <w:fldChar w:fldCharType="separate"/>
            </w:r>
            <w:r w:rsidR="00EB38EF">
              <w:rPr>
                <w:noProof/>
                <w:webHidden/>
              </w:rPr>
              <w:t>25</w:t>
            </w:r>
            <w:r w:rsidR="00EB38EF">
              <w:rPr>
                <w:noProof/>
                <w:webHidden/>
              </w:rPr>
              <w:fldChar w:fldCharType="end"/>
            </w:r>
          </w:hyperlink>
        </w:p>
        <w:p w14:paraId="1528A2F6" w14:textId="5932AC8C" w:rsidR="00EB38EF" w:rsidRDefault="003F669C">
          <w:pPr>
            <w:pStyle w:val="TOC1"/>
            <w:rPr>
              <w:rFonts w:asciiTheme="minorHAnsi" w:eastAsiaTheme="minorEastAsia" w:hAnsiTheme="minorHAnsi" w:cstheme="minorBidi"/>
              <w:b w:val="0"/>
              <w:noProof/>
              <w:sz w:val="22"/>
              <w:szCs w:val="22"/>
            </w:rPr>
          </w:pPr>
          <w:hyperlink w:anchor="_Toc102563324" w:history="1">
            <w:r w:rsidR="00EB38EF" w:rsidRPr="005E0AE3">
              <w:rPr>
                <w:rStyle w:val="Hyperlink"/>
                <w:noProof/>
              </w:rPr>
              <w:t>TÀI LIỆU THAM KHẢO</w:t>
            </w:r>
            <w:r w:rsidR="00EB38EF">
              <w:rPr>
                <w:noProof/>
                <w:webHidden/>
              </w:rPr>
              <w:tab/>
            </w:r>
            <w:r w:rsidR="00EB38EF">
              <w:rPr>
                <w:noProof/>
                <w:webHidden/>
              </w:rPr>
              <w:fldChar w:fldCharType="begin"/>
            </w:r>
            <w:r w:rsidR="00EB38EF">
              <w:rPr>
                <w:noProof/>
                <w:webHidden/>
              </w:rPr>
              <w:instrText xml:space="preserve"> PAGEREF _Toc102563324 \h </w:instrText>
            </w:r>
            <w:r w:rsidR="00EB38EF">
              <w:rPr>
                <w:noProof/>
                <w:webHidden/>
              </w:rPr>
            </w:r>
            <w:r w:rsidR="00EB38EF">
              <w:rPr>
                <w:noProof/>
                <w:webHidden/>
              </w:rPr>
              <w:fldChar w:fldCharType="separate"/>
            </w:r>
            <w:r w:rsidR="00EB38EF">
              <w:rPr>
                <w:noProof/>
                <w:webHidden/>
              </w:rPr>
              <w:t>27</w:t>
            </w:r>
            <w:r w:rsidR="00EB38EF">
              <w:rPr>
                <w:noProof/>
                <w:webHidden/>
              </w:rPr>
              <w:fldChar w:fldCharType="end"/>
            </w:r>
          </w:hyperlink>
        </w:p>
        <w:p w14:paraId="3E56145D" w14:textId="530073C2" w:rsidR="004A40F8" w:rsidRDefault="004A40F8" w:rsidP="004A40F8">
          <w:r>
            <w:rPr>
              <w:b/>
              <w:bCs/>
              <w:noProof/>
            </w:rPr>
            <w:fldChar w:fldCharType="end"/>
          </w:r>
        </w:p>
      </w:sdtContent>
    </w:sdt>
    <w:p w14:paraId="07581B31" w14:textId="77777777" w:rsidR="004A40F8" w:rsidRPr="008F2BC4" w:rsidRDefault="004A40F8" w:rsidP="004A40F8">
      <w:r w:rsidRPr="008F2BC4">
        <w:br/>
      </w:r>
    </w:p>
    <w:p w14:paraId="5A17CD63" w14:textId="77777777" w:rsidR="004A40F8" w:rsidRPr="008F2BC4" w:rsidRDefault="004A40F8" w:rsidP="004A40F8">
      <w:pPr>
        <w:jc w:val="center"/>
      </w:pPr>
    </w:p>
    <w:p w14:paraId="5E2F3DB5" w14:textId="77777777" w:rsidR="004A40F8" w:rsidRDefault="004A40F8" w:rsidP="004A40F8">
      <w:pPr>
        <w:jc w:val="left"/>
        <w:rPr>
          <w:b/>
          <w:bCs/>
          <w:sz w:val="32"/>
          <w:szCs w:val="32"/>
        </w:rPr>
      </w:pPr>
      <w:r w:rsidRPr="008F2BC4">
        <w:br w:type="page"/>
      </w:r>
      <w:r w:rsidRPr="008F2BC4">
        <w:rPr>
          <w:b/>
          <w:bCs/>
          <w:sz w:val="32"/>
          <w:szCs w:val="32"/>
        </w:rPr>
        <w:lastRenderedPageBreak/>
        <w:t>DANG MỤC HÌNH</w:t>
      </w:r>
    </w:p>
    <w:p w14:paraId="555F346D" w14:textId="77777777" w:rsidR="004A40F8" w:rsidRDefault="004A40F8" w:rsidP="004A40F8">
      <w:pPr>
        <w:pStyle w:val="TableofFigures"/>
        <w:tabs>
          <w:tab w:val="right" w:leader="dot" w:pos="8643"/>
        </w:tabs>
        <w:rPr>
          <w:noProof/>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90558662" w:history="1">
        <w:r w:rsidRPr="00F42A0D">
          <w:rPr>
            <w:rStyle w:val="Hyperlink"/>
            <w:noProof/>
          </w:rPr>
          <w:t>Hình 1 Sơ đồ chức năng khách hàng</w:t>
        </w:r>
        <w:r>
          <w:rPr>
            <w:noProof/>
            <w:webHidden/>
          </w:rPr>
          <w:tab/>
        </w:r>
        <w:r>
          <w:rPr>
            <w:noProof/>
            <w:webHidden/>
          </w:rPr>
          <w:fldChar w:fldCharType="begin"/>
        </w:r>
        <w:r>
          <w:rPr>
            <w:noProof/>
            <w:webHidden/>
          </w:rPr>
          <w:instrText xml:space="preserve"> PAGEREF _Toc90558662 \h </w:instrText>
        </w:r>
        <w:r>
          <w:rPr>
            <w:noProof/>
            <w:webHidden/>
          </w:rPr>
        </w:r>
        <w:r>
          <w:rPr>
            <w:noProof/>
            <w:webHidden/>
          </w:rPr>
          <w:fldChar w:fldCharType="separate"/>
        </w:r>
        <w:r>
          <w:rPr>
            <w:noProof/>
            <w:webHidden/>
          </w:rPr>
          <w:t>3</w:t>
        </w:r>
        <w:r>
          <w:rPr>
            <w:noProof/>
            <w:webHidden/>
          </w:rPr>
          <w:fldChar w:fldCharType="end"/>
        </w:r>
      </w:hyperlink>
    </w:p>
    <w:p w14:paraId="406B141D" w14:textId="77777777" w:rsidR="004A40F8" w:rsidRDefault="003F669C" w:rsidP="004A40F8">
      <w:pPr>
        <w:pStyle w:val="TableofFigures"/>
        <w:tabs>
          <w:tab w:val="right" w:leader="dot" w:pos="8643"/>
        </w:tabs>
        <w:rPr>
          <w:noProof/>
        </w:rPr>
      </w:pPr>
      <w:hyperlink w:anchor="_Toc90558663" w:history="1">
        <w:r w:rsidR="004A40F8" w:rsidRPr="00F42A0D">
          <w:rPr>
            <w:rStyle w:val="Hyperlink"/>
            <w:noProof/>
          </w:rPr>
          <w:t>Hình 2 Sơ đồ quản lý sản phẩm</w:t>
        </w:r>
        <w:r w:rsidR="004A40F8">
          <w:rPr>
            <w:noProof/>
            <w:webHidden/>
          </w:rPr>
          <w:tab/>
        </w:r>
        <w:r w:rsidR="004A40F8">
          <w:rPr>
            <w:noProof/>
            <w:webHidden/>
          </w:rPr>
          <w:fldChar w:fldCharType="begin"/>
        </w:r>
        <w:r w:rsidR="004A40F8">
          <w:rPr>
            <w:noProof/>
            <w:webHidden/>
          </w:rPr>
          <w:instrText xml:space="preserve"> PAGEREF _Toc90558663 \h </w:instrText>
        </w:r>
        <w:r w:rsidR="004A40F8">
          <w:rPr>
            <w:noProof/>
            <w:webHidden/>
          </w:rPr>
        </w:r>
        <w:r w:rsidR="004A40F8">
          <w:rPr>
            <w:noProof/>
            <w:webHidden/>
          </w:rPr>
          <w:fldChar w:fldCharType="separate"/>
        </w:r>
        <w:r w:rsidR="004A40F8">
          <w:rPr>
            <w:noProof/>
            <w:webHidden/>
          </w:rPr>
          <w:t>6</w:t>
        </w:r>
        <w:r w:rsidR="004A40F8">
          <w:rPr>
            <w:noProof/>
            <w:webHidden/>
          </w:rPr>
          <w:fldChar w:fldCharType="end"/>
        </w:r>
      </w:hyperlink>
    </w:p>
    <w:p w14:paraId="66EF6031" w14:textId="77777777" w:rsidR="004A40F8" w:rsidRDefault="003F669C" w:rsidP="004A40F8">
      <w:pPr>
        <w:pStyle w:val="TableofFigures"/>
        <w:tabs>
          <w:tab w:val="right" w:leader="dot" w:pos="8643"/>
        </w:tabs>
        <w:rPr>
          <w:noProof/>
        </w:rPr>
      </w:pPr>
      <w:hyperlink w:anchor="_Toc90558664" w:history="1">
        <w:r w:rsidR="004A40F8" w:rsidRPr="00F42A0D">
          <w:rPr>
            <w:rStyle w:val="Hyperlink"/>
            <w:noProof/>
          </w:rPr>
          <w:t>Hình 3 Usecase tổng quát</w:t>
        </w:r>
        <w:r w:rsidR="004A40F8">
          <w:rPr>
            <w:noProof/>
            <w:webHidden/>
          </w:rPr>
          <w:tab/>
        </w:r>
        <w:r w:rsidR="004A40F8">
          <w:rPr>
            <w:noProof/>
            <w:webHidden/>
          </w:rPr>
          <w:fldChar w:fldCharType="begin"/>
        </w:r>
        <w:r w:rsidR="004A40F8">
          <w:rPr>
            <w:noProof/>
            <w:webHidden/>
          </w:rPr>
          <w:instrText xml:space="preserve"> PAGEREF _Toc90558664 \h </w:instrText>
        </w:r>
        <w:r w:rsidR="004A40F8">
          <w:rPr>
            <w:noProof/>
            <w:webHidden/>
          </w:rPr>
        </w:r>
        <w:r w:rsidR="004A40F8">
          <w:rPr>
            <w:noProof/>
            <w:webHidden/>
          </w:rPr>
          <w:fldChar w:fldCharType="separate"/>
        </w:r>
        <w:r w:rsidR="004A40F8">
          <w:rPr>
            <w:noProof/>
            <w:webHidden/>
          </w:rPr>
          <w:t>11</w:t>
        </w:r>
        <w:r w:rsidR="004A40F8">
          <w:rPr>
            <w:noProof/>
            <w:webHidden/>
          </w:rPr>
          <w:fldChar w:fldCharType="end"/>
        </w:r>
      </w:hyperlink>
    </w:p>
    <w:p w14:paraId="084A38D5" w14:textId="77777777" w:rsidR="004A40F8" w:rsidRDefault="003F669C" w:rsidP="004A40F8">
      <w:pPr>
        <w:pStyle w:val="TableofFigures"/>
        <w:tabs>
          <w:tab w:val="right" w:leader="dot" w:pos="8643"/>
        </w:tabs>
        <w:rPr>
          <w:noProof/>
        </w:rPr>
      </w:pPr>
      <w:hyperlink w:anchor="_Toc90558665" w:history="1">
        <w:r w:rsidR="004A40F8" w:rsidRPr="00F42A0D">
          <w:rPr>
            <w:rStyle w:val="Hyperlink"/>
            <w:noProof/>
          </w:rPr>
          <w:t>Hình 4 Biểu đồ tuần tự đăng nhập</w:t>
        </w:r>
        <w:r w:rsidR="004A40F8">
          <w:rPr>
            <w:noProof/>
            <w:webHidden/>
          </w:rPr>
          <w:tab/>
        </w:r>
        <w:r w:rsidR="004A40F8">
          <w:rPr>
            <w:noProof/>
            <w:webHidden/>
          </w:rPr>
          <w:fldChar w:fldCharType="begin"/>
        </w:r>
        <w:r w:rsidR="004A40F8">
          <w:rPr>
            <w:noProof/>
            <w:webHidden/>
          </w:rPr>
          <w:instrText xml:space="preserve"> PAGEREF _Toc90558665 \h </w:instrText>
        </w:r>
        <w:r w:rsidR="004A40F8">
          <w:rPr>
            <w:noProof/>
            <w:webHidden/>
          </w:rPr>
        </w:r>
        <w:r w:rsidR="004A40F8">
          <w:rPr>
            <w:noProof/>
            <w:webHidden/>
          </w:rPr>
          <w:fldChar w:fldCharType="separate"/>
        </w:r>
        <w:r w:rsidR="004A40F8">
          <w:rPr>
            <w:noProof/>
            <w:webHidden/>
          </w:rPr>
          <w:t>15</w:t>
        </w:r>
        <w:r w:rsidR="004A40F8">
          <w:rPr>
            <w:noProof/>
            <w:webHidden/>
          </w:rPr>
          <w:fldChar w:fldCharType="end"/>
        </w:r>
      </w:hyperlink>
    </w:p>
    <w:p w14:paraId="2272EE9D" w14:textId="77777777" w:rsidR="004A40F8" w:rsidRDefault="003F669C" w:rsidP="004A40F8">
      <w:pPr>
        <w:pStyle w:val="TableofFigures"/>
        <w:tabs>
          <w:tab w:val="right" w:leader="dot" w:pos="8643"/>
        </w:tabs>
        <w:rPr>
          <w:noProof/>
        </w:rPr>
      </w:pPr>
      <w:hyperlink w:anchor="_Toc90558666" w:history="1">
        <w:r w:rsidR="004A40F8" w:rsidRPr="00F42A0D">
          <w:rPr>
            <w:rStyle w:val="Hyperlink"/>
            <w:noProof/>
          </w:rPr>
          <w:t>Hình 5 Biểu đồ tuần tự chức năng đăng k</w:t>
        </w:r>
        <w:r w:rsidR="004A40F8">
          <w:rPr>
            <w:rStyle w:val="Hyperlink"/>
            <w:noProof/>
          </w:rPr>
          <w:t>ý</w:t>
        </w:r>
        <w:r w:rsidR="004A40F8">
          <w:rPr>
            <w:noProof/>
            <w:webHidden/>
          </w:rPr>
          <w:tab/>
        </w:r>
        <w:r w:rsidR="004A40F8">
          <w:rPr>
            <w:noProof/>
            <w:webHidden/>
          </w:rPr>
          <w:fldChar w:fldCharType="begin"/>
        </w:r>
        <w:r w:rsidR="004A40F8">
          <w:rPr>
            <w:noProof/>
            <w:webHidden/>
          </w:rPr>
          <w:instrText xml:space="preserve"> PAGEREF _Toc90558666 \h </w:instrText>
        </w:r>
        <w:r w:rsidR="004A40F8">
          <w:rPr>
            <w:noProof/>
            <w:webHidden/>
          </w:rPr>
        </w:r>
        <w:r w:rsidR="004A40F8">
          <w:rPr>
            <w:noProof/>
            <w:webHidden/>
          </w:rPr>
          <w:fldChar w:fldCharType="separate"/>
        </w:r>
        <w:r w:rsidR="004A40F8">
          <w:rPr>
            <w:noProof/>
            <w:webHidden/>
          </w:rPr>
          <w:t>16</w:t>
        </w:r>
        <w:r w:rsidR="004A40F8">
          <w:rPr>
            <w:noProof/>
            <w:webHidden/>
          </w:rPr>
          <w:fldChar w:fldCharType="end"/>
        </w:r>
      </w:hyperlink>
    </w:p>
    <w:p w14:paraId="2E38CF75" w14:textId="77777777" w:rsidR="004A40F8" w:rsidRDefault="003F669C" w:rsidP="004A40F8">
      <w:pPr>
        <w:pStyle w:val="TableofFigures"/>
        <w:tabs>
          <w:tab w:val="right" w:leader="dot" w:pos="8643"/>
        </w:tabs>
        <w:rPr>
          <w:noProof/>
        </w:rPr>
      </w:pPr>
      <w:hyperlink w:anchor="_Toc90558667" w:history="1">
        <w:r w:rsidR="004A40F8" w:rsidRPr="00F42A0D">
          <w:rPr>
            <w:rStyle w:val="Hyperlink"/>
            <w:noProof/>
          </w:rPr>
          <w:t>Hình 6 Biểu đồ tuần tự đặt hàng</w:t>
        </w:r>
        <w:r w:rsidR="004A40F8">
          <w:rPr>
            <w:noProof/>
            <w:webHidden/>
          </w:rPr>
          <w:tab/>
        </w:r>
        <w:r w:rsidR="004A40F8">
          <w:rPr>
            <w:noProof/>
            <w:webHidden/>
          </w:rPr>
          <w:fldChar w:fldCharType="begin"/>
        </w:r>
        <w:r w:rsidR="004A40F8">
          <w:rPr>
            <w:noProof/>
            <w:webHidden/>
          </w:rPr>
          <w:instrText xml:space="preserve"> PAGEREF _Toc90558667 \h </w:instrText>
        </w:r>
        <w:r w:rsidR="004A40F8">
          <w:rPr>
            <w:noProof/>
            <w:webHidden/>
          </w:rPr>
        </w:r>
        <w:r w:rsidR="004A40F8">
          <w:rPr>
            <w:noProof/>
            <w:webHidden/>
          </w:rPr>
          <w:fldChar w:fldCharType="separate"/>
        </w:r>
        <w:r w:rsidR="004A40F8">
          <w:rPr>
            <w:noProof/>
            <w:webHidden/>
          </w:rPr>
          <w:t>16</w:t>
        </w:r>
        <w:r w:rsidR="004A40F8">
          <w:rPr>
            <w:noProof/>
            <w:webHidden/>
          </w:rPr>
          <w:fldChar w:fldCharType="end"/>
        </w:r>
      </w:hyperlink>
    </w:p>
    <w:p w14:paraId="547B8DD9" w14:textId="77777777" w:rsidR="004A40F8" w:rsidRDefault="003F669C" w:rsidP="004A40F8">
      <w:pPr>
        <w:pStyle w:val="TableofFigures"/>
        <w:tabs>
          <w:tab w:val="right" w:leader="dot" w:pos="8643"/>
        </w:tabs>
        <w:rPr>
          <w:noProof/>
        </w:rPr>
      </w:pPr>
      <w:hyperlink w:anchor="_Toc90558668" w:history="1">
        <w:r w:rsidR="004A40F8" w:rsidRPr="00F42A0D">
          <w:rPr>
            <w:rStyle w:val="Hyperlink"/>
            <w:noProof/>
          </w:rPr>
          <w:t>Hình 7 Biểu đồ tuần tự quản lý sản phẩm</w:t>
        </w:r>
        <w:r w:rsidR="004A40F8">
          <w:rPr>
            <w:noProof/>
            <w:webHidden/>
          </w:rPr>
          <w:tab/>
        </w:r>
        <w:r w:rsidR="004A40F8">
          <w:rPr>
            <w:noProof/>
            <w:webHidden/>
          </w:rPr>
          <w:fldChar w:fldCharType="begin"/>
        </w:r>
        <w:r w:rsidR="004A40F8">
          <w:rPr>
            <w:noProof/>
            <w:webHidden/>
          </w:rPr>
          <w:instrText xml:space="preserve"> PAGEREF _Toc90558668 \h </w:instrText>
        </w:r>
        <w:r w:rsidR="004A40F8">
          <w:rPr>
            <w:noProof/>
            <w:webHidden/>
          </w:rPr>
        </w:r>
        <w:r w:rsidR="004A40F8">
          <w:rPr>
            <w:noProof/>
            <w:webHidden/>
          </w:rPr>
          <w:fldChar w:fldCharType="separate"/>
        </w:r>
        <w:r w:rsidR="004A40F8">
          <w:rPr>
            <w:noProof/>
            <w:webHidden/>
          </w:rPr>
          <w:t>17</w:t>
        </w:r>
        <w:r w:rsidR="004A40F8">
          <w:rPr>
            <w:noProof/>
            <w:webHidden/>
          </w:rPr>
          <w:fldChar w:fldCharType="end"/>
        </w:r>
      </w:hyperlink>
    </w:p>
    <w:p w14:paraId="22FDAF93" w14:textId="77777777" w:rsidR="004A40F8" w:rsidRDefault="003F669C" w:rsidP="004A40F8">
      <w:pPr>
        <w:pStyle w:val="TableofFigures"/>
        <w:tabs>
          <w:tab w:val="right" w:leader="dot" w:pos="8643"/>
        </w:tabs>
        <w:rPr>
          <w:noProof/>
        </w:rPr>
      </w:pPr>
      <w:hyperlink w:anchor="_Toc90558669" w:history="1">
        <w:r w:rsidR="004A40F8" w:rsidRPr="00F42A0D">
          <w:rPr>
            <w:rStyle w:val="Hyperlink"/>
            <w:noProof/>
          </w:rPr>
          <w:t>Hình 8 Biểu đồ tuần tự chi tiết sản phẩm</w:t>
        </w:r>
        <w:r w:rsidR="004A40F8">
          <w:rPr>
            <w:noProof/>
            <w:webHidden/>
          </w:rPr>
          <w:tab/>
        </w:r>
        <w:r w:rsidR="004A40F8">
          <w:rPr>
            <w:noProof/>
            <w:webHidden/>
          </w:rPr>
          <w:fldChar w:fldCharType="begin"/>
        </w:r>
        <w:r w:rsidR="004A40F8">
          <w:rPr>
            <w:noProof/>
            <w:webHidden/>
          </w:rPr>
          <w:instrText xml:space="preserve"> PAGEREF _Toc90558669 \h </w:instrText>
        </w:r>
        <w:r w:rsidR="004A40F8">
          <w:rPr>
            <w:noProof/>
            <w:webHidden/>
          </w:rPr>
        </w:r>
        <w:r w:rsidR="004A40F8">
          <w:rPr>
            <w:noProof/>
            <w:webHidden/>
          </w:rPr>
          <w:fldChar w:fldCharType="separate"/>
        </w:r>
        <w:r w:rsidR="004A40F8">
          <w:rPr>
            <w:noProof/>
            <w:webHidden/>
          </w:rPr>
          <w:t>17</w:t>
        </w:r>
        <w:r w:rsidR="004A40F8">
          <w:rPr>
            <w:noProof/>
            <w:webHidden/>
          </w:rPr>
          <w:fldChar w:fldCharType="end"/>
        </w:r>
      </w:hyperlink>
    </w:p>
    <w:p w14:paraId="794569E6" w14:textId="77777777" w:rsidR="004A40F8" w:rsidRDefault="003F669C" w:rsidP="004A40F8">
      <w:pPr>
        <w:pStyle w:val="TableofFigures"/>
        <w:tabs>
          <w:tab w:val="right" w:leader="dot" w:pos="8643"/>
        </w:tabs>
        <w:rPr>
          <w:noProof/>
        </w:rPr>
      </w:pPr>
      <w:hyperlink w:anchor="_Toc90558670" w:history="1">
        <w:r w:rsidR="004A40F8" w:rsidRPr="00F42A0D">
          <w:rPr>
            <w:rStyle w:val="Hyperlink"/>
            <w:noProof/>
          </w:rPr>
          <w:t>Hình 9 Biểu đồ tuần tự tìm kiếm</w:t>
        </w:r>
        <w:r w:rsidR="004A40F8">
          <w:rPr>
            <w:noProof/>
            <w:webHidden/>
          </w:rPr>
          <w:tab/>
        </w:r>
        <w:r w:rsidR="004A40F8">
          <w:rPr>
            <w:noProof/>
            <w:webHidden/>
          </w:rPr>
          <w:fldChar w:fldCharType="begin"/>
        </w:r>
        <w:r w:rsidR="004A40F8">
          <w:rPr>
            <w:noProof/>
            <w:webHidden/>
          </w:rPr>
          <w:instrText xml:space="preserve"> PAGEREF _Toc90558670 \h </w:instrText>
        </w:r>
        <w:r w:rsidR="004A40F8">
          <w:rPr>
            <w:noProof/>
            <w:webHidden/>
          </w:rPr>
        </w:r>
        <w:r w:rsidR="004A40F8">
          <w:rPr>
            <w:noProof/>
            <w:webHidden/>
          </w:rPr>
          <w:fldChar w:fldCharType="separate"/>
        </w:r>
        <w:r w:rsidR="004A40F8">
          <w:rPr>
            <w:noProof/>
            <w:webHidden/>
          </w:rPr>
          <w:t>18</w:t>
        </w:r>
        <w:r w:rsidR="004A40F8">
          <w:rPr>
            <w:noProof/>
            <w:webHidden/>
          </w:rPr>
          <w:fldChar w:fldCharType="end"/>
        </w:r>
      </w:hyperlink>
    </w:p>
    <w:p w14:paraId="76FC920A" w14:textId="77777777" w:rsidR="004A40F8" w:rsidRDefault="003F669C" w:rsidP="004A40F8">
      <w:pPr>
        <w:pStyle w:val="TableofFigures"/>
        <w:tabs>
          <w:tab w:val="right" w:leader="dot" w:pos="8643"/>
        </w:tabs>
        <w:rPr>
          <w:noProof/>
        </w:rPr>
      </w:pPr>
      <w:hyperlink w:anchor="_Toc90558671" w:history="1">
        <w:r w:rsidR="004A40F8" w:rsidRPr="00F42A0D">
          <w:rPr>
            <w:rStyle w:val="Hyperlink"/>
            <w:noProof/>
          </w:rPr>
          <w:t>Hình 10 Lược đồ quan hệ thực thể</w:t>
        </w:r>
        <w:r w:rsidR="004A40F8">
          <w:rPr>
            <w:noProof/>
            <w:webHidden/>
          </w:rPr>
          <w:tab/>
        </w:r>
        <w:r w:rsidR="004A40F8">
          <w:rPr>
            <w:noProof/>
            <w:webHidden/>
          </w:rPr>
          <w:fldChar w:fldCharType="begin"/>
        </w:r>
        <w:r w:rsidR="004A40F8">
          <w:rPr>
            <w:noProof/>
            <w:webHidden/>
          </w:rPr>
          <w:instrText xml:space="preserve"> PAGEREF _Toc90558671 \h </w:instrText>
        </w:r>
        <w:r w:rsidR="004A40F8">
          <w:rPr>
            <w:noProof/>
            <w:webHidden/>
          </w:rPr>
        </w:r>
        <w:r w:rsidR="004A40F8">
          <w:rPr>
            <w:noProof/>
            <w:webHidden/>
          </w:rPr>
          <w:fldChar w:fldCharType="separate"/>
        </w:r>
        <w:r w:rsidR="004A40F8">
          <w:rPr>
            <w:noProof/>
            <w:webHidden/>
          </w:rPr>
          <w:t>18</w:t>
        </w:r>
        <w:r w:rsidR="004A40F8">
          <w:rPr>
            <w:noProof/>
            <w:webHidden/>
          </w:rPr>
          <w:fldChar w:fldCharType="end"/>
        </w:r>
      </w:hyperlink>
    </w:p>
    <w:p w14:paraId="527B82A4" w14:textId="77777777" w:rsidR="004A40F8" w:rsidRDefault="003F669C" w:rsidP="004A40F8">
      <w:pPr>
        <w:pStyle w:val="TableofFigures"/>
        <w:tabs>
          <w:tab w:val="right" w:leader="dot" w:pos="8643"/>
        </w:tabs>
        <w:rPr>
          <w:noProof/>
        </w:rPr>
      </w:pPr>
      <w:hyperlink w:anchor="_Toc90558672" w:history="1">
        <w:r w:rsidR="004A40F8" w:rsidRPr="00F42A0D">
          <w:rPr>
            <w:rStyle w:val="Hyperlink"/>
            <w:noProof/>
          </w:rPr>
          <w:t xml:space="preserve">Hình 11 CSDL </w:t>
        </w:r>
        <w:r w:rsidR="004A40F8">
          <w:rPr>
            <w:rStyle w:val="Hyperlink"/>
            <w:noProof/>
          </w:rPr>
          <w:t>Đơn Hàng</w:t>
        </w:r>
        <w:r w:rsidR="004A40F8">
          <w:rPr>
            <w:noProof/>
            <w:webHidden/>
          </w:rPr>
          <w:tab/>
        </w:r>
        <w:r w:rsidR="004A40F8">
          <w:rPr>
            <w:noProof/>
            <w:webHidden/>
          </w:rPr>
          <w:fldChar w:fldCharType="begin"/>
        </w:r>
        <w:r w:rsidR="004A40F8">
          <w:rPr>
            <w:noProof/>
            <w:webHidden/>
          </w:rPr>
          <w:instrText xml:space="preserve"> PAGEREF _Toc90558672 \h </w:instrText>
        </w:r>
        <w:r w:rsidR="004A40F8">
          <w:rPr>
            <w:noProof/>
            <w:webHidden/>
          </w:rPr>
        </w:r>
        <w:r w:rsidR="004A40F8">
          <w:rPr>
            <w:noProof/>
            <w:webHidden/>
          </w:rPr>
          <w:fldChar w:fldCharType="separate"/>
        </w:r>
        <w:r w:rsidR="004A40F8">
          <w:rPr>
            <w:noProof/>
            <w:webHidden/>
          </w:rPr>
          <w:t>19</w:t>
        </w:r>
        <w:r w:rsidR="004A40F8">
          <w:rPr>
            <w:noProof/>
            <w:webHidden/>
          </w:rPr>
          <w:fldChar w:fldCharType="end"/>
        </w:r>
      </w:hyperlink>
    </w:p>
    <w:p w14:paraId="674FB4E7" w14:textId="77777777" w:rsidR="004A40F8" w:rsidRDefault="003F669C" w:rsidP="004A40F8">
      <w:pPr>
        <w:pStyle w:val="TableofFigures"/>
        <w:tabs>
          <w:tab w:val="right" w:leader="dot" w:pos="8643"/>
        </w:tabs>
        <w:rPr>
          <w:noProof/>
        </w:rPr>
      </w:pPr>
      <w:hyperlink w:anchor="_Toc90558673" w:history="1">
        <w:r w:rsidR="004A40F8" w:rsidRPr="00F42A0D">
          <w:rPr>
            <w:rStyle w:val="Hyperlink"/>
            <w:noProof/>
          </w:rPr>
          <w:t xml:space="preserve">Hình 12 CSDL </w:t>
        </w:r>
        <w:r w:rsidR="004A40F8">
          <w:rPr>
            <w:rStyle w:val="Hyperlink"/>
            <w:noProof/>
          </w:rPr>
          <w:t>Sản Phẩm</w:t>
        </w:r>
        <w:r w:rsidR="004A40F8">
          <w:rPr>
            <w:noProof/>
            <w:webHidden/>
          </w:rPr>
          <w:tab/>
        </w:r>
        <w:r w:rsidR="004A40F8">
          <w:rPr>
            <w:noProof/>
            <w:webHidden/>
          </w:rPr>
          <w:fldChar w:fldCharType="begin"/>
        </w:r>
        <w:r w:rsidR="004A40F8">
          <w:rPr>
            <w:noProof/>
            <w:webHidden/>
          </w:rPr>
          <w:instrText xml:space="preserve"> PAGEREF _Toc90558673 \h </w:instrText>
        </w:r>
        <w:r w:rsidR="004A40F8">
          <w:rPr>
            <w:noProof/>
            <w:webHidden/>
          </w:rPr>
        </w:r>
        <w:r w:rsidR="004A40F8">
          <w:rPr>
            <w:noProof/>
            <w:webHidden/>
          </w:rPr>
          <w:fldChar w:fldCharType="separate"/>
        </w:r>
        <w:r w:rsidR="004A40F8">
          <w:rPr>
            <w:noProof/>
            <w:webHidden/>
          </w:rPr>
          <w:t>19</w:t>
        </w:r>
        <w:r w:rsidR="004A40F8">
          <w:rPr>
            <w:noProof/>
            <w:webHidden/>
          </w:rPr>
          <w:fldChar w:fldCharType="end"/>
        </w:r>
      </w:hyperlink>
    </w:p>
    <w:p w14:paraId="77DBEE43" w14:textId="77777777" w:rsidR="004A40F8" w:rsidRDefault="003F669C" w:rsidP="004A40F8">
      <w:pPr>
        <w:pStyle w:val="TableofFigures"/>
        <w:tabs>
          <w:tab w:val="right" w:leader="dot" w:pos="8643"/>
        </w:tabs>
        <w:rPr>
          <w:noProof/>
        </w:rPr>
      </w:pPr>
      <w:hyperlink w:anchor="_Toc90558674" w:history="1">
        <w:r w:rsidR="004A40F8" w:rsidRPr="00F42A0D">
          <w:rPr>
            <w:rStyle w:val="Hyperlink"/>
            <w:noProof/>
          </w:rPr>
          <w:t xml:space="preserve">Hình 13 CSDL </w:t>
        </w:r>
        <w:r w:rsidR="004A40F8">
          <w:rPr>
            <w:rStyle w:val="Hyperlink"/>
            <w:noProof/>
          </w:rPr>
          <w:t>Tài Khoản</w:t>
        </w:r>
        <w:r w:rsidR="004A40F8">
          <w:rPr>
            <w:noProof/>
            <w:webHidden/>
          </w:rPr>
          <w:tab/>
        </w:r>
        <w:r w:rsidR="004A40F8">
          <w:rPr>
            <w:noProof/>
            <w:webHidden/>
          </w:rPr>
          <w:fldChar w:fldCharType="begin"/>
        </w:r>
        <w:r w:rsidR="004A40F8">
          <w:rPr>
            <w:noProof/>
            <w:webHidden/>
          </w:rPr>
          <w:instrText xml:space="preserve"> PAGEREF _Toc90558674 \h </w:instrText>
        </w:r>
        <w:r w:rsidR="004A40F8">
          <w:rPr>
            <w:noProof/>
            <w:webHidden/>
          </w:rPr>
        </w:r>
        <w:r w:rsidR="004A40F8">
          <w:rPr>
            <w:noProof/>
            <w:webHidden/>
          </w:rPr>
          <w:fldChar w:fldCharType="separate"/>
        </w:r>
        <w:r w:rsidR="004A40F8">
          <w:rPr>
            <w:noProof/>
            <w:webHidden/>
          </w:rPr>
          <w:t>20</w:t>
        </w:r>
        <w:r w:rsidR="004A40F8">
          <w:rPr>
            <w:noProof/>
            <w:webHidden/>
          </w:rPr>
          <w:fldChar w:fldCharType="end"/>
        </w:r>
      </w:hyperlink>
    </w:p>
    <w:p w14:paraId="4B507334" w14:textId="77777777" w:rsidR="004A40F8" w:rsidRDefault="003F669C" w:rsidP="004A40F8">
      <w:pPr>
        <w:pStyle w:val="TableofFigures"/>
        <w:tabs>
          <w:tab w:val="right" w:leader="dot" w:pos="8643"/>
        </w:tabs>
        <w:rPr>
          <w:noProof/>
        </w:rPr>
      </w:pPr>
      <w:hyperlink w:anchor="_Toc90558675" w:history="1">
        <w:r w:rsidR="004A40F8" w:rsidRPr="00F42A0D">
          <w:rPr>
            <w:rStyle w:val="Hyperlink"/>
            <w:noProof/>
          </w:rPr>
          <w:t xml:space="preserve">Hình 14 CSDL </w:t>
        </w:r>
        <w:r w:rsidR="004A40F8">
          <w:rPr>
            <w:rStyle w:val="Hyperlink"/>
            <w:noProof/>
          </w:rPr>
          <w:t>Bình Luận</w:t>
        </w:r>
        <w:r w:rsidR="004A40F8">
          <w:rPr>
            <w:noProof/>
            <w:webHidden/>
          </w:rPr>
          <w:tab/>
        </w:r>
        <w:r w:rsidR="004A40F8">
          <w:rPr>
            <w:noProof/>
            <w:webHidden/>
          </w:rPr>
          <w:fldChar w:fldCharType="begin"/>
        </w:r>
        <w:r w:rsidR="004A40F8">
          <w:rPr>
            <w:noProof/>
            <w:webHidden/>
          </w:rPr>
          <w:instrText xml:space="preserve"> PAGEREF _Toc90558675 \h </w:instrText>
        </w:r>
        <w:r w:rsidR="004A40F8">
          <w:rPr>
            <w:noProof/>
            <w:webHidden/>
          </w:rPr>
        </w:r>
        <w:r w:rsidR="004A40F8">
          <w:rPr>
            <w:noProof/>
            <w:webHidden/>
          </w:rPr>
          <w:fldChar w:fldCharType="separate"/>
        </w:r>
        <w:r w:rsidR="004A40F8">
          <w:rPr>
            <w:noProof/>
            <w:webHidden/>
          </w:rPr>
          <w:t>20</w:t>
        </w:r>
        <w:r w:rsidR="004A40F8">
          <w:rPr>
            <w:noProof/>
            <w:webHidden/>
          </w:rPr>
          <w:fldChar w:fldCharType="end"/>
        </w:r>
      </w:hyperlink>
    </w:p>
    <w:p w14:paraId="68607D43" w14:textId="77777777" w:rsidR="004A40F8" w:rsidRDefault="003F669C" w:rsidP="004A40F8">
      <w:pPr>
        <w:pStyle w:val="TableofFigures"/>
        <w:tabs>
          <w:tab w:val="right" w:leader="dot" w:pos="8643"/>
        </w:tabs>
        <w:rPr>
          <w:noProof/>
        </w:rPr>
      </w:pPr>
      <w:hyperlink w:anchor="_Toc90558676" w:history="1">
        <w:r w:rsidR="004A40F8" w:rsidRPr="00F42A0D">
          <w:rPr>
            <w:rStyle w:val="Hyperlink"/>
            <w:noProof/>
          </w:rPr>
          <w:t xml:space="preserve">Hình 15 CSDL </w:t>
        </w:r>
        <w:r w:rsidR="004A40F8">
          <w:rPr>
            <w:rStyle w:val="Hyperlink"/>
            <w:noProof/>
          </w:rPr>
          <w:t>Tin Tức</w:t>
        </w:r>
        <w:r w:rsidR="004A40F8">
          <w:rPr>
            <w:noProof/>
            <w:webHidden/>
          </w:rPr>
          <w:tab/>
        </w:r>
        <w:r w:rsidR="004A40F8">
          <w:rPr>
            <w:noProof/>
            <w:webHidden/>
          </w:rPr>
          <w:fldChar w:fldCharType="begin"/>
        </w:r>
        <w:r w:rsidR="004A40F8">
          <w:rPr>
            <w:noProof/>
            <w:webHidden/>
          </w:rPr>
          <w:instrText xml:space="preserve"> PAGEREF _Toc90558676 \h </w:instrText>
        </w:r>
        <w:r w:rsidR="004A40F8">
          <w:rPr>
            <w:noProof/>
            <w:webHidden/>
          </w:rPr>
        </w:r>
        <w:r w:rsidR="004A40F8">
          <w:rPr>
            <w:noProof/>
            <w:webHidden/>
          </w:rPr>
          <w:fldChar w:fldCharType="separate"/>
        </w:r>
        <w:r w:rsidR="004A40F8">
          <w:rPr>
            <w:noProof/>
            <w:webHidden/>
          </w:rPr>
          <w:t>20</w:t>
        </w:r>
        <w:r w:rsidR="004A40F8">
          <w:rPr>
            <w:noProof/>
            <w:webHidden/>
          </w:rPr>
          <w:fldChar w:fldCharType="end"/>
        </w:r>
      </w:hyperlink>
    </w:p>
    <w:p w14:paraId="58B25858" w14:textId="77777777" w:rsidR="004A40F8" w:rsidRDefault="003F669C" w:rsidP="004A40F8">
      <w:pPr>
        <w:pStyle w:val="TableofFigures"/>
        <w:tabs>
          <w:tab w:val="right" w:leader="dot" w:pos="8643"/>
        </w:tabs>
        <w:rPr>
          <w:noProof/>
        </w:rPr>
      </w:pPr>
      <w:hyperlink w:anchor="_Toc90558677" w:history="1">
        <w:r w:rsidR="004A40F8" w:rsidRPr="00F42A0D">
          <w:rPr>
            <w:rStyle w:val="Hyperlink"/>
            <w:noProof/>
          </w:rPr>
          <w:t>Hình 16 Giao diện trang chủ</w:t>
        </w:r>
        <w:r w:rsidR="004A40F8">
          <w:rPr>
            <w:noProof/>
            <w:webHidden/>
          </w:rPr>
          <w:tab/>
        </w:r>
        <w:r w:rsidR="004A40F8">
          <w:rPr>
            <w:noProof/>
            <w:webHidden/>
          </w:rPr>
          <w:fldChar w:fldCharType="begin"/>
        </w:r>
        <w:r w:rsidR="004A40F8">
          <w:rPr>
            <w:noProof/>
            <w:webHidden/>
          </w:rPr>
          <w:instrText xml:space="preserve"> PAGEREF _Toc90558677 \h </w:instrText>
        </w:r>
        <w:r w:rsidR="004A40F8">
          <w:rPr>
            <w:noProof/>
            <w:webHidden/>
          </w:rPr>
        </w:r>
        <w:r w:rsidR="004A40F8">
          <w:rPr>
            <w:noProof/>
            <w:webHidden/>
          </w:rPr>
          <w:fldChar w:fldCharType="separate"/>
        </w:r>
        <w:r w:rsidR="004A40F8">
          <w:rPr>
            <w:noProof/>
            <w:webHidden/>
          </w:rPr>
          <w:t>21</w:t>
        </w:r>
        <w:r w:rsidR="004A40F8">
          <w:rPr>
            <w:noProof/>
            <w:webHidden/>
          </w:rPr>
          <w:fldChar w:fldCharType="end"/>
        </w:r>
      </w:hyperlink>
    </w:p>
    <w:p w14:paraId="4CF3FC1D" w14:textId="77777777" w:rsidR="004A40F8" w:rsidRDefault="003F669C" w:rsidP="004A40F8">
      <w:pPr>
        <w:pStyle w:val="TableofFigures"/>
        <w:tabs>
          <w:tab w:val="right" w:leader="dot" w:pos="8643"/>
        </w:tabs>
        <w:rPr>
          <w:noProof/>
        </w:rPr>
      </w:pPr>
      <w:hyperlink r:id="rId15" w:anchor="_Toc90558678" w:history="1">
        <w:r w:rsidR="004A40F8" w:rsidRPr="00F42A0D">
          <w:rPr>
            <w:rStyle w:val="Hyperlink"/>
            <w:noProof/>
          </w:rPr>
          <w:t>Hình 17 Giao diện trang đăng  ký</w:t>
        </w:r>
        <w:r w:rsidR="004A40F8">
          <w:rPr>
            <w:noProof/>
            <w:webHidden/>
          </w:rPr>
          <w:tab/>
        </w:r>
        <w:r w:rsidR="004A40F8">
          <w:rPr>
            <w:noProof/>
            <w:webHidden/>
          </w:rPr>
          <w:fldChar w:fldCharType="begin"/>
        </w:r>
        <w:r w:rsidR="004A40F8">
          <w:rPr>
            <w:noProof/>
            <w:webHidden/>
          </w:rPr>
          <w:instrText xml:space="preserve"> PAGEREF _Toc90558678 \h </w:instrText>
        </w:r>
        <w:r w:rsidR="004A40F8">
          <w:rPr>
            <w:noProof/>
            <w:webHidden/>
          </w:rPr>
        </w:r>
        <w:r w:rsidR="004A40F8">
          <w:rPr>
            <w:noProof/>
            <w:webHidden/>
          </w:rPr>
          <w:fldChar w:fldCharType="separate"/>
        </w:r>
        <w:r w:rsidR="004A40F8">
          <w:rPr>
            <w:noProof/>
            <w:webHidden/>
          </w:rPr>
          <w:t>22</w:t>
        </w:r>
        <w:r w:rsidR="004A40F8">
          <w:rPr>
            <w:noProof/>
            <w:webHidden/>
          </w:rPr>
          <w:fldChar w:fldCharType="end"/>
        </w:r>
      </w:hyperlink>
    </w:p>
    <w:p w14:paraId="471BBDB3" w14:textId="77777777" w:rsidR="004A40F8" w:rsidRDefault="003F669C" w:rsidP="004A40F8">
      <w:pPr>
        <w:pStyle w:val="TableofFigures"/>
        <w:tabs>
          <w:tab w:val="right" w:leader="dot" w:pos="8643"/>
        </w:tabs>
        <w:rPr>
          <w:noProof/>
        </w:rPr>
      </w:pPr>
      <w:hyperlink w:anchor="_Toc90558679" w:history="1">
        <w:r w:rsidR="004A40F8" w:rsidRPr="00F42A0D">
          <w:rPr>
            <w:rStyle w:val="Hyperlink"/>
            <w:noProof/>
          </w:rPr>
          <w:t>Hình 18 Giao diện trang đăng nhập</w:t>
        </w:r>
        <w:r w:rsidR="004A40F8">
          <w:rPr>
            <w:noProof/>
            <w:webHidden/>
          </w:rPr>
          <w:tab/>
        </w:r>
        <w:r w:rsidR="004A40F8">
          <w:rPr>
            <w:noProof/>
            <w:webHidden/>
          </w:rPr>
          <w:fldChar w:fldCharType="begin"/>
        </w:r>
        <w:r w:rsidR="004A40F8">
          <w:rPr>
            <w:noProof/>
            <w:webHidden/>
          </w:rPr>
          <w:instrText xml:space="preserve"> PAGEREF _Toc90558679 \h </w:instrText>
        </w:r>
        <w:r w:rsidR="004A40F8">
          <w:rPr>
            <w:noProof/>
            <w:webHidden/>
          </w:rPr>
        </w:r>
        <w:r w:rsidR="004A40F8">
          <w:rPr>
            <w:noProof/>
            <w:webHidden/>
          </w:rPr>
          <w:fldChar w:fldCharType="separate"/>
        </w:r>
        <w:r w:rsidR="004A40F8">
          <w:rPr>
            <w:noProof/>
            <w:webHidden/>
          </w:rPr>
          <w:t>23</w:t>
        </w:r>
        <w:r w:rsidR="004A40F8">
          <w:rPr>
            <w:noProof/>
            <w:webHidden/>
          </w:rPr>
          <w:fldChar w:fldCharType="end"/>
        </w:r>
      </w:hyperlink>
    </w:p>
    <w:p w14:paraId="0E495BB7" w14:textId="77777777" w:rsidR="004A40F8" w:rsidRDefault="003F669C" w:rsidP="004A40F8">
      <w:pPr>
        <w:pStyle w:val="TableofFigures"/>
        <w:tabs>
          <w:tab w:val="right" w:leader="dot" w:pos="8643"/>
        </w:tabs>
        <w:rPr>
          <w:noProof/>
        </w:rPr>
      </w:pPr>
      <w:hyperlink w:anchor="_Toc90558680" w:history="1">
        <w:r w:rsidR="004A40F8" w:rsidRPr="00F42A0D">
          <w:rPr>
            <w:rStyle w:val="Hyperlink"/>
            <w:noProof/>
          </w:rPr>
          <w:t>Hình 19 Giao diện chi tiết sản phẩm</w:t>
        </w:r>
        <w:r w:rsidR="004A40F8">
          <w:rPr>
            <w:noProof/>
            <w:webHidden/>
          </w:rPr>
          <w:tab/>
        </w:r>
        <w:r w:rsidR="004A40F8">
          <w:rPr>
            <w:noProof/>
            <w:webHidden/>
          </w:rPr>
          <w:fldChar w:fldCharType="begin"/>
        </w:r>
        <w:r w:rsidR="004A40F8">
          <w:rPr>
            <w:noProof/>
            <w:webHidden/>
          </w:rPr>
          <w:instrText xml:space="preserve"> PAGEREF _Toc90558680 \h </w:instrText>
        </w:r>
        <w:r w:rsidR="004A40F8">
          <w:rPr>
            <w:noProof/>
            <w:webHidden/>
          </w:rPr>
        </w:r>
        <w:r w:rsidR="004A40F8">
          <w:rPr>
            <w:noProof/>
            <w:webHidden/>
          </w:rPr>
          <w:fldChar w:fldCharType="separate"/>
        </w:r>
        <w:r w:rsidR="004A40F8">
          <w:rPr>
            <w:noProof/>
            <w:webHidden/>
          </w:rPr>
          <w:t>24</w:t>
        </w:r>
        <w:r w:rsidR="004A40F8">
          <w:rPr>
            <w:noProof/>
            <w:webHidden/>
          </w:rPr>
          <w:fldChar w:fldCharType="end"/>
        </w:r>
      </w:hyperlink>
    </w:p>
    <w:p w14:paraId="2F502D3C" w14:textId="77777777" w:rsidR="004A40F8" w:rsidRDefault="003F669C" w:rsidP="004A40F8">
      <w:pPr>
        <w:pStyle w:val="TableofFigures"/>
        <w:tabs>
          <w:tab w:val="right" w:leader="dot" w:pos="8643"/>
        </w:tabs>
        <w:rPr>
          <w:noProof/>
        </w:rPr>
      </w:pPr>
      <w:hyperlink w:anchor="_Toc90558681" w:history="1">
        <w:r w:rsidR="004A40F8" w:rsidRPr="00F42A0D">
          <w:rPr>
            <w:rStyle w:val="Hyperlink"/>
            <w:noProof/>
          </w:rPr>
          <w:t>Hình 20 Giao diện giỏ hàng</w:t>
        </w:r>
        <w:r w:rsidR="004A40F8">
          <w:rPr>
            <w:noProof/>
            <w:webHidden/>
          </w:rPr>
          <w:tab/>
        </w:r>
        <w:r w:rsidR="004A40F8">
          <w:rPr>
            <w:noProof/>
            <w:webHidden/>
          </w:rPr>
          <w:fldChar w:fldCharType="begin"/>
        </w:r>
        <w:r w:rsidR="004A40F8">
          <w:rPr>
            <w:noProof/>
            <w:webHidden/>
          </w:rPr>
          <w:instrText xml:space="preserve"> PAGEREF _Toc90558681 \h </w:instrText>
        </w:r>
        <w:r w:rsidR="004A40F8">
          <w:rPr>
            <w:noProof/>
            <w:webHidden/>
          </w:rPr>
        </w:r>
        <w:r w:rsidR="004A40F8">
          <w:rPr>
            <w:noProof/>
            <w:webHidden/>
          </w:rPr>
          <w:fldChar w:fldCharType="separate"/>
        </w:r>
        <w:r w:rsidR="004A40F8">
          <w:rPr>
            <w:noProof/>
            <w:webHidden/>
          </w:rPr>
          <w:t>25</w:t>
        </w:r>
        <w:r w:rsidR="004A40F8">
          <w:rPr>
            <w:noProof/>
            <w:webHidden/>
          </w:rPr>
          <w:fldChar w:fldCharType="end"/>
        </w:r>
      </w:hyperlink>
    </w:p>
    <w:p w14:paraId="31E421A7" w14:textId="3471CB5F" w:rsidR="004A40F8" w:rsidRDefault="003F669C" w:rsidP="004A40F8">
      <w:pPr>
        <w:pStyle w:val="TableofFigures"/>
        <w:tabs>
          <w:tab w:val="right" w:leader="dot" w:pos="8643"/>
        </w:tabs>
        <w:rPr>
          <w:noProof/>
        </w:rPr>
      </w:pPr>
      <w:hyperlink w:anchor="_Toc90558682" w:history="1">
        <w:r w:rsidR="004A40F8" w:rsidRPr="00F42A0D">
          <w:rPr>
            <w:rStyle w:val="Hyperlink"/>
            <w:noProof/>
          </w:rPr>
          <w:t xml:space="preserve">Hình 21 Giao diện </w:t>
        </w:r>
        <w:r w:rsidR="004A40F8">
          <w:rPr>
            <w:rStyle w:val="Hyperlink"/>
            <w:noProof/>
          </w:rPr>
          <w:t>sản phẩm khuyến mãi</w:t>
        </w:r>
        <w:r w:rsidR="004A40F8">
          <w:rPr>
            <w:noProof/>
            <w:webHidden/>
          </w:rPr>
          <w:tab/>
        </w:r>
        <w:r w:rsidR="004A40F8">
          <w:rPr>
            <w:noProof/>
            <w:webHidden/>
          </w:rPr>
          <w:fldChar w:fldCharType="begin"/>
        </w:r>
        <w:r w:rsidR="004A40F8">
          <w:rPr>
            <w:noProof/>
            <w:webHidden/>
          </w:rPr>
          <w:instrText xml:space="preserve"> PAGEREF _Toc90558682 \h </w:instrText>
        </w:r>
        <w:r w:rsidR="004A40F8">
          <w:rPr>
            <w:noProof/>
            <w:webHidden/>
          </w:rPr>
        </w:r>
        <w:r w:rsidR="004A40F8">
          <w:rPr>
            <w:noProof/>
            <w:webHidden/>
          </w:rPr>
          <w:fldChar w:fldCharType="separate"/>
        </w:r>
        <w:r w:rsidR="004A40F8">
          <w:rPr>
            <w:noProof/>
            <w:webHidden/>
          </w:rPr>
          <w:t>2</w:t>
        </w:r>
        <w:r w:rsidR="00B67AB4">
          <w:rPr>
            <w:noProof/>
            <w:webHidden/>
          </w:rPr>
          <w:t>5</w:t>
        </w:r>
        <w:r w:rsidR="004A40F8">
          <w:rPr>
            <w:noProof/>
            <w:webHidden/>
          </w:rPr>
          <w:fldChar w:fldCharType="end"/>
        </w:r>
      </w:hyperlink>
    </w:p>
    <w:p w14:paraId="17EBC8C1" w14:textId="7F655E26" w:rsidR="004A40F8" w:rsidRDefault="003F669C" w:rsidP="004A40F8">
      <w:pPr>
        <w:pStyle w:val="TableofFigures"/>
        <w:tabs>
          <w:tab w:val="right" w:leader="dot" w:pos="8643"/>
        </w:tabs>
        <w:rPr>
          <w:noProof/>
        </w:rPr>
      </w:pPr>
      <w:hyperlink w:anchor="_Toc90558683" w:history="1">
        <w:r w:rsidR="004A40F8" w:rsidRPr="00F42A0D">
          <w:rPr>
            <w:rStyle w:val="Hyperlink"/>
            <w:noProof/>
          </w:rPr>
          <w:t xml:space="preserve">Hình 22 Giao diện </w:t>
        </w:r>
        <w:r w:rsidR="004A40F8">
          <w:rPr>
            <w:rStyle w:val="Hyperlink"/>
            <w:noProof/>
          </w:rPr>
          <w:t>Giới Thiệu</w:t>
        </w:r>
        <w:r w:rsidR="004A40F8">
          <w:rPr>
            <w:noProof/>
            <w:webHidden/>
          </w:rPr>
          <w:tab/>
        </w:r>
        <w:r w:rsidR="00B67AB4">
          <w:rPr>
            <w:noProof/>
            <w:webHidden/>
          </w:rPr>
          <w:t>25</w:t>
        </w:r>
      </w:hyperlink>
    </w:p>
    <w:p w14:paraId="4B8159B9" w14:textId="365216CA" w:rsidR="004A40F8" w:rsidRDefault="003F669C" w:rsidP="004A40F8">
      <w:pPr>
        <w:pStyle w:val="TableofFigures"/>
        <w:tabs>
          <w:tab w:val="right" w:leader="dot" w:pos="8643"/>
        </w:tabs>
        <w:rPr>
          <w:noProof/>
        </w:rPr>
      </w:pPr>
      <w:hyperlink w:anchor="_Toc90558684" w:history="1">
        <w:r w:rsidR="004A40F8" w:rsidRPr="00F42A0D">
          <w:rPr>
            <w:rStyle w:val="Hyperlink"/>
            <w:noProof/>
          </w:rPr>
          <w:t xml:space="preserve">Hình 23 Giao diện </w:t>
        </w:r>
        <w:r w:rsidR="004A40F8">
          <w:rPr>
            <w:rStyle w:val="Hyperlink"/>
            <w:noProof/>
          </w:rPr>
          <w:t>Trang Chủ Admin</w:t>
        </w:r>
        <w:r w:rsidR="004A40F8">
          <w:rPr>
            <w:noProof/>
            <w:webHidden/>
          </w:rPr>
          <w:tab/>
        </w:r>
        <w:r w:rsidR="00B67AB4">
          <w:rPr>
            <w:noProof/>
            <w:webHidden/>
          </w:rPr>
          <w:t>26</w:t>
        </w:r>
      </w:hyperlink>
    </w:p>
    <w:p w14:paraId="3C5BDE3B" w14:textId="7B7213A6" w:rsidR="004A40F8" w:rsidRDefault="003F669C" w:rsidP="004A40F8">
      <w:pPr>
        <w:pStyle w:val="TableofFigures"/>
        <w:tabs>
          <w:tab w:val="right" w:leader="dot" w:pos="8643"/>
        </w:tabs>
        <w:rPr>
          <w:noProof/>
        </w:rPr>
      </w:pPr>
      <w:hyperlink w:anchor="_Toc90558685" w:history="1">
        <w:r w:rsidR="004A40F8" w:rsidRPr="00F42A0D">
          <w:rPr>
            <w:rStyle w:val="Hyperlink"/>
            <w:noProof/>
          </w:rPr>
          <w:t>Hình 24 Giao diện</w:t>
        </w:r>
        <w:r w:rsidR="004A40F8">
          <w:rPr>
            <w:rStyle w:val="Hyperlink"/>
            <w:noProof/>
          </w:rPr>
          <w:t xml:space="preserve"> Chỉnh Sửa Sản Phẩm</w:t>
        </w:r>
        <w:r w:rsidR="004A40F8">
          <w:rPr>
            <w:noProof/>
            <w:webHidden/>
          </w:rPr>
          <w:tab/>
        </w:r>
        <w:r w:rsidR="00B67AB4">
          <w:rPr>
            <w:noProof/>
            <w:webHidden/>
          </w:rPr>
          <w:t>26</w:t>
        </w:r>
      </w:hyperlink>
    </w:p>
    <w:p w14:paraId="2B6956F9" w14:textId="7775F18C" w:rsidR="004A40F8" w:rsidRDefault="003F669C" w:rsidP="004A40F8">
      <w:pPr>
        <w:pStyle w:val="TableofFigures"/>
        <w:tabs>
          <w:tab w:val="right" w:leader="dot" w:pos="8643"/>
        </w:tabs>
        <w:rPr>
          <w:noProof/>
        </w:rPr>
      </w:pPr>
      <w:hyperlink w:anchor="_Toc90558686" w:history="1">
        <w:r w:rsidR="004A40F8" w:rsidRPr="00F42A0D">
          <w:rPr>
            <w:rStyle w:val="Hyperlink"/>
            <w:noProof/>
          </w:rPr>
          <w:t xml:space="preserve">Hình 25 Giao diện </w:t>
        </w:r>
        <w:r w:rsidR="004A40F8">
          <w:rPr>
            <w:rStyle w:val="Hyperlink"/>
            <w:noProof/>
          </w:rPr>
          <w:t>Thêm Mới</w:t>
        </w:r>
        <w:r w:rsidR="004A40F8">
          <w:rPr>
            <w:noProof/>
            <w:webHidden/>
          </w:rPr>
          <w:tab/>
        </w:r>
        <w:r w:rsidR="00B67AB4">
          <w:rPr>
            <w:noProof/>
            <w:webHidden/>
          </w:rPr>
          <w:t>27</w:t>
        </w:r>
      </w:hyperlink>
    </w:p>
    <w:p w14:paraId="033A6A9F" w14:textId="4C27728F" w:rsidR="004A40F8" w:rsidRDefault="003F669C" w:rsidP="004A40F8">
      <w:pPr>
        <w:pStyle w:val="TableofFigures"/>
        <w:tabs>
          <w:tab w:val="right" w:leader="dot" w:pos="8643"/>
        </w:tabs>
        <w:rPr>
          <w:noProof/>
        </w:rPr>
      </w:pPr>
      <w:hyperlink w:anchor="_Toc90558687" w:history="1">
        <w:r w:rsidR="004A40F8" w:rsidRPr="00F42A0D">
          <w:rPr>
            <w:rStyle w:val="Hyperlink"/>
            <w:noProof/>
          </w:rPr>
          <w:t>Hình 26 Giao diện</w:t>
        </w:r>
        <w:r w:rsidR="004A40F8">
          <w:rPr>
            <w:rStyle w:val="Hyperlink"/>
            <w:noProof/>
          </w:rPr>
          <w:t xml:space="preserve"> Hóa Đơn</w:t>
        </w:r>
        <w:r w:rsidR="004A40F8">
          <w:rPr>
            <w:noProof/>
            <w:webHidden/>
          </w:rPr>
          <w:tab/>
        </w:r>
        <w:r w:rsidR="00B67AB4">
          <w:rPr>
            <w:noProof/>
            <w:webHidden/>
          </w:rPr>
          <w:t>27</w:t>
        </w:r>
      </w:hyperlink>
    </w:p>
    <w:p w14:paraId="73191945" w14:textId="3252130D" w:rsidR="004A40F8" w:rsidRDefault="003F669C" w:rsidP="004A40F8">
      <w:pPr>
        <w:pStyle w:val="TableofFigures"/>
        <w:tabs>
          <w:tab w:val="right" w:leader="dot" w:pos="8643"/>
        </w:tabs>
        <w:rPr>
          <w:noProof/>
        </w:rPr>
      </w:pPr>
      <w:hyperlink w:anchor="_Toc90558688" w:history="1">
        <w:r w:rsidR="004A40F8" w:rsidRPr="00F42A0D">
          <w:rPr>
            <w:rStyle w:val="Hyperlink"/>
            <w:noProof/>
          </w:rPr>
          <w:t xml:space="preserve">Hình 27 Giao Diện </w:t>
        </w:r>
        <w:r w:rsidR="004A40F8">
          <w:rPr>
            <w:rStyle w:val="Hyperlink"/>
            <w:noProof/>
          </w:rPr>
          <w:t>Danh Mục</w:t>
        </w:r>
        <w:r w:rsidR="004A40F8" w:rsidRPr="00F42A0D">
          <w:rPr>
            <w:rStyle w:val="Hyperlink"/>
            <w:noProof/>
          </w:rPr>
          <w:t xml:space="preserve"> Sản Phẩm</w:t>
        </w:r>
        <w:r w:rsidR="004A40F8">
          <w:rPr>
            <w:noProof/>
            <w:webHidden/>
          </w:rPr>
          <w:tab/>
        </w:r>
        <w:r w:rsidR="004A40F8">
          <w:rPr>
            <w:noProof/>
            <w:webHidden/>
          </w:rPr>
          <w:fldChar w:fldCharType="begin"/>
        </w:r>
        <w:r w:rsidR="004A40F8">
          <w:rPr>
            <w:noProof/>
            <w:webHidden/>
          </w:rPr>
          <w:instrText xml:space="preserve"> PAGEREF _Toc90558688 \h </w:instrText>
        </w:r>
        <w:r w:rsidR="004A40F8">
          <w:rPr>
            <w:noProof/>
            <w:webHidden/>
          </w:rPr>
        </w:r>
        <w:r w:rsidR="004A40F8">
          <w:rPr>
            <w:noProof/>
            <w:webHidden/>
          </w:rPr>
          <w:fldChar w:fldCharType="separate"/>
        </w:r>
        <w:r w:rsidR="00B67AB4">
          <w:rPr>
            <w:noProof/>
            <w:webHidden/>
          </w:rPr>
          <w:t>27</w:t>
        </w:r>
        <w:r w:rsidR="004A40F8">
          <w:rPr>
            <w:noProof/>
            <w:webHidden/>
          </w:rPr>
          <w:fldChar w:fldCharType="end"/>
        </w:r>
      </w:hyperlink>
    </w:p>
    <w:p w14:paraId="24EB5F29" w14:textId="77777777" w:rsidR="004A40F8" w:rsidRDefault="004A40F8" w:rsidP="004A40F8">
      <w:pPr>
        <w:jc w:val="left"/>
        <w:rPr>
          <w:b/>
          <w:bCs/>
          <w:sz w:val="32"/>
          <w:szCs w:val="32"/>
        </w:rPr>
      </w:pPr>
      <w:r>
        <w:rPr>
          <w:b/>
          <w:bCs/>
          <w:sz w:val="32"/>
          <w:szCs w:val="32"/>
        </w:rPr>
        <w:fldChar w:fldCharType="end"/>
      </w:r>
    </w:p>
    <w:p w14:paraId="74AE7272" w14:textId="77777777" w:rsidR="004A40F8" w:rsidRPr="008F2BC4" w:rsidRDefault="004A40F8" w:rsidP="004A40F8">
      <w:pPr>
        <w:jc w:val="left"/>
        <w:rPr>
          <w:sz w:val="32"/>
          <w:szCs w:val="32"/>
        </w:rPr>
      </w:pPr>
    </w:p>
    <w:p w14:paraId="63697559" w14:textId="77777777" w:rsidR="004A40F8" w:rsidRDefault="004A40F8" w:rsidP="004A40F8">
      <w:pPr>
        <w:ind w:rightChars="5" w:right="13"/>
        <w:jc w:val="left"/>
        <w:rPr>
          <w:b/>
          <w:bCs/>
          <w:sz w:val="32"/>
          <w:szCs w:val="32"/>
          <w:lang w:val="vi-VN"/>
        </w:rPr>
      </w:pPr>
      <w:r w:rsidRPr="008F2BC4">
        <w:rPr>
          <w:szCs w:val="24"/>
        </w:rPr>
        <w:br w:type="page"/>
      </w:r>
      <w:r w:rsidRPr="008F2BC4">
        <w:rPr>
          <w:b/>
          <w:bCs/>
          <w:sz w:val="32"/>
          <w:szCs w:val="32"/>
        </w:rPr>
        <w:lastRenderedPageBreak/>
        <w:t>DANH MỤC BẢN</w:t>
      </w:r>
      <w:r w:rsidRPr="008F2BC4">
        <w:rPr>
          <w:b/>
          <w:bCs/>
          <w:sz w:val="32"/>
          <w:szCs w:val="32"/>
          <w:lang w:val="vi-VN"/>
        </w:rPr>
        <w:t>G</w:t>
      </w:r>
    </w:p>
    <w:p w14:paraId="5FC7D3F0" w14:textId="77777777" w:rsidR="004A40F8" w:rsidRDefault="004A40F8" w:rsidP="004A40F8">
      <w:pPr>
        <w:pStyle w:val="TableofFigures"/>
        <w:tabs>
          <w:tab w:val="right" w:leader="dot" w:pos="8643"/>
        </w:tabs>
        <w:rPr>
          <w:rFonts w:asciiTheme="minorHAnsi" w:eastAsiaTheme="minorEastAsia" w:hAnsiTheme="minorHAnsi" w:cstheme="minorBidi"/>
          <w:noProof/>
          <w:sz w:val="22"/>
        </w:rPr>
      </w:pPr>
      <w:r>
        <w:rPr>
          <w:b/>
          <w:bCs/>
          <w:sz w:val="32"/>
          <w:szCs w:val="32"/>
          <w:lang w:val="vi-VN"/>
        </w:rPr>
        <w:fldChar w:fldCharType="begin"/>
      </w:r>
      <w:r>
        <w:rPr>
          <w:b/>
          <w:bCs/>
          <w:sz w:val="32"/>
          <w:szCs w:val="32"/>
          <w:lang w:val="vi-VN"/>
        </w:rPr>
        <w:instrText xml:space="preserve"> TOC \h \z \c "Bảng " </w:instrText>
      </w:r>
      <w:r>
        <w:rPr>
          <w:b/>
          <w:bCs/>
          <w:sz w:val="32"/>
          <w:szCs w:val="32"/>
          <w:lang w:val="vi-VN"/>
        </w:rPr>
        <w:fldChar w:fldCharType="separate"/>
      </w:r>
      <w:hyperlink w:anchor="_Toc90558762" w:history="1">
        <w:r w:rsidRPr="00E37661">
          <w:rPr>
            <w:rStyle w:val="Hyperlink"/>
            <w:noProof/>
          </w:rPr>
          <w:t>Bảng  1 Danh sách các Actor</w:t>
        </w:r>
        <w:r>
          <w:rPr>
            <w:noProof/>
            <w:webHidden/>
          </w:rPr>
          <w:tab/>
        </w:r>
        <w:r>
          <w:rPr>
            <w:noProof/>
            <w:webHidden/>
          </w:rPr>
          <w:fldChar w:fldCharType="begin"/>
        </w:r>
        <w:r>
          <w:rPr>
            <w:noProof/>
            <w:webHidden/>
          </w:rPr>
          <w:instrText xml:space="preserve"> PAGEREF _Toc90558762 \h </w:instrText>
        </w:r>
        <w:r>
          <w:rPr>
            <w:noProof/>
            <w:webHidden/>
          </w:rPr>
        </w:r>
        <w:r>
          <w:rPr>
            <w:noProof/>
            <w:webHidden/>
          </w:rPr>
          <w:fldChar w:fldCharType="separate"/>
        </w:r>
        <w:r>
          <w:rPr>
            <w:noProof/>
            <w:webHidden/>
          </w:rPr>
          <w:t>10</w:t>
        </w:r>
        <w:r>
          <w:rPr>
            <w:noProof/>
            <w:webHidden/>
          </w:rPr>
          <w:fldChar w:fldCharType="end"/>
        </w:r>
      </w:hyperlink>
    </w:p>
    <w:p w14:paraId="101A7AA7" w14:textId="77777777" w:rsidR="004A40F8" w:rsidRDefault="003F669C" w:rsidP="004A40F8">
      <w:pPr>
        <w:pStyle w:val="TableofFigures"/>
        <w:tabs>
          <w:tab w:val="right" w:leader="dot" w:pos="8643"/>
        </w:tabs>
        <w:rPr>
          <w:rFonts w:asciiTheme="minorHAnsi" w:eastAsiaTheme="minorEastAsia" w:hAnsiTheme="minorHAnsi" w:cstheme="minorBidi"/>
          <w:noProof/>
          <w:sz w:val="22"/>
        </w:rPr>
      </w:pPr>
      <w:hyperlink w:anchor="_Toc90558763" w:history="1">
        <w:r w:rsidR="004A40F8" w:rsidRPr="00E37661">
          <w:rPr>
            <w:rStyle w:val="Hyperlink"/>
            <w:noProof/>
          </w:rPr>
          <w:t>Bảng  2 Danh sách các Usecase</w:t>
        </w:r>
        <w:r w:rsidR="004A40F8">
          <w:rPr>
            <w:noProof/>
            <w:webHidden/>
          </w:rPr>
          <w:tab/>
        </w:r>
        <w:r w:rsidR="004A40F8">
          <w:rPr>
            <w:noProof/>
            <w:webHidden/>
          </w:rPr>
          <w:fldChar w:fldCharType="begin"/>
        </w:r>
        <w:r w:rsidR="004A40F8">
          <w:rPr>
            <w:noProof/>
            <w:webHidden/>
          </w:rPr>
          <w:instrText xml:space="preserve"> PAGEREF _Toc90558763 \h </w:instrText>
        </w:r>
        <w:r w:rsidR="004A40F8">
          <w:rPr>
            <w:noProof/>
            <w:webHidden/>
          </w:rPr>
        </w:r>
        <w:r w:rsidR="004A40F8">
          <w:rPr>
            <w:noProof/>
            <w:webHidden/>
          </w:rPr>
          <w:fldChar w:fldCharType="separate"/>
        </w:r>
        <w:r w:rsidR="004A40F8">
          <w:rPr>
            <w:noProof/>
            <w:webHidden/>
          </w:rPr>
          <w:t>11</w:t>
        </w:r>
        <w:r w:rsidR="004A40F8">
          <w:rPr>
            <w:noProof/>
            <w:webHidden/>
          </w:rPr>
          <w:fldChar w:fldCharType="end"/>
        </w:r>
      </w:hyperlink>
    </w:p>
    <w:p w14:paraId="019A6CF6" w14:textId="57518688" w:rsidR="00551710" w:rsidRPr="00551710" w:rsidRDefault="004A40F8" w:rsidP="00EB38EF">
      <w:pPr>
        <w:spacing w:after="0" w:line="240" w:lineRule="auto"/>
        <w:ind w:firstLine="0"/>
        <w:jc w:val="left"/>
        <w:rPr>
          <w:sz w:val="32"/>
          <w:szCs w:val="32"/>
          <w:lang w:val="vi-VN"/>
        </w:rPr>
        <w:sectPr w:rsidR="00551710" w:rsidRPr="00551710" w:rsidSect="004A40F8">
          <w:footerReference w:type="default" r:id="rId16"/>
          <w:pgSz w:w="12247" w:h="15819"/>
          <w:pgMar w:top="1440" w:right="1267" w:bottom="1440" w:left="1797" w:header="708" w:footer="708" w:gutter="0"/>
          <w:cols w:space="720"/>
          <w:docGrid w:linePitch="287"/>
        </w:sectPr>
      </w:pPr>
      <w:r>
        <w:rPr>
          <w:b/>
          <w:bCs/>
          <w:sz w:val="32"/>
          <w:szCs w:val="32"/>
          <w:lang w:val="vi-VN"/>
        </w:rPr>
        <w:fldChar w:fldCharType="end"/>
      </w:r>
    </w:p>
    <w:p w14:paraId="653B159F" w14:textId="427DA4B8" w:rsidR="008F2BC4" w:rsidRPr="008F2BC4" w:rsidRDefault="008F2BC4" w:rsidP="00EB38EF">
      <w:pPr>
        <w:pStyle w:val="Heading1"/>
        <w:ind w:left="1440"/>
        <w:jc w:val="both"/>
        <w:rPr>
          <w:sz w:val="32"/>
          <w:szCs w:val="32"/>
        </w:rPr>
      </w:pPr>
      <w:bookmarkStart w:id="9" w:name="_Toc29269"/>
      <w:bookmarkStart w:id="10" w:name="_Toc12881"/>
      <w:bookmarkStart w:id="11" w:name="_Toc11249"/>
      <w:bookmarkStart w:id="12" w:name="_Toc27368"/>
      <w:bookmarkStart w:id="13" w:name="_Toc579"/>
      <w:bookmarkStart w:id="14" w:name="_Toc102563281"/>
      <w:r w:rsidRPr="008F2BC4">
        <w:rPr>
          <w:rStyle w:val="Heading1Char"/>
          <w:sz w:val="32"/>
          <w:szCs w:val="32"/>
        </w:rPr>
        <w:lastRenderedPageBreak/>
        <w:t xml:space="preserve">CHƯƠNG I. </w:t>
      </w:r>
      <w:bookmarkEnd w:id="9"/>
      <w:bookmarkEnd w:id="10"/>
      <w:bookmarkEnd w:id="11"/>
      <w:bookmarkEnd w:id="12"/>
      <w:bookmarkEnd w:id="13"/>
      <w:r w:rsidR="004A40F8">
        <w:rPr>
          <w:rStyle w:val="Heading1Char"/>
          <w:sz w:val="32"/>
          <w:szCs w:val="32"/>
        </w:rPr>
        <w:t>THỰC TẬP DOANH NGHIỆP</w:t>
      </w:r>
      <w:bookmarkEnd w:id="14"/>
    </w:p>
    <w:p w14:paraId="26B9598B" w14:textId="473788ED" w:rsidR="008F2BC4" w:rsidRPr="008F2BC4" w:rsidRDefault="004A40F8" w:rsidP="00F10F4D">
      <w:pPr>
        <w:pStyle w:val="Heading2"/>
        <w:widowControl w:val="0"/>
        <w:numPr>
          <w:ilvl w:val="0"/>
          <w:numId w:val="8"/>
        </w:numPr>
        <w:spacing w:before="240" w:after="60" w:line="240" w:lineRule="auto"/>
        <w:ind w:firstLine="0"/>
        <w:jc w:val="left"/>
        <w:rPr>
          <w:rFonts w:ascii="Times New Roman" w:hAnsi="Times New Roman"/>
          <w:color w:val="auto"/>
          <w:sz w:val="28"/>
          <w:szCs w:val="28"/>
        </w:rPr>
      </w:pPr>
      <w:bookmarkStart w:id="15" w:name="_Toc102563282"/>
      <w:bookmarkStart w:id="16" w:name="_Toc28522073"/>
      <w:bookmarkStart w:id="17" w:name="_Toc21872"/>
      <w:bookmarkStart w:id="18" w:name="_Toc20488"/>
      <w:bookmarkStart w:id="19" w:name="_Toc77673596"/>
      <w:bookmarkStart w:id="20" w:name="_Toc25395"/>
      <w:bookmarkStart w:id="21" w:name="_Toc77673679"/>
      <w:bookmarkStart w:id="22" w:name="_Toc10331"/>
      <w:bookmarkStart w:id="23" w:name="_Toc4629"/>
      <w:bookmarkStart w:id="24" w:name="_Toc28518981"/>
      <w:bookmarkStart w:id="25" w:name="_Toc77674866"/>
      <w:r>
        <w:rPr>
          <w:rFonts w:ascii="Times New Roman" w:hAnsi="Times New Roman"/>
          <w:color w:val="auto"/>
          <w:sz w:val="28"/>
          <w:szCs w:val="28"/>
        </w:rPr>
        <w:t>Tham dự Serminal</w:t>
      </w:r>
      <w:bookmarkEnd w:id="15"/>
    </w:p>
    <w:p w14:paraId="2FACE8BD" w14:textId="748FA1AC" w:rsidR="008F2BC4" w:rsidRPr="008F2BC4" w:rsidRDefault="008F2BC4" w:rsidP="008F2BC4">
      <w:pPr>
        <w:pStyle w:val="Heading3"/>
        <w:ind w:firstLine="420"/>
        <w:rPr>
          <w:rFonts w:ascii="Times New Roman" w:hAnsi="Times New Roman"/>
          <w:color w:val="auto"/>
          <w:sz w:val="28"/>
          <w:szCs w:val="28"/>
        </w:rPr>
      </w:pPr>
      <w:bookmarkStart w:id="26" w:name="_Toc25117"/>
      <w:bookmarkStart w:id="27" w:name="_Toc14574"/>
      <w:bookmarkStart w:id="28" w:name="_Toc19582"/>
      <w:bookmarkStart w:id="29" w:name="_Toc102563283"/>
      <w:r w:rsidRPr="008F2BC4">
        <w:rPr>
          <w:rFonts w:ascii="Times New Roman" w:hAnsi="Times New Roman"/>
          <w:color w:val="auto"/>
          <w:sz w:val="28"/>
          <w:szCs w:val="28"/>
        </w:rPr>
        <w:t xml:space="preserve">1.1 </w:t>
      </w:r>
      <w:bookmarkEnd w:id="16"/>
      <w:bookmarkEnd w:id="17"/>
      <w:bookmarkEnd w:id="18"/>
      <w:bookmarkEnd w:id="19"/>
      <w:bookmarkEnd w:id="20"/>
      <w:bookmarkEnd w:id="21"/>
      <w:bookmarkEnd w:id="22"/>
      <w:bookmarkEnd w:id="23"/>
      <w:bookmarkEnd w:id="24"/>
      <w:bookmarkEnd w:id="25"/>
      <w:bookmarkEnd w:id="26"/>
      <w:bookmarkEnd w:id="27"/>
      <w:bookmarkEnd w:id="28"/>
      <w:r w:rsidR="004A40F8">
        <w:rPr>
          <w:rFonts w:ascii="Times New Roman" w:hAnsi="Times New Roman"/>
          <w:color w:val="auto"/>
          <w:sz w:val="28"/>
          <w:szCs w:val="28"/>
        </w:rPr>
        <w:t>Viết CV, đi phỏng vấn ở doanh nghiệp</w:t>
      </w:r>
      <w:bookmarkEnd w:id="29"/>
    </w:p>
    <w:p w14:paraId="17A8322B" w14:textId="77777777" w:rsidR="0021288C" w:rsidRPr="007C7751" w:rsidRDefault="0021288C" w:rsidP="0021288C">
      <w:pPr>
        <w:pStyle w:val="ListParagraph"/>
        <w:numPr>
          <w:ilvl w:val="0"/>
          <w:numId w:val="48"/>
        </w:numPr>
        <w:jc w:val="left"/>
        <w:rPr>
          <w:b/>
          <w:bCs/>
        </w:rPr>
      </w:pPr>
      <w:bookmarkStart w:id="30" w:name="_Hlk102561219"/>
      <w:bookmarkStart w:id="31" w:name="_Toc30601"/>
      <w:bookmarkStart w:id="32" w:name="_Toc9246"/>
      <w:bookmarkStart w:id="33" w:name="_Toc26027"/>
      <w:bookmarkStart w:id="34" w:name="_Toc28522074"/>
      <w:bookmarkStart w:id="35" w:name="_Toc77674867"/>
      <w:bookmarkStart w:id="36" w:name="_Toc8255"/>
      <w:bookmarkStart w:id="37" w:name="_Toc14968"/>
      <w:bookmarkStart w:id="38" w:name="_Toc77673597"/>
      <w:bookmarkStart w:id="39" w:name="_Toc4437"/>
      <w:bookmarkStart w:id="40" w:name="_Toc77673680"/>
      <w:bookmarkStart w:id="41" w:name="_Toc28518982"/>
      <w:r w:rsidRPr="007C7751">
        <w:rPr>
          <w:b/>
          <w:bCs/>
        </w:rPr>
        <w:t>CV bao gồm:</w:t>
      </w:r>
    </w:p>
    <w:p w14:paraId="2A995C10" w14:textId="77777777" w:rsidR="0021288C" w:rsidRPr="007C7751" w:rsidRDefault="0021288C" w:rsidP="0021288C">
      <w:pPr>
        <w:pStyle w:val="ListParagraph"/>
        <w:ind w:left="1080" w:firstLine="0"/>
        <w:rPr>
          <w:b/>
          <w:bCs/>
        </w:rPr>
      </w:pPr>
    </w:p>
    <w:p w14:paraId="586D8D61" w14:textId="77777777" w:rsidR="0021288C" w:rsidRPr="007C7751" w:rsidRDefault="0021288C" w:rsidP="0021288C">
      <w:r w:rsidRPr="007C7751">
        <w:rPr>
          <w:rStyle w:val="Strong"/>
          <w:rFonts w:ascii="Arial" w:hAnsi="Arial" w:cs="Arial"/>
          <w:sz w:val="23"/>
          <w:szCs w:val="23"/>
        </w:rPr>
        <w:t>Thông tin cá nhân:</w:t>
      </w:r>
      <w:r w:rsidRPr="007C7751">
        <w:t> Họ tên, ngày tháng năm sinh, quê quán, số điện thoại và email liên lạc.</w:t>
      </w:r>
    </w:p>
    <w:p w14:paraId="7DD5AB96" w14:textId="77777777" w:rsidR="0021288C" w:rsidRPr="007C7751" w:rsidRDefault="0021288C" w:rsidP="0021288C">
      <w:r w:rsidRPr="007C7751">
        <w:rPr>
          <w:rStyle w:val="Strong"/>
          <w:rFonts w:ascii="Arial" w:hAnsi="Arial" w:cs="Arial"/>
          <w:sz w:val="23"/>
          <w:szCs w:val="23"/>
        </w:rPr>
        <w:t>Trình độ học vấn:</w:t>
      </w:r>
      <w:r w:rsidRPr="007C7751">
        <w:t> Nên liệt kê cấp học từ cao đẳng/ đại học trở lên. Ngoài ra bạn cũng có thể thêm vào các khóa học chuyên môn, nghiệp vụ mà bạn đăng ký học ở các trung tâm.</w:t>
      </w:r>
    </w:p>
    <w:p w14:paraId="0924822C" w14:textId="77777777" w:rsidR="0021288C" w:rsidRPr="007C7751" w:rsidRDefault="0021288C" w:rsidP="0021288C">
      <w:r w:rsidRPr="007C7751">
        <w:rPr>
          <w:rStyle w:val="Strong"/>
          <w:rFonts w:ascii="Arial" w:hAnsi="Arial" w:cs="Arial"/>
          <w:sz w:val="23"/>
          <w:szCs w:val="23"/>
        </w:rPr>
        <w:t>Kinh nghiệm làm việc:</w:t>
      </w:r>
      <w:r w:rsidRPr="007C7751">
        <w:t> Chỉ nên viết vào CV những công việc trong cùng ngành nghề, hoặc có liên quan đến vị trí mà bạn ứng tuyển. Ví dụ bạn đang </w:t>
      </w:r>
      <w:hyperlink r:id="rId17" w:tgtFrame="_blank" w:history="1">
        <w:r w:rsidRPr="000A715A">
          <w:rPr>
            <w:rStyle w:val="Hyperlink"/>
            <w:rFonts w:ascii="Arial" w:hAnsi="Arial" w:cs="Arial"/>
            <w:color w:val="000000" w:themeColor="text1"/>
            <w:sz w:val="23"/>
            <w:szCs w:val="23"/>
            <w:u w:val="none"/>
          </w:rPr>
          <w:t>tìm việc làm sales</w:t>
        </w:r>
      </w:hyperlink>
      <w:r w:rsidRPr="007C7751">
        <w:t>, bạn cần ghi vào phần này những kinh nghiệm về mảng bán hàng thay vì những công việc part-time dịch thuật trong quá khứ. Còn nếu bạn có còn đang là sinh viên hoặc quá ít kinh nghiệm, có thể thay thế bằng các hoạt động xã hội, câu lạc bộ mà bạn thấy rằng bạn đã học được những kỹ năng cần thiết cho công việc.</w:t>
      </w:r>
    </w:p>
    <w:p w14:paraId="58A27C05" w14:textId="77777777" w:rsidR="0021288C" w:rsidRPr="007C7751" w:rsidRDefault="0021288C" w:rsidP="0021288C">
      <w:r w:rsidRPr="007C7751">
        <w:rPr>
          <w:rStyle w:val="Strong"/>
          <w:rFonts w:ascii="Arial" w:hAnsi="Arial" w:cs="Arial"/>
          <w:sz w:val="23"/>
          <w:szCs w:val="23"/>
        </w:rPr>
        <w:t>Kỹ năng:</w:t>
      </w:r>
      <w:r w:rsidRPr="007C7751">
        <w:t> Các</w:t>
      </w:r>
      <w:r w:rsidRPr="000A715A">
        <w:rPr>
          <w:color w:val="000000" w:themeColor="text1"/>
        </w:rPr>
        <w:t> </w:t>
      </w:r>
      <w:hyperlink r:id="rId18" w:tgtFrame="_blank" w:history="1">
        <w:r w:rsidRPr="000A715A">
          <w:rPr>
            <w:rStyle w:val="Hyperlink"/>
            <w:rFonts w:ascii="Arial" w:hAnsi="Arial" w:cs="Arial"/>
            <w:color w:val="000000" w:themeColor="text1"/>
            <w:sz w:val="23"/>
            <w:szCs w:val="23"/>
            <w:u w:val="none"/>
          </w:rPr>
          <w:t>kỹ năng</w:t>
        </w:r>
      </w:hyperlink>
      <w:r w:rsidRPr="007C7751">
        <w:t> nên đưa vào CV: tin học văn phòng, </w:t>
      </w:r>
      <w:hyperlink r:id="rId19" w:tgtFrame="_blank" w:history="1">
        <w:r w:rsidRPr="000A715A">
          <w:rPr>
            <w:rStyle w:val="Hyperlink"/>
            <w:rFonts w:ascii="Arial" w:hAnsi="Arial" w:cs="Arial"/>
            <w:color w:val="000000" w:themeColor="text1"/>
            <w:sz w:val="23"/>
            <w:szCs w:val="23"/>
            <w:u w:val="none"/>
          </w:rPr>
          <w:t>kỹ năng mềm</w:t>
        </w:r>
      </w:hyperlink>
      <w:r w:rsidRPr="000A715A">
        <w:rPr>
          <w:color w:val="000000" w:themeColor="text1"/>
        </w:rPr>
        <w:t>:</w:t>
      </w:r>
      <w:r w:rsidRPr="007C7751">
        <w:t xml:space="preserve"> giao tiếp, thuyết trình hoặc các kỹ năng đặc thù của công việc như thiết kế, lập trình v.v</w:t>
      </w:r>
    </w:p>
    <w:p w14:paraId="6C7CA1D5" w14:textId="77777777" w:rsidR="0021288C" w:rsidRPr="007C7751" w:rsidRDefault="0021288C" w:rsidP="0021288C">
      <w:r w:rsidRPr="007C7751">
        <w:rPr>
          <w:rStyle w:val="Strong"/>
          <w:rFonts w:ascii="Arial" w:hAnsi="Arial" w:cs="Arial"/>
          <w:sz w:val="23"/>
          <w:szCs w:val="23"/>
        </w:rPr>
        <w:t>Mục tiêu nghề nghiệp:</w:t>
      </w:r>
      <w:r w:rsidRPr="007C7751">
        <w:t> Bạn nên chỉ rõ những dự định, thành tựu mà bạn muốn đạt được trong tương lai hoặc kế hoạch ngắn gọn mà bạn muốn làm để đạt được mục tiêu đó. Có thể viết mục tiêu ngắn hạn và dài hạn để thể hiện bạn là người có chí tiến thủ và biết lập kế hoạch rõ rang</w:t>
      </w:r>
    </w:p>
    <w:p w14:paraId="0459564D" w14:textId="77777777" w:rsidR="0021288C" w:rsidRPr="007C7751" w:rsidRDefault="0021288C" w:rsidP="0021288C">
      <w:r w:rsidRPr="007C7751">
        <w:rPr>
          <w:rStyle w:val="Strong"/>
          <w:rFonts w:ascii="Arial" w:hAnsi="Arial" w:cs="Arial"/>
          <w:sz w:val="23"/>
          <w:szCs w:val="23"/>
        </w:rPr>
        <w:t>Chứng chỉ và giải thưởng</w:t>
      </w:r>
      <w:r w:rsidRPr="007C7751">
        <w:t> (nếu có): VD chứng chỉ ngoại ngữ (IELTS, TOEIC), tin học, giải thưởng của các cuộc thi chuyên môn.</w:t>
      </w:r>
    </w:p>
    <w:p w14:paraId="72508D6E" w14:textId="77777777" w:rsidR="0021288C" w:rsidRPr="007C7751" w:rsidRDefault="0021288C" w:rsidP="0021288C">
      <w:pPr>
        <w:pStyle w:val="ListParagraph"/>
        <w:numPr>
          <w:ilvl w:val="0"/>
          <w:numId w:val="48"/>
        </w:numPr>
        <w:jc w:val="left"/>
        <w:rPr>
          <w:rStyle w:val="Strong"/>
          <w:b w:val="0"/>
          <w:bCs w:val="0"/>
          <w:szCs w:val="26"/>
        </w:rPr>
      </w:pPr>
      <w:r w:rsidRPr="007C7751">
        <w:rPr>
          <w:rStyle w:val="Strong"/>
          <w:sz w:val="26"/>
          <w:szCs w:val="26"/>
        </w:rPr>
        <w:t>Một số lưu ý khi viết CV:</w:t>
      </w:r>
    </w:p>
    <w:p w14:paraId="174E9D6A" w14:textId="77777777" w:rsidR="0021288C" w:rsidRPr="007C7751" w:rsidRDefault="0021288C" w:rsidP="0021288C">
      <w:pPr>
        <w:pStyle w:val="ListParagraph"/>
        <w:ind w:left="1080" w:firstLine="0"/>
        <w:rPr>
          <w:szCs w:val="26"/>
        </w:rPr>
      </w:pPr>
    </w:p>
    <w:p w14:paraId="3DF9A714" w14:textId="77777777" w:rsidR="0021288C" w:rsidRPr="007C7751" w:rsidRDefault="0021288C" w:rsidP="0021288C">
      <w:pPr>
        <w:rPr>
          <w:szCs w:val="26"/>
        </w:rPr>
      </w:pPr>
      <w:r w:rsidRPr="007C7751">
        <w:rPr>
          <w:szCs w:val="26"/>
        </w:rPr>
        <w:t>Cách viết một mẫu </w:t>
      </w:r>
      <w:hyperlink r:id="rId20" w:tgtFrame="_blank" w:history="1">
        <w:r w:rsidRPr="000A715A">
          <w:rPr>
            <w:rStyle w:val="Hyperlink"/>
            <w:color w:val="000000" w:themeColor="text1"/>
            <w:szCs w:val="26"/>
            <w:u w:val="none"/>
          </w:rPr>
          <w:t>CV chuyên nghiệp</w:t>
        </w:r>
      </w:hyperlink>
      <w:r w:rsidRPr="007C7751">
        <w:rPr>
          <w:szCs w:val="26"/>
        </w:rPr>
        <w:t> không dễ dàng, bạn nên lưu ý một số điều sau:</w:t>
      </w:r>
    </w:p>
    <w:p w14:paraId="2D8B6D41" w14:textId="77777777" w:rsidR="0021288C" w:rsidRPr="007C7751" w:rsidRDefault="0021288C" w:rsidP="0021288C">
      <w:pPr>
        <w:rPr>
          <w:szCs w:val="26"/>
        </w:rPr>
      </w:pPr>
      <w:r w:rsidRPr="007C7751">
        <w:rPr>
          <w:szCs w:val="26"/>
        </w:rPr>
        <w:t>Trình bày rõ ràng, đẹp nhưng không nên quá sặc sỡ gây rối mắt (</w:t>
      </w:r>
      <w:hyperlink r:id="rId21" w:tgtFrame="_blank" w:history="1">
        <w:r w:rsidRPr="000A715A">
          <w:rPr>
            <w:rStyle w:val="Hyperlink"/>
            <w:color w:val="000000" w:themeColor="text1"/>
            <w:szCs w:val="26"/>
            <w:u w:val="none"/>
          </w:rPr>
          <w:t>CV đơn sắc hay rực rỡ sắc màu?</w:t>
        </w:r>
      </w:hyperlink>
      <w:r w:rsidRPr="007C7751">
        <w:rPr>
          <w:szCs w:val="26"/>
        </w:rPr>
        <w:t>)</w:t>
      </w:r>
    </w:p>
    <w:p w14:paraId="58EB18EC" w14:textId="77777777" w:rsidR="0021288C" w:rsidRPr="007C7751" w:rsidRDefault="0021288C" w:rsidP="0021288C">
      <w:pPr>
        <w:rPr>
          <w:szCs w:val="26"/>
        </w:rPr>
      </w:pPr>
      <w:r w:rsidRPr="007C7751">
        <w:rPr>
          <w:szCs w:val="26"/>
        </w:rPr>
        <w:t>Chú ý đến những từ khóa trong yêu cầu công việc để đưa vào CV thông tin phù hợp.</w:t>
      </w:r>
    </w:p>
    <w:p w14:paraId="4E280C6C" w14:textId="77777777" w:rsidR="0021288C" w:rsidRPr="007C7751" w:rsidRDefault="0021288C" w:rsidP="0021288C">
      <w:pPr>
        <w:rPr>
          <w:szCs w:val="26"/>
        </w:rPr>
      </w:pPr>
      <w:r w:rsidRPr="007C7751">
        <w:rPr>
          <w:szCs w:val="26"/>
        </w:rPr>
        <w:t>CV nên ngắn gọn và súc tích, độ dài từ 1–2 trang là phù hợp nhất. Nhà tuyển dụng không có nhiều thời gian và thường sẽ loại bỏ ngay các CV quá dài vì họ đánh giá đây là ứng viên không biết chọn lọc thông tin.</w:t>
      </w:r>
    </w:p>
    <w:p w14:paraId="71715A48" w14:textId="77777777" w:rsidR="0021288C" w:rsidRPr="007C7751" w:rsidRDefault="0021288C" w:rsidP="0021288C">
      <w:pPr>
        <w:rPr>
          <w:szCs w:val="26"/>
        </w:rPr>
      </w:pPr>
      <w:r w:rsidRPr="007C7751">
        <w:rPr>
          <w:szCs w:val="26"/>
        </w:rPr>
        <w:lastRenderedPageBreak/>
        <w:t>Chú ý định dạng CV: nếu bạn gửi CV online, hãy xuất ra file pdf để đảm bảo hiển thị không bị lỗi. Tránh sử dụng file word hoặc file thiết kế khiến nhà tuyển dụng không mở được file hoặc bị lỗi font chữ.</w:t>
      </w:r>
    </w:p>
    <w:p w14:paraId="24A16E33" w14:textId="77777777" w:rsidR="0021288C" w:rsidRPr="007C7751" w:rsidRDefault="0021288C" w:rsidP="0021288C">
      <w:pPr>
        <w:pStyle w:val="ListParagraph"/>
        <w:numPr>
          <w:ilvl w:val="0"/>
          <w:numId w:val="48"/>
        </w:numPr>
        <w:jc w:val="left"/>
        <w:rPr>
          <w:rStyle w:val="Strong"/>
          <w:b w:val="0"/>
          <w:bCs w:val="0"/>
          <w:szCs w:val="26"/>
        </w:rPr>
      </w:pPr>
      <w:r w:rsidRPr="007C7751">
        <w:rPr>
          <w:rStyle w:val="Strong"/>
          <w:sz w:val="26"/>
          <w:szCs w:val="26"/>
        </w:rPr>
        <w:t>Những sai lầm cần tránh khi viết CV:</w:t>
      </w:r>
    </w:p>
    <w:p w14:paraId="600D5FAF" w14:textId="77777777" w:rsidR="0021288C" w:rsidRPr="007C7751" w:rsidRDefault="0021288C" w:rsidP="0021288C">
      <w:pPr>
        <w:pStyle w:val="ListParagraph"/>
        <w:ind w:left="1080" w:firstLine="0"/>
        <w:rPr>
          <w:szCs w:val="26"/>
        </w:rPr>
      </w:pPr>
    </w:p>
    <w:p w14:paraId="7C1CAF83" w14:textId="77777777" w:rsidR="0021288C" w:rsidRPr="007C7751" w:rsidRDefault="0021288C" w:rsidP="0021288C">
      <w:pPr>
        <w:rPr>
          <w:szCs w:val="26"/>
        </w:rPr>
      </w:pPr>
      <w:r w:rsidRPr="007C7751">
        <w:rPr>
          <w:szCs w:val="26"/>
        </w:rPr>
        <w:t>CV xin việc không nên dùng từ ngữ quá khoa trương, to tát, không trình bày dài dòng lan man.</w:t>
      </w:r>
    </w:p>
    <w:p w14:paraId="738626DA" w14:textId="77777777" w:rsidR="0021288C" w:rsidRPr="007C7751" w:rsidRDefault="0021288C" w:rsidP="0021288C">
      <w:pPr>
        <w:rPr>
          <w:szCs w:val="26"/>
        </w:rPr>
      </w:pPr>
      <w:r w:rsidRPr="007C7751">
        <w:rPr>
          <w:szCs w:val="26"/>
        </w:rPr>
        <w:t>Không nên viết tất cả những công việc bạn làm, kỹ năng bạn có vào CV, vì chúng có thể không liên quan đến vị trí bạn ứng tuyển và có thể trở thành một điểm trừ trong CV.</w:t>
      </w:r>
    </w:p>
    <w:p w14:paraId="7C8D798B" w14:textId="77777777" w:rsidR="0021288C" w:rsidRPr="007C7751" w:rsidRDefault="0021288C" w:rsidP="0021288C">
      <w:pPr>
        <w:rPr>
          <w:szCs w:val="26"/>
        </w:rPr>
      </w:pPr>
      <w:r w:rsidRPr="007C7751">
        <w:rPr>
          <w:szCs w:val="26"/>
        </w:rPr>
        <w:t>Tránh lỗi sai chính tả: Sai chính tả khiến CV của bạn kém chuyên nghiệp và thiếu tôn trọng nhà tuyển dụng.</w:t>
      </w:r>
    </w:p>
    <w:p w14:paraId="5A7CCF8B" w14:textId="77777777" w:rsidR="0021288C" w:rsidRPr="007C7751" w:rsidRDefault="0021288C" w:rsidP="0021288C">
      <w:pPr>
        <w:rPr>
          <w:szCs w:val="26"/>
        </w:rPr>
      </w:pPr>
      <w:r w:rsidRPr="007C7751">
        <w:rPr>
          <w:szCs w:val="26"/>
        </w:rPr>
        <w:t>Không nên trình bày quá màu mè, sặc sỡ, không nên sử dụng quá ba màu và ba font chữ khi thiết kế CV xin việc</w:t>
      </w:r>
    </w:p>
    <w:p w14:paraId="0132DFB1" w14:textId="77777777" w:rsidR="0021288C" w:rsidRPr="007C7751" w:rsidRDefault="0021288C" w:rsidP="0021288C">
      <w:pPr>
        <w:pStyle w:val="ListParagraph"/>
        <w:numPr>
          <w:ilvl w:val="0"/>
          <w:numId w:val="48"/>
        </w:numPr>
        <w:jc w:val="left"/>
        <w:rPr>
          <w:b/>
          <w:bCs/>
        </w:rPr>
      </w:pPr>
      <w:r w:rsidRPr="007C7751">
        <w:rPr>
          <w:b/>
          <w:bCs/>
        </w:rPr>
        <w:t>Một số lưu ý khi đi phỏng vấn:</w:t>
      </w:r>
    </w:p>
    <w:p w14:paraId="17BC34C3" w14:textId="77777777" w:rsidR="0021288C" w:rsidRPr="007C7751" w:rsidRDefault="0021288C" w:rsidP="0021288C">
      <w:pPr>
        <w:pStyle w:val="ListParagraph"/>
        <w:ind w:left="1080" w:firstLine="0"/>
        <w:rPr>
          <w:b/>
          <w:bCs/>
        </w:rPr>
      </w:pPr>
    </w:p>
    <w:p w14:paraId="2A40DDCE" w14:textId="77777777" w:rsidR="0021288C" w:rsidRPr="007C7751" w:rsidRDefault="0021288C" w:rsidP="0021288C">
      <w:r w:rsidRPr="007C7751">
        <w:t>Nghiên cứu, tham khảo thông tin tuyển dụng</w:t>
      </w:r>
    </w:p>
    <w:p w14:paraId="1589F953" w14:textId="77777777" w:rsidR="0021288C" w:rsidRPr="007C7751" w:rsidRDefault="0021288C" w:rsidP="0021288C">
      <w:r w:rsidRPr="007C7751">
        <w:t>Tìm hiểu kĩ văn hóa của nhà tuyển dụng</w:t>
      </w:r>
    </w:p>
    <w:p w14:paraId="692E99F0" w14:textId="77777777" w:rsidR="0021288C" w:rsidRPr="007C7751" w:rsidRDefault="0021288C" w:rsidP="0021288C">
      <w:r w:rsidRPr="007C7751">
        <w:t>Lựa chọn trang phục lịch sự, phù hợp với văn hóa công ty</w:t>
      </w:r>
    </w:p>
    <w:p w14:paraId="3BD477E6" w14:textId="77777777" w:rsidR="0021288C" w:rsidRPr="007C7751" w:rsidRDefault="0021288C" w:rsidP="0021288C">
      <w:r w:rsidRPr="007C7751">
        <w:t>Cần đến nơi phỏng vấn đúng giờ, sớm hơn thì càng tốt</w:t>
      </w:r>
    </w:p>
    <w:p w14:paraId="61087D55" w14:textId="43452E7E" w:rsidR="0021288C" w:rsidRDefault="0021288C" w:rsidP="0021288C">
      <w:r w:rsidRPr="007C7751">
        <w:t>Hãy trả lời thành thật những kiến thức mình biết và viết trong CV</w:t>
      </w:r>
    </w:p>
    <w:p w14:paraId="50157270" w14:textId="45070CBF" w:rsidR="000A715A" w:rsidRPr="007C7751" w:rsidRDefault="000A715A" w:rsidP="0021288C">
      <w:r>
        <w:t>Tự tin và trả lời các câu hỏi của nhà tuyển dụng</w:t>
      </w:r>
    </w:p>
    <w:p w14:paraId="3FA7D236" w14:textId="611428AE" w:rsidR="008F2BC4" w:rsidRPr="008F2BC4" w:rsidRDefault="008F2BC4" w:rsidP="0021288C">
      <w:pPr>
        <w:pStyle w:val="Heading3"/>
        <w:ind w:firstLine="420"/>
        <w:rPr>
          <w:rFonts w:ascii="Times New Roman" w:hAnsi="Times New Roman"/>
          <w:color w:val="auto"/>
          <w:sz w:val="28"/>
          <w:szCs w:val="28"/>
        </w:rPr>
      </w:pPr>
      <w:bookmarkStart w:id="42" w:name="_Toc102563284"/>
      <w:bookmarkEnd w:id="30"/>
      <w:r w:rsidRPr="008F2BC4">
        <w:rPr>
          <w:rFonts w:ascii="Times New Roman" w:hAnsi="Times New Roman"/>
          <w:color w:val="auto"/>
          <w:sz w:val="28"/>
          <w:szCs w:val="28"/>
        </w:rPr>
        <w:t>1.2 Ch</w:t>
      </w:r>
      <w:bookmarkEnd w:id="31"/>
      <w:bookmarkEnd w:id="32"/>
      <w:bookmarkEnd w:id="33"/>
      <w:bookmarkEnd w:id="34"/>
      <w:bookmarkEnd w:id="35"/>
      <w:bookmarkEnd w:id="36"/>
      <w:bookmarkEnd w:id="37"/>
      <w:bookmarkEnd w:id="38"/>
      <w:bookmarkEnd w:id="39"/>
      <w:bookmarkEnd w:id="40"/>
      <w:bookmarkEnd w:id="41"/>
      <w:r w:rsidR="0021288C">
        <w:rPr>
          <w:rFonts w:ascii="Times New Roman" w:hAnsi="Times New Roman"/>
          <w:color w:val="auto"/>
          <w:sz w:val="28"/>
          <w:szCs w:val="28"/>
        </w:rPr>
        <w:t>uyển đổi số, cách mạng 4.0</w:t>
      </w:r>
      <w:bookmarkEnd w:id="42"/>
    </w:p>
    <w:p w14:paraId="321D1AC9" w14:textId="77777777" w:rsidR="0021288C" w:rsidRPr="007C7751" w:rsidRDefault="0021288C" w:rsidP="0021288C">
      <w:pPr>
        <w:pStyle w:val="ListParagraph"/>
        <w:numPr>
          <w:ilvl w:val="0"/>
          <w:numId w:val="48"/>
        </w:numPr>
        <w:jc w:val="left"/>
        <w:rPr>
          <w:b/>
          <w:bCs/>
        </w:rPr>
      </w:pPr>
      <w:bookmarkStart w:id="43" w:name="_Toc28522075"/>
      <w:bookmarkStart w:id="44" w:name="_Toc24236"/>
      <w:bookmarkStart w:id="45" w:name="_Toc77673598"/>
      <w:bookmarkStart w:id="46" w:name="_Toc7773"/>
      <w:bookmarkStart w:id="47" w:name="_Toc28518983"/>
      <w:bookmarkStart w:id="48" w:name="_Toc77673681"/>
      <w:bookmarkStart w:id="49" w:name="_Toc77674868"/>
      <w:bookmarkStart w:id="50" w:name="_Toc1744"/>
      <w:bookmarkStart w:id="51" w:name="_Toc23023"/>
      <w:bookmarkStart w:id="52" w:name="_Toc31310"/>
      <w:bookmarkStart w:id="53" w:name="_Toc20238"/>
      <w:r w:rsidRPr="007C7751">
        <w:rPr>
          <w:b/>
          <w:bCs/>
        </w:rPr>
        <w:t>Chuyển đổi số là gì?</w:t>
      </w:r>
    </w:p>
    <w:p w14:paraId="21995AC0" w14:textId="77777777" w:rsidR="0021288C" w:rsidRPr="007C7751" w:rsidRDefault="0021288C" w:rsidP="0021288C">
      <w:r w:rsidRPr="007C7751">
        <w:t>Theo trang Tech Republic – Tạp chí trực tuyến, cộng đồng xã hội dành cho các chuyên gia CNTT, khái niệm chuyển đổi số 4.0 là “cách sử dụng công nghệ để thực hiện lại quy trình sao cho hiệu quả hơn hoặc hiệu quả hơn.”</w:t>
      </w:r>
    </w:p>
    <w:p w14:paraId="133B4767" w14:textId="77777777" w:rsidR="0021288C" w:rsidRPr="007C7751" w:rsidRDefault="0021288C" w:rsidP="0021288C">
      <w:r w:rsidRPr="007C7751">
        <w:t>Microsoft lại cho rằng: “Chuyển đổi số là việc tư duy lại cách thức các tổ chức tập hợp mọi người, dữ liệu và quy trình để tạo những giá trị mới.”</w:t>
      </w:r>
    </w:p>
    <w:p w14:paraId="642EF11D" w14:textId="77777777" w:rsidR="0021288C" w:rsidRPr="007C7751" w:rsidRDefault="0021288C" w:rsidP="0021288C">
      <w:r w:rsidRPr="007C7751">
        <w:t>Đối với FSI – doanh nghiệp chuyển đổi số hàng đầu Việt Nam: “Chuyển đổi số (Digital Transformation) là quá trình thay đổi từ mô hình truyền thống sang doanh nghiệp số, bằng cách áp dụng công nghệ mới như điện toán đám mây (Cloud), dữ liệu lớn (Big data), Internet vạn vật (IOT), …thay đổi phương thức điều hành, lãnh đạo, quy trình làm việc, văn hóa công ty…”</w:t>
      </w:r>
    </w:p>
    <w:p w14:paraId="3E17598A" w14:textId="0137122C" w:rsidR="008F2BC4" w:rsidRPr="008F2BC4" w:rsidRDefault="008F2BC4" w:rsidP="008F2BC4">
      <w:pPr>
        <w:pStyle w:val="Heading3"/>
        <w:ind w:firstLine="420"/>
        <w:rPr>
          <w:rFonts w:ascii="Times New Roman" w:hAnsi="Times New Roman"/>
          <w:color w:val="auto"/>
          <w:sz w:val="28"/>
          <w:szCs w:val="28"/>
        </w:rPr>
      </w:pPr>
      <w:bookmarkStart w:id="54" w:name="_Toc102563285"/>
      <w:r w:rsidRPr="008F2BC4">
        <w:rPr>
          <w:rFonts w:ascii="Times New Roman" w:hAnsi="Times New Roman"/>
          <w:color w:val="auto"/>
          <w:sz w:val="28"/>
          <w:szCs w:val="28"/>
        </w:rPr>
        <w:t xml:space="preserve">1.3 </w:t>
      </w:r>
      <w:bookmarkEnd w:id="43"/>
      <w:bookmarkEnd w:id="44"/>
      <w:bookmarkEnd w:id="45"/>
      <w:bookmarkEnd w:id="46"/>
      <w:bookmarkEnd w:id="47"/>
      <w:bookmarkEnd w:id="48"/>
      <w:bookmarkEnd w:id="49"/>
      <w:bookmarkEnd w:id="50"/>
      <w:bookmarkEnd w:id="51"/>
      <w:bookmarkEnd w:id="52"/>
      <w:bookmarkEnd w:id="53"/>
      <w:r w:rsidR="0021288C">
        <w:rPr>
          <w:rFonts w:ascii="Times New Roman" w:hAnsi="Times New Roman"/>
          <w:color w:val="auto"/>
          <w:sz w:val="28"/>
          <w:szCs w:val="28"/>
        </w:rPr>
        <w:t>AI và Blockchain Developer</w:t>
      </w:r>
      <w:bookmarkEnd w:id="54"/>
    </w:p>
    <w:p w14:paraId="571D79F8" w14:textId="77777777" w:rsidR="0021288C" w:rsidRPr="007C7751" w:rsidRDefault="0021288C" w:rsidP="0021288C">
      <w:pPr>
        <w:pStyle w:val="ListParagraph"/>
        <w:numPr>
          <w:ilvl w:val="0"/>
          <w:numId w:val="48"/>
        </w:numPr>
        <w:jc w:val="left"/>
        <w:rPr>
          <w:b/>
          <w:bCs/>
        </w:rPr>
      </w:pPr>
      <w:r w:rsidRPr="007C7751">
        <w:rPr>
          <w:b/>
          <w:bCs/>
        </w:rPr>
        <w:t>AI là gì?</w:t>
      </w:r>
    </w:p>
    <w:p w14:paraId="20DD1123" w14:textId="77777777" w:rsidR="0021288C" w:rsidRPr="007C7751" w:rsidRDefault="0021288C" w:rsidP="0021288C">
      <w:r w:rsidRPr="007C7751">
        <w:lastRenderedPageBreak/>
        <w:t>AI (Artifical Intelligence – Trí tuệ nhân tạo) là trí thông minh được thể hiện bằng máy móc, trái với trí thông minh tự nhiên của con người.</w:t>
      </w:r>
    </w:p>
    <w:p w14:paraId="5BE730B9" w14:textId="77777777" w:rsidR="0021288C" w:rsidRPr="007C7751" w:rsidRDefault="0021288C" w:rsidP="0021288C">
      <w:pPr>
        <w:pStyle w:val="ListParagraph"/>
        <w:numPr>
          <w:ilvl w:val="0"/>
          <w:numId w:val="48"/>
        </w:numPr>
        <w:jc w:val="left"/>
        <w:rPr>
          <w:b/>
          <w:bCs/>
        </w:rPr>
      </w:pPr>
      <w:r w:rsidRPr="007C7751">
        <w:rPr>
          <w:b/>
          <w:bCs/>
        </w:rPr>
        <w:t>Blockchain là gì?</w:t>
      </w:r>
    </w:p>
    <w:p w14:paraId="4F450E36" w14:textId="77777777" w:rsidR="0021288C" w:rsidRPr="007C7751" w:rsidRDefault="0021288C" w:rsidP="0021288C">
      <w:r w:rsidRPr="007C7751">
        <w:t xml:space="preserve">Blockchain là công nghệ chuỗi – khối, cho phép truyền tải dữ liệu một cách an toàn dựa trên hệ thống mã hóa vô cùng phức tạp, tương tự như cuốn sổ cái kế toán của một công ty, nơi mà tiền được giám sát chặt chẽ và ghi nhận mọi giao dịch trên mạng ngang hàng. </w:t>
      </w:r>
    </w:p>
    <w:p w14:paraId="4B5C3EE9" w14:textId="4746E064" w:rsidR="008F2BC4" w:rsidRPr="0021288C" w:rsidRDefault="0021288C" w:rsidP="0021288C">
      <w:r w:rsidRPr="007C7751">
        <w:t>Mỗi khối (block) đều chứa thông tin về thời gian khởi tạo và được liên kết với khối trước đó, kèm theo đó là một mã thời gian và dữ liệu giao dịch. Dữ liệu khi đã được mạng lưới chấp nhận thì sẽ không có cách nào thay đổi được. Blockchain được thiết kế để chống lại việc gian lận, thay đổi của dữ liệu.</w:t>
      </w:r>
    </w:p>
    <w:p w14:paraId="2CE64BC2" w14:textId="08A1EE7D" w:rsidR="008F2BC4" w:rsidRPr="00D050FF" w:rsidRDefault="008F2BC4" w:rsidP="002211F4">
      <w:pPr>
        <w:pStyle w:val="Heading2"/>
        <w:ind w:firstLine="0"/>
        <w:rPr>
          <w:rFonts w:ascii="Times New Roman" w:hAnsi="Times New Roman"/>
          <w:color w:val="auto"/>
          <w:sz w:val="28"/>
          <w:szCs w:val="28"/>
        </w:rPr>
      </w:pPr>
      <w:bookmarkStart w:id="55" w:name="_Toc267"/>
      <w:bookmarkStart w:id="56" w:name="_Toc19630"/>
      <w:bookmarkStart w:id="57" w:name="_Toc12748"/>
      <w:bookmarkStart w:id="58" w:name="_Toc102563286"/>
      <w:r w:rsidRPr="00D050FF">
        <w:rPr>
          <w:rFonts w:ascii="Times New Roman" w:hAnsi="Times New Roman"/>
          <w:color w:val="auto"/>
          <w:sz w:val="28"/>
          <w:szCs w:val="28"/>
        </w:rPr>
        <w:t xml:space="preserve">2. </w:t>
      </w:r>
      <w:bookmarkEnd w:id="55"/>
      <w:bookmarkEnd w:id="56"/>
      <w:bookmarkEnd w:id="57"/>
      <w:r w:rsidR="0021288C">
        <w:rPr>
          <w:rFonts w:ascii="Times New Roman" w:hAnsi="Times New Roman"/>
          <w:color w:val="auto"/>
          <w:sz w:val="28"/>
          <w:szCs w:val="28"/>
        </w:rPr>
        <w:t>Tìm hiểu mở rộng</w:t>
      </w:r>
      <w:bookmarkEnd w:id="58"/>
    </w:p>
    <w:p w14:paraId="19F52686" w14:textId="6E67FFE7" w:rsidR="008F2BC4" w:rsidRPr="008F2BC4" w:rsidRDefault="008F2BC4" w:rsidP="002211F4">
      <w:pPr>
        <w:pStyle w:val="Heading3"/>
        <w:ind w:firstLine="360"/>
        <w:rPr>
          <w:rFonts w:ascii="Times New Roman" w:hAnsi="Times New Roman"/>
          <w:color w:val="auto"/>
          <w:sz w:val="28"/>
          <w:szCs w:val="28"/>
        </w:rPr>
      </w:pPr>
      <w:bookmarkStart w:id="59" w:name="_Toc19983"/>
      <w:bookmarkStart w:id="60" w:name="_Toc77673683"/>
      <w:bookmarkStart w:id="61" w:name="_Toc77673600"/>
      <w:bookmarkStart w:id="62" w:name="_Toc27303"/>
      <w:bookmarkStart w:id="63" w:name="_Toc28518985"/>
      <w:bookmarkStart w:id="64" w:name="_Toc28522077"/>
      <w:bookmarkStart w:id="65" w:name="_Toc77674870"/>
      <w:bookmarkStart w:id="66" w:name="_Toc30240"/>
      <w:bookmarkStart w:id="67" w:name="_Toc6466"/>
      <w:bookmarkStart w:id="68" w:name="_Toc5353"/>
      <w:bookmarkStart w:id="69" w:name="_Toc9378"/>
      <w:bookmarkStart w:id="70" w:name="_Toc102563287"/>
      <w:r w:rsidRPr="008F2BC4">
        <w:rPr>
          <w:rFonts w:ascii="Times New Roman" w:hAnsi="Times New Roman"/>
          <w:color w:val="auto"/>
          <w:sz w:val="28"/>
          <w:szCs w:val="28"/>
        </w:rPr>
        <w:t xml:space="preserve">2.1 </w:t>
      </w:r>
      <w:bookmarkEnd w:id="59"/>
      <w:bookmarkEnd w:id="60"/>
      <w:bookmarkEnd w:id="61"/>
      <w:bookmarkEnd w:id="62"/>
      <w:bookmarkEnd w:id="63"/>
      <w:bookmarkEnd w:id="64"/>
      <w:bookmarkEnd w:id="65"/>
      <w:bookmarkEnd w:id="66"/>
      <w:bookmarkEnd w:id="67"/>
      <w:bookmarkEnd w:id="68"/>
      <w:bookmarkEnd w:id="69"/>
      <w:r w:rsidR="0021288C">
        <w:rPr>
          <w:rFonts w:ascii="Times New Roman" w:hAnsi="Times New Roman"/>
          <w:color w:val="auto"/>
          <w:sz w:val="28"/>
          <w:szCs w:val="28"/>
        </w:rPr>
        <w:t>Công nghệ blockchain sự kết hợp giữa 3 loại công nghệ</w:t>
      </w:r>
      <w:bookmarkEnd w:id="70"/>
    </w:p>
    <w:p w14:paraId="438B6944" w14:textId="77777777" w:rsidR="00EE7A55" w:rsidRDefault="002211F4" w:rsidP="00EE7A55">
      <w:pPr>
        <w:ind w:left="720" w:firstLine="0"/>
        <w:rPr>
          <w:szCs w:val="26"/>
          <w:bdr w:val="none" w:sz="0" w:space="0" w:color="auto" w:frame="1"/>
        </w:rPr>
      </w:pPr>
      <w:r w:rsidRPr="007C7751">
        <w:rPr>
          <w:b/>
          <w:bCs/>
          <w:szCs w:val="26"/>
          <w:bdr w:val="none" w:sz="0" w:space="0" w:color="auto" w:frame="1"/>
        </w:rPr>
        <w:t>Mật mã học:</w:t>
      </w:r>
      <w:r w:rsidRPr="007C7751">
        <w:rPr>
          <w:szCs w:val="26"/>
          <w:bdr w:val="none" w:sz="0" w:space="0" w:color="auto" w:frame="1"/>
        </w:rPr>
        <w:t xml:space="preserve"> để đảm bảo tính minh bạch, toàn vẹn và riêng tư thì công nghệ Blockchain đã sử dụng public key và hàm hash function.</w:t>
      </w:r>
      <w:r w:rsidRPr="007C7751">
        <w:rPr>
          <w:szCs w:val="26"/>
        </w:rPr>
        <w:br/>
      </w:r>
      <w:r w:rsidRPr="007C7751">
        <w:rPr>
          <w:szCs w:val="26"/>
          <w:bdr w:val="none" w:sz="0" w:space="0" w:color="auto" w:frame="1"/>
        </w:rPr>
        <w:t>- </w:t>
      </w:r>
      <w:r w:rsidRPr="007C7751">
        <w:rPr>
          <w:b/>
          <w:bCs/>
          <w:szCs w:val="26"/>
          <w:bdr w:val="none" w:sz="0" w:space="0" w:color="auto" w:frame="1"/>
        </w:rPr>
        <w:t xml:space="preserve">Mạng ngang hàng: </w:t>
      </w:r>
      <w:r w:rsidRPr="007C7751">
        <w:rPr>
          <w:szCs w:val="26"/>
          <w:bdr w:val="none" w:sz="0" w:space="0" w:color="auto" w:frame="1"/>
        </w:rPr>
        <w:t>Mỗi một nút trong mạng được xem như một client và cũng là server để lưu trữ bản sao ứng dụng.</w:t>
      </w:r>
      <w:r w:rsidRPr="007C7751">
        <w:rPr>
          <w:szCs w:val="26"/>
        </w:rPr>
        <w:br/>
      </w:r>
      <w:r w:rsidRPr="007C7751">
        <w:rPr>
          <w:szCs w:val="26"/>
          <w:bdr w:val="none" w:sz="0" w:space="0" w:color="auto" w:frame="1"/>
        </w:rPr>
        <w:t>- </w:t>
      </w:r>
      <w:r w:rsidRPr="007C7751">
        <w:rPr>
          <w:b/>
          <w:bCs/>
          <w:szCs w:val="26"/>
          <w:bdr w:val="none" w:sz="0" w:space="0" w:color="auto" w:frame="1"/>
        </w:rPr>
        <w:t>Lý thuyết trò chơi:</w:t>
      </w:r>
      <w:r w:rsidRPr="007C7751">
        <w:rPr>
          <w:szCs w:val="26"/>
          <w:bdr w:val="none" w:sz="0" w:space="0" w:color="auto" w:frame="1"/>
        </w:rPr>
        <w:t xml:space="preserve"> Tất cả các nút tham gia vào hệ thống đều phải tuân thủ luật chơi đồng thuận (giao thức PoW, PoS,…) và được thúc đẩy bởi động lực kinh tế.</w:t>
      </w:r>
      <w:bookmarkStart w:id="71" w:name="_Toc23619"/>
      <w:bookmarkStart w:id="72" w:name="_Toc9941"/>
      <w:bookmarkStart w:id="73" w:name="_Toc28606"/>
    </w:p>
    <w:p w14:paraId="4A3584AE" w14:textId="20963768" w:rsidR="00EE7A55" w:rsidRDefault="008F2BC4" w:rsidP="00EE7A55">
      <w:pPr>
        <w:ind w:firstLine="360"/>
        <w:rPr>
          <w:sz w:val="28"/>
          <w:szCs w:val="28"/>
        </w:rPr>
      </w:pPr>
      <w:r w:rsidRPr="008F2BC4">
        <w:rPr>
          <w:sz w:val="28"/>
          <w:szCs w:val="28"/>
        </w:rPr>
        <w:t xml:space="preserve">2.2 </w:t>
      </w:r>
      <w:bookmarkEnd w:id="71"/>
      <w:bookmarkEnd w:id="72"/>
      <w:bookmarkEnd w:id="73"/>
      <w:r w:rsidR="002211F4">
        <w:rPr>
          <w:sz w:val="28"/>
          <w:szCs w:val="28"/>
        </w:rPr>
        <w:t>Hệ thông blockchain chia thành 3 loại chính</w:t>
      </w:r>
      <w:r w:rsidR="00EE7A55">
        <w:rPr>
          <w:sz w:val="28"/>
          <w:szCs w:val="28"/>
        </w:rPr>
        <w:t xml:space="preserve"> </w:t>
      </w:r>
    </w:p>
    <w:p w14:paraId="4D169143" w14:textId="5B79B28C" w:rsidR="00EE7A55" w:rsidRPr="00EE7A55" w:rsidRDefault="00EE7A55" w:rsidP="00EE7A55">
      <w:pPr>
        <w:ind w:left="720" w:firstLine="0"/>
      </w:pPr>
      <w:r w:rsidRPr="00EE7A55">
        <w:rPr>
          <w:b/>
          <w:bCs/>
        </w:rPr>
        <w:t>- Public</w:t>
      </w:r>
      <w:r>
        <w:t xml:space="preserve">: </w:t>
      </w:r>
      <w:r w:rsidRPr="00EE7A55">
        <w:t xml:space="preserve"> Bất kỳ ai cũng có quyền đọc và ghi dữ liệu trên Blockchain. Quá trình xác thực giao dịch trên Blockchain này đòi hỏi phải có rất nhiều nút tham gia. Vì vậy, muốn tấn công được vào hệ thống Blockchain này cần chi phí rất lớn và thực sự không khả thi. Ví dụ: Bitcoin, Ethereum,…</w:t>
      </w:r>
      <w:r w:rsidRPr="00EE7A55">
        <w:br/>
      </w:r>
      <w:r w:rsidRPr="00EE7A55">
        <w:rPr>
          <w:b/>
          <w:bCs/>
        </w:rPr>
        <w:t>- Private:</w:t>
      </w:r>
      <w:r w:rsidRPr="00EE7A55">
        <w:t> Người dùng chỉ được quyền đọc dữ liệu, không có quyền ghi vì điều này thuộc về bên tổ chức thứ ba tuyệt đối tin cậy. Vì đây là một Private Blockchain, cho nên thời gian xác nhận giao dịch khá nhanh vì chỉ cần một lượng nhỏ thiết bị tham gia xác thực giao dịch. Ví dụ: Ripple là một dạng Private Blockchain, hệ thống này cho phép 20% các nút là gian dối và chỉ cần 80% còn lại hoạt động ổn định là được.</w:t>
      </w:r>
      <w:r w:rsidRPr="00EE7A55">
        <w:br/>
      </w:r>
      <w:r w:rsidRPr="00EE7A55">
        <w:rPr>
          <w:b/>
          <w:bCs/>
        </w:rPr>
        <w:t>- Permissioned (hay còn gọi là Consortium):</w:t>
      </w:r>
      <w:r w:rsidRPr="00EE7A55">
        <w:t> một dạng của Private nhưng bổ sung thêm 1 số tính năng khác, đây là sự kết hợp giữa Public và Private. Ví dụ: Các ngân hàng hay tổ chức tài chính liên doanh sẽ sử dụng Blockchain cho riêng mình.</w:t>
      </w:r>
    </w:p>
    <w:p w14:paraId="3DD85F3B" w14:textId="75CF8842" w:rsidR="00EE7A55" w:rsidRPr="00EE7A55" w:rsidRDefault="00EE7A55" w:rsidP="00EE7A55">
      <w:pPr>
        <w:ind w:firstLine="360"/>
        <w:rPr>
          <w:sz w:val="28"/>
          <w:szCs w:val="28"/>
        </w:rPr>
      </w:pPr>
    </w:p>
    <w:p w14:paraId="4768A918" w14:textId="06CDA7AB" w:rsidR="003863CD" w:rsidRPr="002211F4" w:rsidRDefault="008F2BC4" w:rsidP="002211F4">
      <w:pPr>
        <w:pStyle w:val="Heading3"/>
        <w:ind w:firstLine="420"/>
        <w:rPr>
          <w:rFonts w:ascii="Times New Roman" w:hAnsi="Times New Roman"/>
          <w:color w:val="auto"/>
          <w:sz w:val="28"/>
          <w:szCs w:val="28"/>
        </w:rPr>
      </w:pPr>
      <w:bookmarkStart w:id="74" w:name="_Toc77673602"/>
      <w:bookmarkStart w:id="75" w:name="_Toc77673685"/>
      <w:bookmarkStart w:id="76" w:name="_Toc1911"/>
      <w:bookmarkStart w:id="77" w:name="_Toc28522079"/>
      <w:bookmarkStart w:id="78" w:name="_Toc77674872"/>
      <w:bookmarkStart w:id="79" w:name="_Toc6124"/>
      <w:bookmarkStart w:id="80" w:name="_Toc32135"/>
      <w:bookmarkStart w:id="81" w:name="_Toc14160"/>
      <w:bookmarkStart w:id="82" w:name="_Toc1330"/>
      <w:bookmarkStart w:id="83" w:name="_Toc28518987"/>
      <w:bookmarkStart w:id="84" w:name="_Toc29188"/>
      <w:bookmarkStart w:id="85" w:name="_Toc102563288"/>
      <w:r w:rsidRPr="008F2BC4">
        <w:rPr>
          <w:rFonts w:ascii="Times New Roman" w:hAnsi="Times New Roman"/>
          <w:color w:val="auto"/>
          <w:sz w:val="28"/>
          <w:szCs w:val="28"/>
        </w:rPr>
        <w:t xml:space="preserve">2.3 </w:t>
      </w:r>
      <w:bookmarkEnd w:id="74"/>
      <w:bookmarkEnd w:id="75"/>
      <w:bookmarkEnd w:id="76"/>
      <w:bookmarkEnd w:id="77"/>
      <w:bookmarkEnd w:id="78"/>
      <w:bookmarkEnd w:id="79"/>
      <w:bookmarkEnd w:id="80"/>
      <w:bookmarkEnd w:id="81"/>
      <w:bookmarkEnd w:id="82"/>
      <w:bookmarkEnd w:id="83"/>
      <w:bookmarkEnd w:id="84"/>
      <w:r w:rsidR="002211F4">
        <w:rPr>
          <w:rFonts w:ascii="Times New Roman" w:hAnsi="Times New Roman"/>
          <w:color w:val="auto"/>
          <w:sz w:val="28"/>
          <w:szCs w:val="28"/>
        </w:rPr>
        <w:t>Các phiên bản của công nghệ block chain</w:t>
      </w:r>
      <w:bookmarkEnd w:id="85"/>
    </w:p>
    <w:p w14:paraId="6D055E3E" w14:textId="77777777" w:rsidR="002211F4" w:rsidRPr="007C7751" w:rsidRDefault="002211F4" w:rsidP="002211F4">
      <w:pPr>
        <w:rPr>
          <w:szCs w:val="26"/>
          <w:bdr w:val="none" w:sz="0" w:space="0" w:color="auto" w:frame="1"/>
        </w:rPr>
      </w:pPr>
      <w:bookmarkStart w:id="86" w:name="_Toc28518988"/>
      <w:bookmarkStart w:id="87" w:name="_Toc77674873"/>
      <w:bookmarkStart w:id="88" w:name="_Toc77673686"/>
      <w:bookmarkStart w:id="89" w:name="_Toc28522080"/>
      <w:bookmarkStart w:id="90" w:name="_Toc77673603"/>
      <w:bookmarkStart w:id="91" w:name="_Toc8693"/>
      <w:bookmarkStart w:id="92" w:name="_Toc26304"/>
      <w:bookmarkStart w:id="93" w:name="_Toc3884"/>
      <w:bookmarkStart w:id="94" w:name="_Toc20847"/>
      <w:bookmarkStart w:id="95" w:name="_Toc6037"/>
      <w:bookmarkStart w:id="96" w:name="_Toc5381"/>
      <w:r w:rsidRPr="007C7751">
        <w:rPr>
          <w:b/>
          <w:bCs/>
          <w:szCs w:val="26"/>
          <w:bdr w:val="none" w:sz="0" w:space="0" w:color="auto" w:frame="1"/>
        </w:rPr>
        <w:t>Công nghệ Blockchain 1.0 – Tiền tệ và Thanh toán:</w:t>
      </w:r>
      <w:r w:rsidRPr="007C7751">
        <w:rPr>
          <w:szCs w:val="26"/>
          <w:bdr w:val="none" w:sz="0" w:space="0" w:color="auto" w:frame="1"/>
        </w:rPr>
        <w:t xml:space="preserve"> Ứng dụng chính của phiên bản này là tiền mã hoá: bao gồm việc chuyển đổi tiền tệ, kiều hối và tạo lập hệ thống thanh toán kỹ thuật số. Đây cũng là lĩnh vực quen thuộc với chúng ta nhất mà đôi khi </w:t>
      </w:r>
      <w:r w:rsidRPr="007C7751">
        <w:rPr>
          <w:szCs w:val="26"/>
          <w:bdr w:val="none" w:sz="0" w:space="0" w:color="auto" w:frame="1"/>
        </w:rPr>
        <w:lastRenderedPageBreak/>
        <w:t>khá nhiều người lầm tưởng Bitcoin và Blockchain là một.</w:t>
      </w:r>
      <w:r w:rsidRPr="007C7751">
        <w:rPr>
          <w:szCs w:val="26"/>
        </w:rPr>
        <w:br/>
      </w:r>
      <w:r w:rsidRPr="007C7751">
        <w:rPr>
          <w:szCs w:val="26"/>
          <w:bdr w:val="none" w:sz="0" w:space="0" w:color="auto" w:frame="1"/>
        </w:rPr>
        <w:t>- </w:t>
      </w:r>
      <w:r w:rsidRPr="007C7751">
        <w:rPr>
          <w:b/>
          <w:bCs/>
          <w:szCs w:val="26"/>
          <w:bdr w:val="none" w:sz="0" w:space="0" w:color="auto" w:frame="1"/>
        </w:rPr>
        <w:t>Công nghệ Blockchain 2.0 – Tài chính và Thị trường:</w:t>
      </w:r>
      <w:r w:rsidRPr="007C7751">
        <w:rPr>
          <w:szCs w:val="26"/>
          <w:bdr w:val="none" w:sz="0" w:space="0" w:color="auto" w:frame="1"/>
        </w:rPr>
        <w:t xml:space="preserve"> Ứng dụng xử lý tài chính và ngân hàng: mở rộng quy mô của Blockchain, đưa vào các ứng dụng tài chính và thị trường. Các tài sản bao gồm cổ phiếu, chi phiếu, nợ, quyền sở hữu và bất kỳ điều gì có liên quan đến thỏa thuận hay hợp đồng.</w:t>
      </w:r>
      <w:r w:rsidRPr="007C7751">
        <w:rPr>
          <w:szCs w:val="26"/>
        </w:rPr>
        <w:br/>
      </w:r>
      <w:r w:rsidRPr="007C7751">
        <w:rPr>
          <w:szCs w:val="26"/>
          <w:bdr w:val="none" w:sz="0" w:space="0" w:color="auto" w:frame="1"/>
        </w:rPr>
        <w:t>- </w:t>
      </w:r>
      <w:r w:rsidRPr="007C7751">
        <w:rPr>
          <w:b/>
          <w:bCs/>
          <w:szCs w:val="26"/>
          <w:bdr w:val="none" w:sz="0" w:space="0" w:color="auto" w:frame="1"/>
        </w:rPr>
        <w:t>Công nghệ Blockchain 3.0 – Thiết kế và Giám sát hoạt động:</w:t>
      </w:r>
      <w:r w:rsidRPr="007C7751">
        <w:rPr>
          <w:szCs w:val="26"/>
          <w:bdr w:val="none" w:sz="0" w:space="0" w:color="auto" w:frame="1"/>
        </w:rPr>
        <w:t>  Đưa Blockchain vượt khỏi biên giới tài chính, và đi vào các lĩnh vực như giáo dục, chính phủ, y tế và nghệ thuật. </w:t>
      </w:r>
    </w:p>
    <w:p w14:paraId="6690F0BC" w14:textId="443395CC" w:rsidR="008F2BC4" w:rsidRPr="008F2BC4" w:rsidRDefault="008F2BC4" w:rsidP="008F2BC4">
      <w:pPr>
        <w:pStyle w:val="Heading3"/>
        <w:rPr>
          <w:rFonts w:ascii="Times New Roman" w:hAnsi="Times New Roman"/>
          <w:color w:val="auto"/>
          <w:sz w:val="28"/>
          <w:szCs w:val="28"/>
        </w:rPr>
      </w:pPr>
      <w:bookmarkStart w:id="97" w:name="_Toc102563289"/>
      <w:r w:rsidRPr="008F2BC4">
        <w:rPr>
          <w:rFonts w:ascii="Times New Roman" w:hAnsi="Times New Roman"/>
          <w:color w:val="auto"/>
          <w:sz w:val="28"/>
          <w:szCs w:val="28"/>
        </w:rPr>
        <w:t xml:space="preserve">2.4 </w:t>
      </w:r>
      <w:bookmarkEnd w:id="86"/>
      <w:bookmarkEnd w:id="87"/>
      <w:bookmarkEnd w:id="88"/>
      <w:bookmarkEnd w:id="89"/>
      <w:bookmarkEnd w:id="90"/>
      <w:bookmarkEnd w:id="91"/>
      <w:bookmarkEnd w:id="92"/>
      <w:bookmarkEnd w:id="93"/>
      <w:bookmarkEnd w:id="94"/>
      <w:bookmarkEnd w:id="95"/>
      <w:bookmarkEnd w:id="96"/>
      <w:r w:rsidR="002211F4">
        <w:rPr>
          <w:rFonts w:ascii="Times New Roman" w:hAnsi="Times New Roman"/>
          <w:color w:val="auto"/>
          <w:sz w:val="28"/>
          <w:szCs w:val="28"/>
        </w:rPr>
        <w:t>Blockchain có các đặc điểm nổi bật?</w:t>
      </w:r>
      <w:bookmarkEnd w:id="97"/>
    </w:p>
    <w:p w14:paraId="5BEF73DD" w14:textId="648EA8B3" w:rsidR="002211F4" w:rsidRPr="007C7751" w:rsidRDefault="00247E43" w:rsidP="002211F4">
      <w:pPr>
        <w:rPr>
          <w:szCs w:val="26"/>
        </w:rPr>
      </w:pPr>
      <w:r>
        <w:rPr>
          <w:szCs w:val="26"/>
        </w:rPr>
        <w:t xml:space="preserve">- </w:t>
      </w:r>
      <w:r w:rsidR="002211F4" w:rsidRPr="007C7751">
        <w:rPr>
          <w:szCs w:val="26"/>
        </w:rPr>
        <w:t>Không thể làm giả, không thể phá hủy các chuỗi Blockchain: theo như lý thuyết thì chỉ có máy tính lượng tử mới có thể giải mã Blockchain và công nghệ Blockchain biến mất khi không còn Internet trên toàn cầu.</w:t>
      </w:r>
    </w:p>
    <w:p w14:paraId="0C3CCD5D" w14:textId="77777777" w:rsidR="002211F4" w:rsidRPr="007C7751" w:rsidRDefault="002211F4" w:rsidP="002211F4">
      <w:pPr>
        <w:rPr>
          <w:szCs w:val="26"/>
        </w:rPr>
      </w:pPr>
      <w:r w:rsidRPr="007C7751">
        <w:rPr>
          <w:szCs w:val="26"/>
        </w:rPr>
        <w:t>- Bất biến: dữ liệu trong Blockchain không thể sửa (có thể sửa nhưng sẽ để lại dấu vết) và sẽ lưu trữ mãi mãi.</w:t>
      </w:r>
    </w:p>
    <w:p w14:paraId="139F27BA" w14:textId="77777777" w:rsidR="002211F4" w:rsidRPr="007C7751" w:rsidRDefault="002211F4" w:rsidP="002211F4">
      <w:pPr>
        <w:rPr>
          <w:szCs w:val="26"/>
        </w:rPr>
      </w:pPr>
      <w:r w:rsidRPr="007C7751">
        <w:rPr>
          <w:szCs w:val="26"/>
        </w:rPr>
        <w:t>- Bảo mật: Các thông tin, dữ liệu trong Blockchain được phân tán và an toàn tuyệt đối.</w:t>
      </w:r>
    </w:p>
    <w:p w14:paraId="5BC3D439" w14:textId="77777777" w:rsidR="002211F4" w:rsidRPr="007C7751" w:rsidRDefault="002211F4" w:rsidP="002211F4">
      <w:pPr>
        <w:rPr>
          <w:szCs w:val="26"/>
        </w:rPr>
      </w:pPr>
      <w:r w:rsidRPr="007C7751">
        <w:rPr>
          <w:szCs w:val="26"/>
        </w:rPr>
        <w:t>- Minh bạch: Ai cũng có thể theo dõi dữ liệu Blockchain đi từ địa chỉ này tới địa chỉ khác và có thể thống kê toàn bộ lịch sử trên địa chỉ đó.</w:t>
      </w:r>
    </w:p>
    <w:p w14:paraId="39857A5A" w14:textId="66C378B4" w:rsidR="00FD70BC" w:rsidRDefault="002211F4" w:rsidP="00EE7A55">
      <w:pPr>
        <w:rPr>
          <w:szCs w:val="26"/>
        </w:rPr>
      </w:pPr>
      <w:r w:rsidRPr="007C7751">
        <w:rPr>
          <w:szCs w:val="26"/>
        </w:rPr>
        <w:t>- Hợp đồng thông minh: là hợp đồng kỹ thuật số được nhúng vào đoạn code if-this-then-that (IFTTT), cho phép chúng tự thực thi mà không cần bên thứ ba</w:t>
      </w:r>
      <w:bookmarkStart w:id="98" w:name="_Toc400832658"/>
    </w:p>
    <w:p w14:paraId="73FA750B" w14:textId="705F3618" w:rsidR="00EE7A55" w:rsidRDefault="00EE7A55" w:rsidP="00EE7A55">
      <w:pPr>
        <w:rPr>
          <w:szCs w:val="26"/>
        </w:rPr>
      </w:pPr>
    </w:p>
    <w:p w14:paraId="0FAB1B93" w14:textId="64B027FB" w:rsidR="00EE7A55" w:rsidRDefault="00EE7A55" w:rsidP="00EE7A55">
      <w:pPr>
        <w:rPr>
          <w:szCs w:val="26"/>
        </w:rPr>
      </w:pPr>
    </w:p>
    <w:p w14:paraId="54FAA817" w14:textId="2F0F6761" w:rsidR="00EE7A55" w:rsidRDefault="00EE7A55" w:rsidP="00EE7A55">
      <w:pPr>
        <w:rPr>
          <w:szCs w:val="26"/>
        </w:rPr>
      </w:pPr>
    </w:p>
    <w:p w14:paraId="7CFDB2BA" w14:textId="2BBE7625" w:rsidR="00EE7A55" w:rsidRDefault="00EE7A55" w:rsidP="00EE7A55">
      <w:pPr>
        <w:rPr>
          <w:szCs w:val="26"/>
        </w:rPr>
      </w:pPr>
    </w:p>
    <w:p w14:paraId="44C7248F" w14:textId="26D267DB" w:rsidR="00EE7A55" w:rsidRDefault="00EE7A55" w:rsidP="00EE7A55">
      <w:pPr>
        <w:rPr>
          <w:szCs w:val="26"/>
        </w:rPr>
      </w:pPr>
    </w:p>
    <w:p w14:paraId="70E6F13B" w14:textId="66C158DF" w:rsidR="00EE7A55" w:rsidRDefault="00EE7A55" w:rsidP="00EE7A55">
      <w:pPr>
        <w:rPr>
          <w:szCs w:val="26"/>
        </w:rPr>
      </w:pPr>
    </w:p>
    <w:p w14:paraId="227B4758" w14:textId="6E6CB6C2" w:rsidR="00EE7A55" w:rsidRDefault="00EE7A55" w:rsidP="00EE7A55">
      <w:pPr>
        <w:rPr>
          <w:szCs w:val="26"/>
        </w:rPr>
      </w:pPr>
    </w:p>
    <w:p w14:paraId="5BAC2EBB" w14:textId="77899851" w:rsidR="00EE7A55" w:rsidRDefault="00EE7A55" w:rsidP="00EE7A55">
      <w:pPr>
        <w:rPr>
          <w:szCs w:val="26"/>
        </w:rPr>
      </w:pPr>
    </w:p>
    <w:p w14:paraId="74A55A34" w14:textId="0682639F" w:rsidR="00EE7A55" w:rsidRDefault="00EE7A55" w:rsidP="00EE7A55">
      <w:pPr>
        <w:rPr>
          <w:szCs w:val="26"/>
        </w:rPr>
      </w:pPr>
    </w:p>
    <w:p w14:paraId="53347F6F" w14:textId="23538858" w:rsidR="00EE7A55" w:rsidRDefault="00EE7A55" w:rsidP="00EE7A55">
      <w:pPr>
        <w:rPr>
          <w:szCs w:val="26"/>
        </w:rPr>
      </w:pPr>
    </w:p>
    <w:p w14:paraId="56A26DB0" w14:textId="3056CAFC" w:rsidR="00EA0D84" w:rsidRDefault="00EA0D84" w:rsidP="00EE7A55">
      <w:pPr>
        <w:rPr>
          <w:szCs w:val="26"/>
        </w:rPr>
      </w:pPr>
    </w:p>
    <w:p w14:paraId="0CB5FB6B" w14:textId="77777777" w:rsidR="00EA0D84" w:rsidRDefault="00EA0D84" w:rsidP="00EE7A55">
      <w:pPr>
        <w:rPr>
          <w:szCs w:val="26"/>
        </w:rPr>
      </w:pPr>
    </w:p>
    <w:p w14:paraId="30285205" w14:textId="77777777" w:rsidR="00EE7A55" w:rsidRPr="00EE7A55" w:rsidRDefault="00EE7A55" w:rsidP="00EE7A55">
      <w:pPr>
        <w:rPr>
          <w:szCs w:val="26"/>
        </w:rPr>
      </w:pPr>
    </w:p>
    <w:p w14:paraId="23EDDA63" w14:textId="6DE71F45" w:rsidR="00247E43" w:rsidRPr="00FD70BC" w:rsidRDefault="00FD70BC" w:rsidP="00EE7A55">
      <w:pPr>
        <w:tabs>
          <w:tab w:val="center" w:pos="4817"/>
        </w:tabs>
        <w:rPr>
          <w:sz w:val="32"/>
          <w:szCs w:val="32"/>
        </w:rPr>
      </w:pPr>
      <w:r>
        <w:lastRenderedPageBreak/>
        <w:tab/>
      </w:r>
      <w:bookmarkStart w:id="99" w:name="_Toc31623"/>
      <w:r w:rsidR="00247E43" w:rsidRPr="00D050FF">
        <w:rPr>
          <w:sz w:val="32"/>
          <w:szCs w:val="32"/>
        </w:rPr>
        <w:t xml:space="preserve">CHƯƠNG II . </w:t>
      </w:r>
      <w:r w:rsidR="00D55F8D">
        <w:rPr>
          <w:sz w:val="32"/>
          <w:szCs w:val="32"/>
        </w:rPr>
        <w:t>PHÂN TÍCH CHỨC NĂNG HỆ THỐNG</w:t>
      </w:r>
    </w:p>
    <w:p w14:paraId="5ABEE854" w14:textId="39FFC323" w:rsidR="008F2BC4" w:rsidRPr="00D050FF" w:rsidRDefault="008F2BC4" w:rsidP="00247E43">
      <w:pPr>
        <w:pStyle w:val="Heading2"/>
        <w:ind w:firstLine="0"/>
        <w:rPr>
          <w:rFonts w:ascii="Times New Roman" w:hAnsi="Times New Roman"/>
          <w:color w:val="auto"/>
          <w:sz w:val="28"/>
          <w:szCs w:val="28"/>
        </w:rPr>
      </w:pPr>
      <w:bookmarkStart w:id="100" w:name="_Toc102563290"/>
      <w:r w:rsidRPr="00D050FF">
        <w:rPr>
          <w:rFonts w:ascii="Times New Roman" w:hAnsi="Times New Roman"/>
          <w:color w:val="auto"/>
          <w:sz w:val="28"/>
          <w:szCs w:val="28"/>
        </w:rPr>
        <w:t>1. Biểu đồ Use Case</w:t>
      </w:r>
      <w:bookmarkEnd w:id="99"/>
      <w:bookmarkEnd w:id="100"/>
    </w:p>
    <w:p w14:paraId="68E3CA8F" w14:textId="77777777" w:rsidR="008F2BC4" w:rsidRPr="008F2BC4" w:rsidRDefault="008F2BC4" w:rsidP="00F10F4D">
      <w:pPr>
        <w:pStyle w:val="2"/>
        <w:widowControl w:val="0"/>
        <w:numPr>
          <w:ilvl w:val="0"/>
          <w:numId w:val="17"/>
        </w:numPr>
        <w:rPr>
          <w:b w:val="0"/>
          <w:bCs/>
          <w:sz w:val="28"/>
          <w:szCs w:val="28"/>
        </w:rPr>
      </w:pPr>
      <w:r w:rsidRPr="008F2BC4">
        <w:rPr>
          <w:b w:val="0"/>
          <w:bCs/>
          <w:sz w:val="28"/>
          <w:szCs w:val="28"/>
          <w:lang w:val="vi-VN"/>
        </w:rPr>
        <w:t xml:space="preserve">Actor </w:t>
      </w:r>
      <w:r w:rsidRPr="008F2BC4">
        <w:rPr>
          <w:b w:val="0"/>
          <w:bCs/>
          <w:sz w:val="28"/>
          <w:szCs w:val="28"/>
          <w:lang w:val="en-US"/>
        </w:rPr>
        <w:t xml:space="preserve">khách hàng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7"/>
        <w:gridCol w:w="1570"/>
        <w:gridCol w:w="5310"/>
      </w:tblGrid>
      <w:tr w:rsidR="008F2BC4" w:rsidRPr="008F2BC4" w14:paraId="6CF6DCA8" w14:textId="77777777" w:rsidTr="00D050FF">
        <w:trPr>
          <w:trHeight w:val="252"/>
          <w:jc w:val="center"/>
        </w:trPr>
        <w:tc>
          <w:tcPr>
            <w:tcW w:w="807" w:type="dxa"/>
            <w:shd w:val="clear" w:color="auto" w:fill="FFFFFF"/>
          </w:tcPr>
          <w:p w14:paraId="05DECD4F" w14:textId="77777777" w:rsidR="008F2BC4" w:rsidRPr="008F2BC4" w:rsidRDefault="008F2BC4" w:rsidP="00D050FF">
            <w:pPr>
              <w:spacing w:line="360" w:lineRule="auto"/>
              <w:ind w:firstLine="0"/>
              <w:rPr>
                <w:b/>
                <w:sz w:val="28"/>
                <w:szCs w:val="28"/>
              </w:rPr>
            </w:pPr>
            <w:r w:rsidRPr="008F2BC4">
              <w:rPr>
                <w:b/>
                <w:sz w:val="28"/>
                <w:szCs w:val="28"/>
              </w:rPr>
              <w:t>STT</w:t>
            </w:r>
          </w:p>
        </w:tc>
        <w:tc>
          <w:tcPr>
            <w:tcW w:w="1570" w:type="dxa"/>
            <w:shd w:val="clear" w:color="auto" w:fill="FFFFFF"/>
          </w:tcPr>
          <w:p w14:paraId="4F76FEC1" w14:textId="77777777" w:rsidR="008F2BC4" w:rsidRPr="008F2BC4" w:rsidRDefault="008F2BC4" w:rsidP="00D050FF">
            <w:pPr>
              <w:spacing w:line="360" w:lineRule="auto"/>
              <w:ind w:firstLine="0"/>
              <w:jc w:val="center"/>
              <w:rPr>
                <w:b/>
                <w:sz w:val="28"/>
                <w:szCs w:val="28"/>
              </w:rPr>
            </w:pPr>
            <w:r w:rsidRPr="008F2BC4">
              <w:rPr>
                <w:b/>
                <w:sz w:val="28"/>
                <w:szCs w:val="28"/>
              </w:rPr>
              <w:t>Tên Actor</w:t>
            </w:r>
          </w:p>
        </w:tc>
        <w:tc>
          <w:tcPr>
            <w:tcW w:w="5310" w:type="dxa"/>
            <w:shd w:val="clear" w:color="auto" w:fill="FFFFFF"/>
          </w:tcPr>
          <w:p w14:paraId="23180EA7" w14:textId="77777777" w:rsidR="008F2BC4" w:rsidRPr="008F2BC4" w:rsidRDefault="008F2BC4" w:rsidP="00D050FF">
            <w:pPr>
              <w:tabs>
                <w:tab w:val="left" w:pos="2340"/>
                <w:tab w:val="center" w:pos="2828"/>
              </w:tabs>
              <w:spacing w:line="360" w:lineRule="auto"/>
              <w:ind w:firstLine="0"/>
              <w:jc w:val="center"/>
              <w:rPr>
                <w:b/>
                <w:sz w:val="28"/>
                <w:szCs w:val="28"/>
              </w:rPr>
            </w:pPr>
            <w:r w:rsidRPr="008F2BC4">
              <w:rPr>
                <w:b/>
                <w:sz w:val="28"/>
                <w:szCs w:val="28"/>
              </w:rPr>
              <w:t>Ý nghĩa</w:t>
            </w:r>
          </w:p>
        </w:tc>
      </w:tr>
      <w:tr w:rsidR="008F2BC4" w:rsidRPr="008F2BC4" w14:paraId="1ADDC8D7" w14:textId="77777777" w:rsidTr="00D050FF">
        <w:trPr>
          <w:trHeight w:val="1592"/>
          <w:jc w:val="center"/>
        </w:trPr>
        <w:tc>
          <w:tcPr>
            <w:tcW w:w="807" w:type="dxa"/>
            <w:shd w:val="clear" w:color="auto" w:fill="FFFFFF"/>
            <w:vAlign w:val="center"/>
          </w:tcPr>
          <w:p w14:paraId="557BF784" w14:textId="77777777" w:rsidR="008F2BC4" w:rsidRPr="008F2BC4" w:rsidRDefault="008F2BC4" w:rsidP="00D050FF">
            <w:pPr>
              <w:spacing w:line="360" w:lineRule="auto"/>
              <w:ind w:firstLine="0"/>
              <w:jc w:val="center"/>
              <w:rPr>
                <w:sz w:val="28"/>
                <w:szCs w:val="28"/>
              </w:rPr>
            </w:pPr>
            <w:r w:rsidRPr="008F2BC4">
              <w:rPr>
                <w:sz w:val="28"/>
                <w:szCs w:val="28"/>
              </w:rPr>
              <w:t>1</w:t>
            </w:r>
          </w:p>
          <w:p w14:paraId="0FD35EBE" w14:textId="77777777" w:rsidR="008F2BC4" w:rsidRPr="008F2BC4" w:rsidRDefault="008F2BC4" w:rsidP="008F2BC4">
            <w:pPr>
              <w:spacing w:line="360" w:lineRule="auto"/>
              <w:jc w:val="center"/>
              <w:rPr>
                <w:sz w:val="28"/>
                <w:szCs w:val="28"/>
              </w:rPr>
            </w:pPr>
          </w:p>
        </w:tc>
        <w:tc>
          <w:tcPr>
            <w:tcW w:w="1570" w:type="dxa"/>
            <w:shd w:val="clear" w:color="auto" w:fill="FFFFFF"/>
            <w:vAlign w:val="center"/>
          </w:tcPr>
          <w:p w14:paraId="3AE6660E" w14:textId="77777777" w:rsidR="008F2BC4" w:rsidRPr="008F2BC4" w:rsidRDefault="008F2BC4" w:rsidP="00D050FF">
            <w:pPr>
              <w:spacing w:line="360" w:lineRule="auto"/>
              <w:ind w:firstLine="0"/>
              <w:jc w:val="left"/>
              <w:rPr>
                <w:sz w:val="28"/>
                <w:szCs w:val="28"/>
              </w:rPr>
            </w:pPr>
            <w:r w:rsidRPr="008F2BC4">
              <w:rPr>
                <w:sz w:val="28"/>
                <w:szCs w:val="28"/>
              </w:rPr>
              <w:t>Khách hàng</w:t>
            </w:r>
          </w:p>
        </w:tc>
        <w:tc>
          <w:tcPr>
            <w:tcW w:w="5310" w:type="dxa"/>
            <w:shd w:val="clear" w:color="auto" w:fill="FFFFFF"/>
          </w:tcPr>
          <w:p w14:paraId="33E6086B" w14:textId="77777777" w:rsidR="008F2BC4" w:rsidRPr="008F2BC4" w:rsidRDefault="008F2BC4" w:rsidP="00D050FF">
            <w:pPr>
              <w:keepNext/>
              <w:spacing w:line="360" w:lineRule="auto"/>
              <w:ind w:firstLine="0"/>
              <w:rPr>
                <w:sz w:val="28"/>
                <w:szCs w:val="28"/>
              </w:rPr>
            </w:pPr>
            <w:r w:rsidRPr="008F2BC4">
              <w:rPr>
                <w:sz w:val="28"/>
                <w:szCs w:val="28"/>
              </w:rPr>
              <w:t>Khách hàng ở đây là những người truy cập vào website để mua hàng.</w:t>
            </w:r>
          </w:p>
        </w:tc>
      </w:tr>
      <w:tr w:rsidR="008F2BC4" w:rsidRPr="008F2BC4" w14:paraId="6800FF0F" w14:textId="77777777" w:rsidTr="00D050FF">
        <w:trPr>
          <w:trHeight w:val="1592"/>
          <w:jc w:val="center"/>
        </w:trPr>
        <w:tc>
          <w:tcPr>
            <w:tcW w:w="807" w:type="dxa"/>
            <w:shd w:val="clear" w:color="auto" w:fill="FFFFFF"/>
            <w:vAlign w:val="center"/>
          </w:tcPr>
          <w:p w14:paraId="496E9D06" w14:textId="77777777" w:rsidR="008F2BC4" w:rsidRPr="008F2BC4" w:rsidRDefault="008F2BC4" w:rsidP="00D050FF">
            <w:pPr>
              <w:spacing w:line="360" w:lineRule="auto"/>
              <w:ind w:firstLine="0"/>
              <w:jc w:val="center"/>
              <w:rPr>
                <w:sz w:val="28"/>
                <w:szCs w:val="28"/>
              </w:rPr>
            </w:pPr>
            <w:r w:rsidRPr="008F2BC4">
              <w:rPr>
                <w:sz w:val="28"/>
                <w:szCs w:val="28"/>
              </w:rPr>
              <w:t>2</w:t>
            </w:r>
          </w:p>
        </w:tc>
        <w:tc>
          <w:tcPr>
            <w:tcW w:w="1570" w:type="dxa"/>
            <w:shd w:val="clear" w:color="auto" w:fill="FFFFFF"/>
            <w:vAlign w:val="center"/>
          </w:tcPr>
          <w:p w14:paraId="338ABC82" w14:textId="77777777" w:rsidR="008F2BC4" w:rsidRPr="008F2BC4" w:rsidRDefault="008F2BC4" w:rsidP="00D050FF">
            <w:pPr>
              <w:spacing w:line="360" w:lineRule="auto"/>
              <w:ind w:firstLine="0"/>
              <w:jc w:val="center"/>
              <w:rPr>
                <w:sz w:val="28"/>
                <w:szCs w:val="28"/>
              </w:rPr>
            </w:pPr>
            <w:r w:rsidRPr="008F2BC4">
              <w:rPr>
                <w:szCs w:val="26"/>
              </w:rPr>
              <w:t>Admin</w:t>
            </w:r>
          </w:p>
        </w:tc>
        <w:tc>
          <w:tcPr>
            <w:tcW w:w="5310" w:type="dxa"/>
            <w:shd w:val="clear" w:color="auto" w:fill="FFFFFF"/>
          </w:tcPr>
          <w:p w14:paraId="6C6E8C15" w14:textId="77777777" w:rsidR="008F2BC4" w:rsidRPr="008F2BC4" w:rsidRDefault="008F2BC4" w:rsidP="0037600D">
            <w:pPr>
              <w:keepNext/>
              <w:spacing w:line="360" w:lineRule="auto"/>
              <w:ind w:firstLine="0"/>
              <w:rPr>
                <w:sz w:val="28"/>
                <w:szCs w:val="28"/>
              </w:rPr>
            </w:pPr>
            <w:r w:rsidRPr="008F2BC4">
              <w:rPr>
                <w:szCs w:val="26"/>
              </w:rPr>
              <w:t>Admin là người có toàn quyền tương tác với hệ thống, quyền sử dụng tất cả các chức năng mà website xây dựng, điều khiển và kiểm soát mọi hoạt động của website</w:t>
            </w:r>
            <w:r w:rsidR="00D050FF">
              <w:rPr>
                <w:szCs w:val="26"/>
              </w:rPr>
              <w:t>.</w:t>
            </w:r>
          </w:p>
        </w:tc>
      </w:tr>
    </w:tbl>
    <w:p w14:paraId="0945BEFD" w14:textId="77777777" w:rsidR="0037600D" w:rsidRDefault="0037600D">
      <w:pPr>
        <w:pStyle w:val="Caption"/>
      </w:pPr>
    </w:p>
    <w:p w14:paraId="53BCAFE6" w14:textId="77777777" w:rsidR="0037600D" w:rsidRDefault="0037600D">
      <w:pPr>
        <w:pStyle w:val="Caption"/>
      </w:pPr>
      <w:bookmarkStart w:id="101" w:name="_Toc90558733"/>
      <w:bookmarkStart w:id="102" w:name="_Toc90558762"/>
      <w:r>
        <w:t xml:space="preserve">Bảng  </w:t>
      </w:r>
      <w:fldSimple w:instr=" SEQ Bảng_ \* ARABIC ">
        <w:r>
          <w:rPr>
            <w:noProof/>
          </w:rPr>
          <w:t>1</w:t>
        </w:r>
      </w:fldSimple>
      <w:r>
        <w:t xml:space="preserve"> </w:t>
      </w:r>
      <w:r w:rsidRPr="0037600D">
        <w:rPr>
          <w:sz w:val="28"/>
          <w:szCs w:val="28"/>
        </w:rPr>
        <w:t>Danh sách các Actor</w:t>
      </w:r>
      <w:bookmarkEnd w:id="101"/>
      <w:bookmarkEnd w:id="102"/>
    </w:p>
    <w:p w14:paraId="08B4E90B" w14:textId="77777777" w:rsidR="008F2BC4" w:rsidRPr="008F2BC4" w:rsidRDefault="008F2BC4" w:rsidP="00F10F4D">
      <w:pPr>
        <w:pStyle w:val="ListParagraph"/>
        <w:widowControl w:val="0"/>
        <w:numPr>
          <w:ilvl w:val="0"/>
          <w:numId w:val="17"/>
        </w:numPr>
        <w:spacing w:line="360" w:lineRule="auto"/>
        <w:jc w:val="left"/>
        <w:rPr>
          <w:bCs/>
          <w:szCs w:val="28"/>
        </w:rPr>
      </w:pPr>
      <w:r w:rsidRPr="008F2BC4">
        <w:rPr>
          <w:bCs/>
          <w:szCs w:val="28"/>
        </w:rPr>
        <w:t>Danh sách các Usecase</w:t>
      </w: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8"/>
        <w:gridCol w:w="1967"/>
        <w:gridCol w:w="5020"/>
      </w:tblGrid>
      <w:tr w:rsidR="008F2BC4" w:rsidRPr="008F2BC4" w14:paraId="55FB9108" w14:textId="77777777" w:rsidTr="00D050FF">
        <w:trPr>
          <w:trHeight w:val="450"/>
        </w:trPr>
        <w:tc>
          <w:tcPr>
            <w:tcW w:w="818" w:type="dxa"/>
            <w:shd w:val="clear" w:color="auto" w:fill="FFFFFF"/>
          </w:tcPr>
          <w:p w14:paraId="1F5D0059" w14:textId="77777777" w:rsidR="008F2BC4" w:rsidRPr="008F2BC4" w:rsidRDefault="00D050FF" w:rsidP="00D050FF">
            <w:pPr>
              <w:spacing w:line="360" w:lineRule="auto"/>
              <w:ind w:firstLine="0"/>
              <w:jc w:val="center"/>
              <w:rPr>
                <w:b/>
                <w:sz w:val="28"/>
                <w:szCs w:val="28"/>
              </w:rPr>
            </w:pPr>
            <w:r>
              <w:rPr>
                <w:b/>
                <w:sz w:val="28"/>
                <w:szCs w:val="28"/>
              </w:rPr>
              <w:t>ST</w:t>
            </w:r>
            <w:r w:rsidR="008F2BC4" w:rsidRPr="008F2BC4">
              <w:rPr>
                <w:b/>
                <w:sz w:val="28"/>
                <w:szCs w:val="28"/>
              </w:rPr>
              <w:t>T</w:t>
            </w:r>
          </w:p>
        </w:tc>
        <w:tc>
          <w:tcPr>
            <w:tcW w:w="1967" w:type="dxa"/>
            <w:shd w:val="clear" w:color="auto" w:fill="FFFFFF"/>
          </w:tcPr>
          <w:p w14:paraId="4DE31665" w14:textId="77777777" w:rsidR="008F2BC4" w:rsidRPr="008F2BC4" w:rsidRDefault="008F2BC4" w:rsidP="00D050FF">
            <w:pPr>
              <w:spacing w:line="360" w:lineRule="auto"/>
              <w:ind w:firstLine="0"/>
              <w:jc w:val="center"/>
              <w:rPr>
                <w:b/>
                <w:sz w:val="28"/>
                <w:szCs w:val="28"/>
              </w:rPr>
            </w:pPr>
            <w:r w:rsidRPr="008F2BC4">
              <w:rPr>
                <w:b/>
                <w:sz w:val="28"/>
                <w:szCs w:val="28"/>
              </w:rPr>
              <w:t>Tên Usecase</w:t>
            </w:r>
          </w:p>
        </w:tc>
        <w:tc>
          <w:tcPr>
            <w:tcW w:w="5020" w:type="dxa"/>
            <w:shd w:val="clear" w:color="auto" w:fill="FFFFFF"/>
          </w:tcPr>
          <w:p w14:paraId="1BDF0626" w14:textId="77777777" w:rsidR="008F2BC4" w:rsidRPr="008F2BC4" w:rsidRDefault="008F2BC4" w:rsidP="00D050FF">
            <w:pPr>
              <w:spacing w:line="360" w:lineRule="auto"/>
              <w:ind w:firstLine="0"/>
              <w:jc w:val="center"/>
              <w:rPr>
                <w:b/>
                <w:sz w:val="28"/>
                <w:szCs w:val="28"/>
              </w:rPr>
            </w:pPr>
            <w:r w:rsidRPr="008F2BC4">
              <w:rPr>
                <w:b/>
                <w:sz w:val="28"/>
                <w:szCs w:val="28"/>
              </w:rPr>
              <w:t>Ý nghĩa</w:t>
            </w:r>
          </w:p>
        </w:tc>
      </w:tr>
      <w:tr w:rsidR="008F2BC4" w:rsidRPr="008F2BC4" w14:paraId="11204790" w14:textId="77777777" w:rsidTr="00D050FF">
        <w:trPr>
          <w:trHeight w:val="746"/>
        </w:trPr>
        <w:tc>
          <w:tcPr>
            <w:tcW w:w="818" w:type="dxa"/>
            <w:shd w:val="clear" w:color="auto" w:fill="FFFFFF"/>
            <w:vAlign w:val="center"/>
          </w:tcPr>
          <w:p w14:paraId="2EF7C6B6" w14:textId="77777777" w:rsidR="008F2BC4" w:rsidRPr="008F2BC4" w:rsidRDefault="008F2BC4" w:rsidP="00D050FF">
            <w:pPr>
              <w:spacing w:line="360" w:lineRule="auto"/>
              <w:ind w:firstLine="0"/>
              <w:jc w:val="center"/>
              <w:rPr>
                <w:sz w:val="28"/>
                <w:szCs w:val="28"/>
              </w:rPr>
            </w:pPr>
            <w:r w:rsidRPr="008F2BC4">
              <w:rPr>
                <w:sz w:val="28"/>
                <w:szCs w:val="28"/>
              </w:rPr>
              <w:t>1</w:t>
            </w:r>
          </w:p>
        </w:tc>
        <w:tc>
          <w:tcPr>
            <w:tcW w:w="1967" w:type="dxa"/>
            <w:shd w:val="clear" w:color="auto" w:fill="FFFFFF"/>
            <w:vAlign w:val="center"/>
          </w:tcPr>
          <w:p w14:paraId="728EEFAF" w14:textId="77777777" w:rsidR="008F2BC4" w:rsidRPr="008F2BC4" w:rsidRDefault="008F2BC4" w:rsidP="00D050FF">
            <w:pPr>
              <w:spacing w:line="360" w:lineRule="auto"/>
              <w:ind w:firstLine="0"/>
              <w:jc w:val="center"/>
              <w:rPr>
                <w:sz w:val="28"/>
                <w:szCs w:val="28"/>
              </w:rPr>
            </w:pPr>
            <w:r w:rsidRPr="008F2BC4">
              <w:rPr>
                <w:sz w:val="28"/>
                <w:szCs w:val="28"/>
              </w:rPr>
              <w:t>Đăng nhập</w:t>
            </w:r>
          </w:p>
        </w:tc>
        <w:tc>
          <w:tcPr>
            <w:tcW w:w="5020" w:type="dxa"/>
            <w:shd w:val="clear" w:color="auto" w:fill="FFFFFF"/>
          </w:tcPr>
          <w:p w14:paraId="708DF5EC" w14:textId="77777777" w:rsidR="008F2BC4" w:rsidRPr="008F2BC4" w:rsidRDefault="008F2BC4" w:rsidP="00D050FF">
            <w:pPr>
              <w:spacing w:line="360" w:lineRule="auto"/>
              <w:ind w:firstLine="0"/>
              <w:rPr>
                <w:sz w:val="28"/>
                <w:szCs w:val="28"/>
              </w:rPr>
            </w:pPr>
            <w:r w:rsidRPr="008F2BC4">
              <w:rPr>
                <w:sz w:val="28"/>
                <w:szCs w:val="28"/>
              </w:rPr>
              <w:t>Use case  này mô tả chức năng đăng nhập vào hệ thống của người dùng.</w:t>
            </w:r>
          </w:p>
        </w:tc>
      </w:tr>
      <w:tr w:rsidR="008F2BC4" w:rsidRPr="008F2BC4" w14:paraId="673A35B6" w14:textId="77777777" w:rsidTr="00D050FF">
        <w:trPr>
          <w:trHeight w:val="760"/>
        </w:trPr>
        <w:tc>
          <w:tcPr>
            <w:tcW w:w="818" w:type="dxa"/>
            <w:shd w:val="clear" w:color="auto" w:fill="FFFFFF"/>
            <w:vAlign w:val="center"/>
          </w:tcPr>
          <w:p w14:paraId="1E661749" w14:textId="77777777" w:rsidR="008F2BC4" w:rsidRPr="008F2BC4" w:rsidRDefault="008F2BC4" w:rsidP="00D050FF">
            <w:pPr>
              <w:spacing w:line="360" w:lineRule="auto"/>
              <w:ind w:firstLine="0"/>
              <w:jc w:val="center"/>
              <w:rPr>
                <w:sz w:val="28"/>
                <w:szCs w:val="28"/>
              </w:rPr>
            </w:pPr>
            <w:r w:rsidRPr="008F2BC4">
              <w:rPr>
                <w:sz w:val="28"/>
                <w:szCs w:val="28"/>
              </w:rPr>
              <w:t>2</w:t>
            </w:r>
          </w:p>
        </w:tc>
        <w:tc>
          <w:tcPr>
            <w:tcW w:w="1967" w:type="dxa"/>
            <w:shd w:val="clear" w:color="auto" w:fill="FFFFFF"/>
            <w:vAlign w:val="center"/>
          </w:tcPr>
          <w:p w14:paraId="4D98194B" w14:textId="77777777" w:rsidR="008F2BC4" w:rsidRPr="008F2BC4" w:rsidRDefault="008F2BC4" w:rsidP="00D050FF">
            <w:pPr>
              <w:spacing w:line="360" w:lineRule="auto"/>
              <w:ind w:firstLine="0"/>
              <w:jc w:val="center"/>
              <w:rPr>
                <w:sz w:val="28"/>
                <w:szCs w:val="28"/>
              </w:rPr>
            </w:pPr>
            <w:r w:rsidRPr="008F2BC4">
              <w:rPr>
                <w:sz w:val="28"/>
                <w:szCs w:val="28"/>
              </w:rPr>
              <w:t>Đăng ký</w:t>
            </w:r>
          </w:p>
        </w:tc>
        <w:tc>
          <w:tcPr>
            <w:tcW w:w="5020" w:type="dxa"/>
            <w:shd w:val="clear" w:color="auto" w:fill="FFFFFF"/>
          </w:tcPr>
          <w:p w14:paraId="5F0F40EA" w14:textId="77777777" w:rsidR="008F2BC4" w:rsidRPr="008F2BC4" w:rsidRDefault="008F2BC4" w:rsidP="00D050FF">
            <w:pPr>
              <w:spacing w:line="360" w:lineRule="auto"/>
              <w:ind w:firstLine="0"/>
              <w:rPr>
                <w:sz w:val="28"/>
                <w:szCs w:val="28"/>
              </w:rPr>
            </w:pPr>
            <w:r w:rsidRPr="008F2BC4">
              <w:rPr>
                <w:sz w:val="28"/>
                <w:szCs w:val="28"/>
              </w:rPr>
              <w:t>Use case này mô tả chức năng đăng ký tài khoản của người dùng .</w:t>
            </w:r>
          </w:p>
        </w:tc>
      </w:tr>
      <w:tr w:rsidR="008F2BC4" w:rsidRPr="008F2BC4" w14:paraId="2EC89570" w14:textId="77777777" w:rsidTr="00D050FF">
        <w:trPr>
          <w:trHeight w:val="746"/>
        </w:trPr>
        <w:tc>
          <w:tcPr>
            <w:tcW w:w="818" w:type="dxa"/>
            <w:shd w:val="clear" w:color="auto" w:fill="FFFFFF"/>
            <w:vAlign w:val="center"/>
          </w:tcPr>
          <w:p w14:paraId="3F2B65C1" w14:textId="77777777" w:rsidR="008F2BC4" w:rsidRPr="008F2BC4" w:rsidRDefault="008F2BC4" w:rsidP="00D050FF">
            <w:pPr>
              <w:spacing w:line="360" w:lineRule="auto"/>
              <w:ind w:firstLine="0"/>
              <w:jc w:val="center"/>
              <w:rPr>
                <w:sz w:val="28"/>
                <w:szCs w:val="28"/>
              </w:rPr>
            </w:pPr>
            <w:r w:rsidRPr="008F2BC4">
              <w:rPr>
                <w:sz w:val="28"/>
                <w:szCs w:val="28"/>
              </w:rPr>
              <w:t>3</w:t>
            </w:r>
          </w:p>
        </w:tc>
        <w:tc>
          <w:tcPr>
            <w:tcW w:w="1967" w:type="dxa"/>
            <w:shd w:val="clear" w:color="auto" w:fill="FFFFFF"/>
            <w:vAlign w:val="center"/>
          </w:tcPr>
          <w:p w14:paraId="7EEB6065" w14:textId="77777777" w:rsidR="008F2BC4" w:rsidRPr="008F2BC4" w:rsidRDefault="008F2BC4" w:rsidP="00D050FF">
            <w:pPr>
              <w:spacing w:line="360" w:lineRule="auto"/>
              <w:ind w:firstLine="0"/>
              <w:jc w:val="center"/>
              <w:rPr>
                <w:sz w:val="28"/>
                <w:szCs w:val="28"/>
              </w:rPr>
            </w:pPr>
            <w:r w:rsidRPr="008F2BC4">
              <w:rPr>
                <w:sz w:val="28"/>
                <w:szCs w:val="28"/>
              </w:rPr>
              <w:t>Đặt mua</w:t>
            </w:r>
          </w:p>
        </w:tc>
        <w:tc>
          <w:tcPr>
            <w:tcW w:w="5020" w:type="dxa"/>
            <w:shd w:val="clear" w:color="auto" w:fill="FFFFFF"/>
          </w:tcPr>
          <w:p w14:paraId="26DE073E" w14:textId="77777777" w:rsidR="008F2BC4" w:rsidRPr="008F2BC4" w:rsidRDefault="008F2BC4" w:rsidP="00D050FF">
            <w:pPr>
              <w:spacing w:line="360" w:lineRule="auto"/>
              <w:ind w:firstLine="0"/>
              <w:rPr>
                <w:sz w:val="28"/>
                <w:szCs w:val="28"/>
              </w:rPr>
            </w:pPr>
            <w:r w:rsidRPr="008F2BC4">
              <w:rPr>
                <w:sz w:val="28"/>
                <w:szCs w:val="28"/>
              </w:rPr>
              <w:t>Use case này mô tả chức năng đặt mua sản phẩm tại website của người dùng.</w:t>
            </w:r>
          </w:p>
        </w:tc>
      </w:tr>
      <w:tr w:rsidR="008F2BC4" w:rsidRPr="008F2BC4" w14:paraId="6D76CEF3" w14:textId="77777777" w:rsidTr="00D050FF">
        <w:trPr>
          <w:trHeight w:val="746"/>
        </w:trPr>
        <w:tc>
          <w:tcPr>
            <w:tcW w:w="818" w:type="dxa"/>
            <w:shd w:val="clear" w:color="auto" w:fill="FFFFFF"/>
            <w:vAlign w:val="center"/>
          </w:tcPr>
          <w:p w14:paraId="6019C134" w14:textId="77777777" w:rsidR="008F2BC4" w:rsidRPr="008F2BC4" w:rsidRDefault="008F2BC4" w:rsidP="00D050FF">
            <w:pPr>
              <w:spacing w:line="360" w:lineRule="auto"/>
              <w:ind w:firstLine="0"/>
              <w:jc w:val="center"/>
              <w:rPr>
                <w:sz w:val="28"/>
                <w:szCs w:val="28"/>
              </w:rPr>
            </w:pPr>
            <w:r w:rsidRPr="008F2BC4">
              <w:rPr>
                <w:sz w:val="28"/>
                <w:szCs w:val="28"/>
              </w:rPr>
              <w:t>4</w:t>
            </w:r>
          </w:p>
        </w:tc>
        <w:tc>
          <w:tcPr>
            <w:tcW w:w="1967" w:type="dxa"/>
            <w:shd w:val="clear" w:color="auto" w:fill="FFFFFF"/>
            <w:vAlign w:val="center"/>
          </w:tcPr>
          <w:p w14:paraId="5715C7B9" w14:textId="77777777" w:rsidR="008F2BC4" w:rsidRPr="008F2BC4" w:rsidRDefault="008F2BC4" w:rsidP="00D050FF">
            <w:pPr>
              <w:spacing w:line="360" w:lineRule="auto"/>
              <w:ind w:firstLine="0"/>
              <w:jc w:val="center"/>
              <w:rPr>
                <w:sz w:val="28"/>
                <w:szCs w:val="28"/>
              </w:rPr>
            </w:pPr>
            <w:r w:rsidRPr="008F2BC4">
              <w:rPr>
                <w:sz w:val="28"/>
                <w:szCs w:val="28"/>
              </w:rPr>
              <w:t>Thanh toán</w:t>
            </w:r>
          </w:p>
        </w:tc>
        <w:tc>
          <w:tcPr>
            <w:tcW w:w="5020" w:type="dxa"/>
            <w:shd w:val="clear" w:color="auto" w:fill="FFFFFF"/>
          </w:tcPr>
          <w:p w14:paraId="799BEA42" w14:textId="77777777" w:rsidR="008F2BC4" w:rsidRPr="008F2BC4" w:rsidRDefault="008F2BC4" w:rsidP="00D050FF">
            <w:pPr>
              <w:spacing w:line="360" w:lineRule="auto"/>
              <w:ind w:firstLine="0"/>
              <w:rPr>
                <w:sz w:val="28"/>
                <w:szCs w:val="28"/>
              </w:rPr>
            </w:pPr>
            <w:r w:rsidRPr="008F2BC4">
              <w:rPr>
                <w:sz w:val="28"/>
                <w:szCs w:val="28"/>
              </w:rPr>
              <w:t>Use case này mô tả chức năng thanh toán tiền của người dùng.</w:t>
            </w:r>
          </w:p>
        </w:tc>
      </w:tr>
      <w:tr w:rsidR="008F2BC4" w:rsidRPr="008F2BC4" w14:paraId="6C90C0F5" w14:textId="77777777" w:rsidTr="00D050FF">
        <w:trPr>
          <w:trHeight w:val="760"/>
        </w:trPr>
        <w:tc>
          <w:tcPr>
            <w:tcW w:w="818" w:type="dxa"/>
            <w:shd w:val="clear" w:color="auto" w:fill="FFFFFF"/>
            <w:vAlign w:val="center"/>
          </w:tcPr>
          <w:p w14:paraId="01EE2C8E" w14:textId="77777777" w:rsidR="008F2BC4" w:rsidRPr="008F2BC4" w:rsidRDefault="008F2BC4" w:rsidP="00D050FF">
            <w:pPr>
              <w:spacing w:line="360" w:lineRule="auto"/>
              <w:ind w:firstLine="0"/>
              <w:jc w:val="center"/>
              <w:rPr>
                <w:sz w:val="28"/>
                <w:szCs w:val="28"/>
              </w:rPr>
            </w:pPr>
            <w:r w:rsidRPr="008F2BC4">
              <w:rPr>
                <w:sz w:val="28"/>
                <w:szCs w:val="28"/>
              </w:rPr>
              <w:t>5</w:t>
            </w:r>
          </w:p>
        </w:tc>
        <w:tc>
          <w:tcPr>
            <w:tcW w:w="1967" w:type="dxa"/>
            <w:shd w:val="clear" w:color="auto" w:fill="FFFFFF"/>
            <w:vAlign w:val="center"/>
          </w:tcPr>
          <w:p w14:paraId="292FE2D5" w14:textId="77777777" w:rsidR="008F2BC4" w:rsidRPr="008F2BC4" w:rsidRDefault="008F2BC4" w:rsidP="00D050FF">
            <w:pPr>
              <w:spacing w:line="360" w:lineRule="auto"/>
              <w:ind w:firstLine="0"/>
              <w:jc w:val="center"/>
              <w:rPr>
                <w:sz w:val="28"/>
                <w:szCs w:val="28"/>
              </w:rPr>
            </w:pPr>
            <w:r w:rsidRPr="008F2BC4">
              <w:rPr>
                <w:sz w:val="28"/>
                <w:szCs w:val="28"/>
              </w:rPr>
              <w:t>Xem thông tin sản phẩm</w:t>
            </w:r>
          </w:p>
        </w:tc>
        <w:tc>
          <w:tcPr>
            <w:tcW w:w="5020" w:type="dxa"/>
            <w:shd w:val="clear" w:color="auto" w:fill="FFFFFF"/>
          </w:tcPr>
          <w:p w14:paraId="2D1DD568" w14:textId="77777777" w:rsidR="008F2BC4" w:rsidRPr="008F2BC4" w:rsidRDefault="008F2BC4" w:rsidP="00D050FF">
            <w:pPr>
              <w:spacing w:line="360" w:lineRule="auto"/>
              <w:ind w:firstLine="0"/>
              <w:rPr>
                <w:sz w:val="28"/>
                <w:szCs w:val="28"/>
              </w:rPr>
            </w:pPr>
            <w:r w:rsidRPr="008F2BC4">
              <w:rPr>
                <w:sz w:val="28"/>
                <w:szCs w:val="28"/>
              </w:rPr>
              <w:t>Use case này mô tả chức năng xem thông tin sản phẩm có trên website .</w:t>
            </w:r>
          </w:p>
        </w:tc>
      </w:tr>
      <w:tr w:rsidR="008F2BC4" w:rsidRPr="008F2BC4" w14:paraId="56D52F47" w14:textId="77777777" w:rsidTr="00D050FF">
        <w:trPr>
          <w:trHeight w:val="746"/>
        </w:trPr>
        <w:tc>
          <w:tcPr>
            <w:tcW w:w="818" w:type="dxa"/>
            <w:shd w:val="clear" w:color="auto" w:fill="FFFFFF"/>
            <w:vAlign w:val="center"/>
          </w:tcPr>
          <w:p w14:paraId="08477077" w14:textId="77777777" w:rsidR="008F2BC4" w:rsidRPr="008F2BC4" w:rsidRDefault="008F2BC4" w:rsidP="00D050FF">
            <w:pPr>
              <w:spacing w:line="360" w:lineRule="auto"/>
              <w:ind w:firstLine="0"/>
              <w:jc w:val="center"/>
              <w:rPr>
                <w:sz w:val="28"/>
                <w:szCs w:val="28"/>
              </w:rPr>
            </w:pPr>
            <w:r w:rsidRPr="008F2BC4">
              <w:rPr>
                <w:sz w:val="28"/>
                <w:szCs w:val="28"/>
              </w:rPr>
              <w:lastRenderedPageBreak/>
              <w:t>6</w:t>
            </w:r>
          </w:p>
        </w:tc>
        <w:tc>
          <w:tcPr>
            <w:tcW w:w="1967" w:type="dxa"/>
            <w:shd w:val="clear" w:color="auto" w:fill="FFFFFF"/>
            <w:vAlign w:val="center"/>
          </w:tcPr>
          <w:p w14:paraId="37B249A4" w14:textId="77777777" w:rsidR="008F2BC4" w:rsidRPr="008F2BC4" w:rsidRDefault="008F2BC4" w:rsidP="00D050FF">
            <w:pPr>
              <w:spacing w:line="360" w:lineRule="auto"/>
              <w:ind w:firstLine="0"/>
              <w:jc w:val="center"/>
              <w:rPr>
                <w:sz w:val="28"/>
                <w:szCs w:val="28"/>
              </w:rPr>
            </w:pPr>
            <w:r w:rsidRPr="008F2BC4">
              <w:rPr>
                <w:sz w:val="28"/>
                <w:szCs w:val="28"/>
              </w:rPr>
              <w:t>Tìm kiếm sản phẩm</w:t>
            </w:r>
          </w:p>
        </w:tc>
        <w:tc>
          <w:tcPr>
            <w:tcW w:w="5020" w:type="dxa"/>
            <w:shd w:val="clear" w:color="auto" w:fill="FFFFFF"/>
          </w:tcPr>
          <w:p w14:paraId="4DBFEC33" w14:textId="77777777" w:rsidR="008F2BC4" w:rsidRPr="008F2BC4" w:rsidRDefault="008F2BC4" w:rsidP="0037600D">
            <w:pPr>
              <w:keepNext/>
              <w:spacing w:line="360" w:lineRule="auto"/>
              <w:ind w:firstLine="0"/>
              <w:rPr>
                <w:sz w:val="28"/>
                <w:szCs w:val="28"/>
              </w:rPr>
            </w:pPr>
            <w:r w:rsidRPr="008F2BC4">
              <w:rPr>
                <w:sz w:val="28"/>
                <w:szCs w:val="28"/>
              </w:rPr>
              <w:t>Use case này mô tả chức năng tìm kiếm các sản phẩm trên website c.</w:t>
            </w:r>
          </w:p>
        </w:tc>
      </w:tr>
    </w:tbl>
    <w:p w14:paraId="4B838CF6" w14:textId="77777777" w:rsidR="0037600D" w:rsidRDefault="0037600D">
      <w:pPr>
        <w:pStyle w:val="Caption"/>
      </w:pPr>
      <w:bookmarkStart w:id="103" w:name="_Toc90558734"/>
      <w:bookmarkStart w:id="104" w:name="_Toc90558763"/>
      <w:r>
        <w:t xml:space="preserve">Bảng  </w:t>
      </w:r>
      <w:fldSimple w:instr=" SEQ Bảng_ \* ARABIC ">
        <w:r>
          <w:rPr>
            <w:noProof/>
          </w:rPr>
          <w:t>2</w:t>
        </w:r>
      </w:fldSimple>
      <w:r>
        <w:t xml:space="preserve"> </w:t>
      </w:r>
      <w:r w:rsidRPr="008F2BC4">
        <w:rPr>
          <w:sz w:val="28"/>
          <w:szCs w:val="28"/>
        </w:rPr>
        <w:t>Danh sách các Usecase</w:t>
      </w:r>
      <w:bookmarkEnd w:id="103"/>
      <w:bookmarkEnd w:id="104"/>
    </w:p>
    <w:p w14:paraId="10C38EDD" w14:textId="77777777" w:rsidR="008F2BC4" w:rsidRPr="008F2BC4" w:rsidRDefault="008F2BC4" w:rsidP="008F2BC4">
      <w:pPr>
        <w:pStyle w:val="Heading3"/>
        <w:rPr>
          <w:rFonts w:ascii="Times New Roman" w:hAnsi="Times New Roman"/>
          <w:color w:val="auto"/>
          <w:sz w:val="28"/>
          <w:szCs w:val="28"/>
        </w:rPr>
      </w:pPr>
      <w:bookmarkStart w:id="105" w:name="_Toc30583"/>
      <w:bookmarkStart w:id="106" w:name="_Toc102563291"/>
      <w:r w:rsidRPr="008F2BC4">
        <w:rPr>
          <w:rFonts w:ascii="Times New Roman" w:hAnsi="Times New Roman"/>
          <w:color w:val="auto"/>
          <w:sz w:val="28"/>
          <w:szCs w:val="28"/>
        </w:rPr>
        <w:t>1.1 Biểu đồ Use Case mức tổng quát</w:t>
      </w:r>
      <w:bookmarkEnd w:id="105"/>
      <w:bookmarkEnd w:id="106"/>
    </w:p>
    <w:p w14:paraId="394C716D" w14:textId="77777777" w:rsidR="003863CD" w:rsidRDefault="008F2BC4" w:rsidP="003863CD">
      <w:pPr>
        <w:pStyle w:val="3"/>
        <w:keepNext/>
        <w:numPr>
          <w:ilvl w:val="2"/>
          <w:numId w:val="0"/>
        </w:numPr>
        <w:jc w:val="center"/>
      </w:pPr>
      <w:r w:rsidRPr="008F2BC4">
        <w:rPr>
          <w:noProof/>
        </w:rPr>
        <w:drawing>
          <wp:inline distT="0" distB="0" distL="0" distR="0" wp14:anchorId="6C644B70" wp14:editId="5EAEFB9A">
            <wp:extent cx="5753100" cy="402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inline>
        </w:drawing>
      </w:r>
    </w:p>
    <w:p w14:paraId="44A844D4" w14:textId="77777777" w:rsidR="003863CD" w:rsidRDefault="003863CD" w:rsidP="003863CD">
      <w:pPr>
        <w:pStyle w:val="Caption"/>
      </w:pPr>
      <w:bookmarkStart w:id="107" w:name="_Toc90558664"/>
      <w:r>
        <w:t xml:space="preserve">Hình </w:t>
      </w:r>
      <w:fldSimple w:instr=" SEQ Hình \* ARABIC ">
        <w:r>
          <w:rPr>
            <w:noProof/>
          </w:rPr>
          <w:t>3</w:t>
        </w:r>
      </w:fldSimple>
      <w:r>
        <w:t xml:space="preserve"> </w:t>
      </w:r>
      <w:r w:rsidRPr="008F2BC4">
        <w:rPr>
          <w:szCs w:val="28"/>
        </w:rPr>
        <w:t>Usecase tổng quát</w:t>
      </w:r>
      <w:bookmarkEnd w:id="107"/>
    </w:p>
    <w:p w14:paraId="066557E1" w14:textId="77777777" w:rsidR="008F2BC4" w:rsidRPr="008F2BC4" w:rsidRDefault="003863CD" w:rsidP="003863CD">
      <w:pPr>
        <w:pStyle w:val="3"/>
        <w:keepNext/>
        <w:numPr>
          <w:ilvl w:val="2"/>
          <w:numId w:val="0"/>
        </w:numPr>
        <w:jc w:val="center"/>
        <w:rPr>
          <w:sz w:val="28"/>
          <w:szCs w:val="28"/>
        </w:rPr>
      </w:pPr>
      <w:r>
        <w:rPr>
          <w:sz w:val="28"/>
          <w:szCs w:val="28"/>
        </w:rPr>
        <w:t xml:space="preserve"> </w:t>
      </w:r>
    </w:p>
    <w:p w14:paraId="78E90490" w14:textId="77777777" w:rsidR="008F2BC4" w:rsidRPr="008F2BC4" w:rsidRDefault="008F2BC4" w:rsidP="008F2BC4">
      <w:pPr>
        <w:pStyle w:val="Heading3"/>
        <w:rPr>
          <w:rFonts w:ascii="Times New Roman" w:hAnsi="Times New Roman"/>
          <w:color w:val="auto"/>
          <w:sz w:val="28"/>
          <w:szCs w:val="28"/>
        </w:rPr>
      </w:pPr>
      <w:bookmarkStart w:id="108" w:name="_Toc22828"/>
      <w:bookmarkStart w:id="109" w:name="_Toc102563292"/>
      <w:r w:rsidRPr="008F2BC4">
        <w:rPr>
          <w:rFonts w:ascii="Times New Roman" w:hAnsi="Times New Roman"/>
          <w:color w:val="auto"/>
          <w:sz w:val="28"/>
          <w:szCs w:val="28"/>
        </w:rPr>
        <w:t>1.2 Đặt tả Use Case</w:t>
      </w:r>
      <w:bookmarkEnd w:id="108"/>
      <w:bookmarkEnd w:id="109"/>
    </w:p>
    <w:p w14:paraId="1E610080" w14:textId="77777777" w:rsidR="008F2BC4" w:rsidRPr="008F2BC4" w:rsidRDefault="008F2BC4" w:rsidP="00F10F4D">
      <w:pPr>
        <w:pStyle w:val="3"/>
        <w:widowControl w:val="0"/>
        <w:numPr>
          <w:ilvl w:val="0"/>
          <w:numId w:val="28"/>
        </w:numPr>
        <w:rPr>
          <w:b w:val="0"/>
          <w:bCs/>
          <w:i w:val="0"/>
          <w:iCs/>
          <w:sz w:val="28"/>
          <w:szCs w:val="28"/>
        </w:rPr>
      </w:pPr>
      <w:r w:rsidRPr="008F2BC4">
        <w:rPr>
          <w:b w:val="0"/>
          <w:bCs/>
          <w:i w:val="0"/>
          <w:iCs/>
          <w:sz w:val="28"/>
          <w:szCs w:val="28"/>
        </w:rPr>
        <w:t>Use Case đăng nhập</w:t>
      </w:r>
    </w:p>
    <w:p w14:paraId="0A5CEF77" w14:textId="77777777" w:rsidR="008F2BC4" w:rsidRPr="008F2BC4" w:rsidRDefault="008F2BC4" w:rsidP="00F10F4D">
      <w:pPr>
        <w:pStyle w:val="3"/>
        <w:widowControl w:val="0"/>
        <w:numPr>
          <w:ilvl w:val="0"/>
          <w:numId w:val="29"/>
        </w:numPr>
        <w:rPr>
          <w:b w:val="0"/>
          <w:bCs/>
          <w:i w:val="0"/>
          <w:iCs/>
          <w:sz w:val="28"/>
          <w:szCs w:val="28"/>
        </w:rPr>
      </w:pPr>
      <w:r w:rsidRPr="008F2BC4">
        <w:rPr>
          <w:b w:val="0"/>
          <w:bCs/>
          <w:i w:val="0"/>
          <w:iCs/>
          <w:sz w:val="28"/>
          <w:szCs w:val="28"/>
        </w:rPr>
        <w:t>Đối tượng sử dụng bao gồm: khách hàng.</w:t>
      </w:r>
    </w:p>
    <w:p w14:paraId="2A5B6E37" w14:textId="77777777" w:rsidR="008F2BC4" w:rsidRPr="008F2BC4" w:rsidRDefault="008F2BC4" w:rsidP="00F10F4D">
      <w:pPr>
        <w:pStyle w:val="3"/>
        <w:widowControl w:val="0"/>
        <w:numPr>
          <w:ilvl w:val="0"/>
          <w:numId w:val="29"/>
        </w:numPr>
        <w:rPr>
          <w:b w:val="0"/>
          <w:bCs/>
          <w:i w:val="0"/>
          <w:iCs/>
          <w:sz w:val="28"/>
          <w:szCs w:val="28"/>
        </w:rPr>
      </w:pPr>
      <w:r w:rsidRPr="008F2BC4">
        <w:rPr>
          <w:b w:val="0"/>
          <w:bCs/>
          <w:i w:val="0"/>
          <w:iCs/>
          <w:sz w:val="28"/>
          <w:szCs w:val="28"/>
        </w:rPr>
        <w:t>Use case này mô tả các bước đăng nhập của các khách hàng vào hệ thống.</w:t>
      </w:r>
    </w:p>
    <w:p w14:paraId="10A0007C" w14:textId="77777777" w:rsidR="008F2BC4" w:rsidRPr="008F2BC4" w:rsidRDefault="008F2BC4" w:rsidP="00F10F4D">
      <w:pPr>
        <w:pStyle w:val="3"/>
        <w:widowControl w:val="0"/>
        <w:numPr>
          <w:ilvl w:val="0"/>
          <w:numId w:val="30"/>
        </w:numPr>
        <w:rPr>
          <w:b w:val="0"/>
          <w:bCs/>
          <w:i w:val="0"/>
          <w:iCs/>
          <w:sz w:val="28"/>
          <w:szCs w:val="28"/>
        </w:rPr>
      </w:pPr>
      <w:r w:rsidRPr="008F2BC4">
        <w:rPr>
          <w:b w:val="0"/>
          <w:bCs/>
          <w:i w:val="0"/>
          <w:iCs/>
          <w:sz w:val="28"/>
          <w:szCs w:val="28"/>
        </w:rPr>
        <w:t>Các bước thực hiện:</w:t>
      </w:r>
    </w:p>
    <w:p w14:paraId="653F59FB" w14:textId="77777777" w:rsidR="008F2BC4" w:rsidRPr="008F2BC4" w:rsidRDefault="008F2BC4" w:rsidP="00F10F4D">
      <w:pPr>
        <w:pStyle w:val="3"/>
        <w:widowControl w:val="0"/>
        <w:numPr>
          <w:ilvl w:val="0"/>
          <w:numId w:val="31"/>
        </w:numPr>
        <w:rPr>
          <w:b w:val="0"/>
          <w:bCs/>
          <w:i w:val="0"/>
          <w:iCs/>
          <w:sz w:val="28"/>
          <w:szCs w:val="28"/>
        </w:rPr>
      </w:pPr>
      <w:r w:rsidRPr="008F2BC4">
        <w:rPr>
          <w:b w:val="0"/>
          <w:bCs/>
          <w:i w:val="0"/>
          <w:iCs/>
          <w:sz w:val="28"/>
          <w:szCs w:val="28"/>
        </w:rPr>
        <w:t>Hệ thống yêu cầu khách hàng cung cấp thông tin đăng nhập gồm: tên đăng nhập và mật khẩu.</w:t>
      </w:r>
    </w:p>
    <w:p w14:paraId="4A6BD038" w14:textId="77777777" w:rsidR="008F2BC4" w:rsidRPr="008F2BC4" w:rsidRDefault="008F2BC4" w:rsidP="00F10F4D">
      <w:pPr>
        <w:pStyle w:val="3"/>
        <w:widowControl w:val="0"/>
        <w:numPr>
          <w:ilvl w:val="0"/>
          <w:numId w:val="31"/>
        </w:numPr>
        <w:rPr>
          <w:b w:val="0"/>
          <w:bCs/>
          <w:i w:val="0"/>
          <w:iCs/>
          <w:sz w:val="28"/>
          <w:szCs w:val="28"/>
        </w:rPr>
      </w:pPr>
      <w:r w:rsidRPr="008F2BC4">
        <w:rPr>
          <w:b w:val="0"/>
          <w:bCs/>
          <w:i w:val="0"/>
          <w:iCs/>
          <w:sz w:val="28"/>
          <w:szCs w:val="28"/>
        </w:rPr>
        <w:t xml:space="preserve">Khách hàng nhập xong thông tin đăng nhập và click nút </w:t>
      </w:r>
      <w:r w:rsidRPr="008F2BC4">
        <w:rPr>
          <w:b w:val="0"/>
          <w:bCs/>
          <w:i w:val="0"/>
          <w:iCs/>
          <w:sz w:val="28"/>
          <w:szCs w:val="28"/>
        </w:rPr>
        <w:lastRenderedPageBreak/>
        <w:t>đăng nhập.</w:t>
      </w:r>
    </w:p>
    <w:p w14:paraId="251FCC9C" w14:textId="77777777" w:rsidR="008F2BC4" w:rsidRPr="008F2BC4" w:rsidRDefault="008F2BC4" w:rsidP="00F10F4D">
      <w:pPr>
        <w:pStyle w:val="3"/>
        <w:widowControl w:val="0"/>
        <w:numPr>
          <w:ilvl w:val="0"/>
          <w:numId w:val="31"/>
        </w:numPr>
        <w:rPr>
          <w:b w:val="0"/>
          <w:bCs/>
          <w:i w:val="0"/>
          <w:iCs/>
          <w:sz w:val="28"/>
          <w:szCs w:val="28"/>
        </w:rPr>
      </w:pPr>
      <w:r w:rsidRPr="008F2BC4">
        <w:rPr>
          <w:b w:val="0"/>
          <w:bCs/>
          <w:i w:val="0"/>
          <w:iCs/>
          <w:sz w:val="28"/>
          <w:szCs w:val="28"/>
        </w:rPr>
        <w:t xml:space="preserve">Hệ thống kiểm tra thông tin đăng nhập và thông báo thành công hay thất bại cho khách </w:t>
      </w:r>
    </w:p>
    <w:p w14:paraId="4FF95576" w14:textId="77777777" w:rsidR="008F2BC4" w:rsidRPr="008F2BC4" w:rsidRDefault="008F2BC4" w:rsidP="00F10F4D">
      <w:pPr>
        <w:pStyle w:val="3"/>
        <w:widowControl w:val="0"/>
        <w:numPr>
          <w:ilvl w:val="0"/>
          <w:numId w:val="28"/>
        </w:numPr>
        <w:rPr>
          <w:b w:val="0"/>
          <w:bCs/>
          <w:i w:val="0"/>
          <w:iCs/>
          <w:sz w:val="28"/>
          <w:szCs w:val="28"/>
        </w:rPr>
      </w:pPr>
      <w:r w:rsidRPr="008F2BC4">
        <w:rPr>
          <w:b w:val="0"/>
          <w:bCs/>
          <w:i w:val="0"/>
          <w:iCs/>
          <w:sz w:val="28"/>
          <w:szCs w:val="28"/>
        </w:rPr>
        <w:t>Use Case đăng ký</w:t>
      </w:r>
    </w:p>
    <w:p w14:paraId="2B507313" w14:textId="77777777" w:rsidR="008F2BC4" w:rsidRPr="008F2BC4" w:rsidRDefault="008F2BC4" w:rsidP="00F10F4D">
      <w:pPr>
        <w:pStyle w:val="3"/>
        <w:widowControl w:val="0"/>
        <w:numPr>
          <w:ilvl w:val="0"/>
          <w:numId w:val="30"/>
        </w:numPr>
        <w:rPr>
          <w:b w:val="0"/>
          <w:bCs/>
          <w:i w:val="0"/>
          <w:iCs/>
          <w:sz w:val="28"/>
          <w:szCs w:val="28"/>
        </w:rPr>
      </w:pPr>
      <w:r w:rsidRPr="008F2BC4">
        <w:rPr>
          <w:b w:val="0"/>
          <w:bCs/>
          <w:i w:val="0"/>
          <w:iCs/>
          <w:sz w:val="28"/>
          <w:szCs w:val="28"/>
        </w:rPr>
        <w:t>Use Case này được sử dụng để thực hiện chức năng đăng kí tài khoản của khách hàng. Sau khi đăng kí tài khoản, lúc đó Người dùng mới có thể đăng nhập vào website và tmua sản phẩm .</w:t>
      </w:r>
    </w:p>
    <w:p w14:paraId="485B6643" w14:textId="77777777" w:rsidR="008F2BC4" w:rsidRPr="008F2BC4" w:rsidRDefault="008F2BC4" w:rsidP="00F10F4D">
      <w:pPr>
        <w:pStyle w:val="3"/>
        <w:widowControl w:val="0"/>
        <w:numPr>
          <w:ilvl w:val="0"/>
          <w:numId w:val="30"/>
        </w:numPr>
        <w:rPr>
          <w:b w:val="0"/>
          <w:bCs/>
          <w:i w:val="0"/>
          <w:iCs/>
          <w:sz w:val="28"/>
          <w:szCs w:val="28"/>
        </w:rPr>
      </w:pPr>
      <w:r w:rsidRPr="008F2BC4">
        <w:rPr>
          <w:b w:val="0"/>
          <w:bCs/>
          <w:i w:val="0"/>
          <w:iCs/>
          <w:sz w:val="28"/>
          <w:szCs w:val="28"/>
        </w:rPr>
        <w:t>Dòng sự kiện</w:t>
      </w:r>
    </w:p>
    <w:p w14:paraId="756EE151" w14:textId="77777777" w:rsidR="008F2BC4" w:rsidRPr="008F2BC4" w:rsidRDefault="008F2BC4" w:rsidP="00F10F4D">
      <w:pPr>
        <w:pStyle w:val="3"/>
        <w:widowControl w:val="0"/>
        <w:numPr>
          <w:ilvl w:val="0"/>
          <w:numId w:val="32"/>
        </w:numPr>
        <w:rPr>
          <w:b w:val="0"/>
          <w:bCs/>
          <w:i w:val="0"/>
          <w:iCs/>
          <w:sz w:val="28"/>
          <w:szCs w:val="28"/>
        </w:rPr>
      </w:pPr>
      <w:r w:rsidRPr="008F2BC4">
        <w:rPr>
          <w:b w:val="0"/>
          <w:bCs/>
          <w:i w:val="0"/>
          <w:iCs/>
          <w:sz w:val="28"/>
          <w:szCs w:val="28"/>
        </w:rPr>
        <w:t>Dòng sự kiện chính</w:t>
      </w:r>
    </w:p>
    <w:p w14:paraId="39C6DD7B"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Người dùng chọn chức năng đăng ký từ trang chủ của website.</w:t>
      </w:r>
    </w:p>
    <w:p w14:paraId="1D2B97AB"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Trang chủ sẽ mở đến trang đăng ký.</w:t>
      </w:r>
    </w:p>
    <w:p w14:paraId="2C6648C0"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Người dùng nhập đầy đủ thông tin tài khoản và thông tin cá nhân.</w:t>
      </w:r>
    </w:p>
    <w:p w14:paraId="6B01A81E"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Hệ thống xác nhận thông tin và lưu lại.</w:t>
      </w:r>
    </w:p>
    <w:p w14:paraId="399B73D8"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Kết thúc Use Case.</w:t>
      </w:r>
    </w:p>
    <w:p w14:paraId="1BB80382" w14:textId="77777777" w:rsidR="008F2BC4" w:rsidRPr="008F2BC4" w:rsidRDefault="008F2BC4" w:rsidP="00F10F4D">
      <w:pPr>
        <w:pStyle w:val="ListParagraph"/>
        <w:widowControl w:val="0"/>
        <w:numPr>
          <w:ilvl w:val="0"/>
          <w:numId w:val="33"/>
        </w:numPr>
        <w:spacing w:line="360" w:lineRule="auto"/>
        <w:ind w:left="2160"/>
        <w:rPr>
          <w:bCs/>
          <w:iCs/>
          <w:szCs w:val="28"/>
          <w:lang w:val="en-US"/>
        </w:rPr>
      </w:pPr>
      <w:r w:rsidRPr="008F2BC4">
        <w:rPr>
          <w:bCs/>
          <w:iCs/>
          <w:szCs w:val="28"/>
          <w:lang w:val="en-US"/>
        </w:rPr>
        <w:t>Trạng thái hệ thống sau khi thực hiện Use Case</w:t>
      </w:r>
    </w:p>
    <w:p w14:paraId="7D6B4420" w14:textId="77777777" w:rsidR="008F2BC4" w:rsidRPr="008F2BC4" w:rsidRDefault="008F2BC4" w:rsidP="00F10F4D">
      <w:pPr>
        <w:pStyle w:val="ListParagraph"/>
        <w:widowControl w:val="0"/>
        <w:numPr>
          <w:ilvl w:val="0"/>
          <w:numId w:val="32"/>
        </w:numPr>
        <w:spacing w:line="360" w:lineRule="auto"/>
        <w:rPr>
          <w:bCs/>
          <w:iCs/>
          <w:szCs w:val="28"/>
          <w:lang w:val="en-US"/>
        </w:rPr>
      </w:pPr>
      <w:r w:rsidRPr="008F2BC4">
        <w:rPr>
          <w:bCs/>
          <w:iCs/>
          <w:szCs w:val="28"/>
          <w:lang w:val="en-US"/>
        </w:rPr>
        <w:t>Trường hợp đăng ký thành công: hệ thống hiển thị trang đăng nhập để người dùng có thể đăng nhập vào website.</w:t>
      </w:r>
    </w:p>
    <w:p w14:paraId="17217EC8" w14:textId="77777777" w:rsidR="008F2BC4" w:rsidRPr="008F2BC4" w:rsidRDefault="008F2BC4" w:rsidP="00F10F4D">
      <w:pPr>
        <w:pStyle w:val="ListParagraph"/>
        <w:widowControl w:val="0"/>
        <w:numPr>
          <w:ilvl w:val="0"/>
          <w:numId w:val="32"/>
        </w:numPr>
        <w:spacing w:line="360" w:lineRule="auto"/>
        <w:rPr>
          <w:bCs/>
          <w:iCs/>
          <w:szCs w:val="28"/>
          <w:lang w:val="en-US"/>
        </w:rPr>
      </w:pPr>
      <w:r w:rsidRPr="008F2BC4">
        <w:rPr>
          <w:bCs/>
          <w:iCs/>
          <w:szCs w:val="28"/>
          <w:lang w:val="en-US"/>
        </w:rPr>
        <w:t>Trường hợp đăng ký thất bại: Hệ thống đưa ra thông báo đăng ký không thành công.</w:t>
      </w:r>
    </w:p>
    <w:p w14:paraId="7B097B92" w14:textId="77777777" w:rsidR="008F2BC4" w:rsidRPr="008F2BC4" w:rsidRDefault="008F2BC4" w:rsidP="00F10F4D">
      <w:pPr>
        <w:pStyle w:val="3"/>
        <w:widowControl w:val="0"/>
        <w:numPr>
          <w:ilvl w:val="0"/>
          <w:numId w:val="28"/>
        </w:numPr>
        <w:rPr>
          <w:b w:val="0"/>
          <w:bCs/>
          <w:i w:val="0"/>
          <w:iCs/>
          <w:sz w:val="28"/>
          <w:szCs w:val="28"/>
        </w:rPr>
      </w:pPr>
      <w:r w:rsidRPr="008F2BC4">
        <w:rPr>
          <w:b w:val="0"/>
          <w:bCs/>
          <w:i w:val="0"/>
          <w:iCs/>
          <w:sz w:val="28"/>
          <w:szCs w:val="28"/>
        </w:rPr>
        <w:t>Use Case chi tiết sản phẩm</w:t>
      </w:r>
    </w:p>
    <w:p w14:paraId="35D683BB" w14:textId="77777777" w:rsidR="008F2BC4" w:rsidRPr="008F2BC4" w:rsidRDefault="008F2BC4" w:rsidP="00F10F4D">
      <w:pPr>
        <w:pStyle w:val="3"/>
        <w:widowControl w:val="0"/>
        <w:numPr>
          <w:ilvl w:val="0"/>
          <w:numId w:val="33"/>
        </w:numPr>
        <w:ind w:left="2160"/>
        <w:rPr>
          <w:b w:val="0"/>
          <w:bCs/>
          <w:i w:val="0"/>
          <w:iCs/>
          <w:sz w:val="28"/>
          <w:szCs w:val="28"/>
        </w:rPr>
      </w:pPr>
      <w:r w:rsidRPr="008F2BC4">
        <w:rPr>
          <w:b w:val="0"/>
          <w:bCs/>
          <w:i w:val="0"/>
          <w:iCs/>
          <w:sz w:val="28"/>
          <w:szCs w:val="28"/>
        </w:rPr>
        <w:t>Use Case này được sử dụng để thực hiện chức năng xem thông tin sản phẩm của khách hàng. Sau khi truy cập vào website khách hàng  có thể xem thông tin các sản phẩm có tại website.</w:t>
      </w:r>
    </w:p>
    <w:p w14:paraId="018861CC" w14:textId="77777777" w:rsidR="008F2BC4" w:rsidRPr="008F2BC4" w:rsidRDefault="008F2BC4" w:rsidP="00F10F4D">
      <w:pPr>
        <w:pStyle w:val="3"/>
        <w:widowControl w:val="0"/>
        <w:numPr>
          <w:ilvl w:val="0"/>
          <w:numId w:val="33"/>
        </w:numPr>
        <w:ind w:left="2160"/>
        <w:rPr>
          <w:b w:val="0"/>
          <w:bCs/>
          <w:i w:val="0"/>
          <w:iCs/>
          <w:sz w:val="28"/>
          <w:szCs w:val="28"/>
        </w:rPr>
      </w:pPr>
      <w:r w:rsidRPr="008F2BC4">
        <w:rPr>
          <w:b w:val="0"/>
          <w:bCs/>
          <w:i w:val="0"/>
          <w:iCs/>
          <w:sz w:val="28"/>
          <w:szCs w:val="28"/>
        </w:rPr>
        <w:t>Dòng sự kiện</w:t>
      </w:r>
    </w:p>
    <w:p w14:paraId="681C7FD0" w14:textId="77777777" w:rsidR="008F2BC4" w:rsidRPr="008F2BC4" w:rsidRDefault="008F2BC4" w:rsidP="00F10F4D">
      <w:pPr>
        <w:pStyle w:val="3"/>
        <w:widowControl w:val="0"/>
        <w:numPr>
          <w:ilvl w:val="0"/>
          <w:numId w:val="34"/>
        </w:numPr>
        <w:rPr>
          <w:b w:val="0"/>
          <w:bCs/>
          <w:i w:val="0"/>
          <w:iCs/>
          <w:sz w:val="28"/>
          <w:szCs w:val="28"/>
        </w:rPr>
      </w:pPr>
      <w:r w:rsidRPr="008F2BC4">
        <w:rPr>
          <w:b w:val="0"/>
          <w:bCs/>
          <w:i w:val="0"/>
          <w:iCs/>
          <w:sz w:val="28"/>
          <w:szCs w:val="28"/>
        </w:rPr>
        <w:t>Dòng sự kiện chính</w:t>
      </w:r>
    </w:p>
    <w:p w14:paraId="28602AF4"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lastRenderedPageBreak/>
        <w:t xml:space="preserve">+ Khách hảng truy cập vào website và nhấn chọn sản phẩm. </w:t>
      </w:r>
    </w:p>
    <w:p w14:paraId="0C5C9029"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Trang chủ sẽ mở đến trang chi tiết sản phẩm.</w:t>
      </w:r>
    </w:p>
    <w:p w14:paraId="56132D3D"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xml:space="preserve">+ Khách hàng sẽ xem thông tin sản phẩm. </w:t>
      </w:r>
    </w:p>
    <w:p w14:paraId="38BB6DC7" w14:textId="77777777" w:rsidR="008F2BC4" w:rsidRPr="008F2BC4" w:rsidRDefault="008F2BC4" w:rsidP="008F2BC4">
      <w:pPr>
        <w:pStyle w:val="3"/>
        <w:numPr>
          <w:ilvl w:val="2"/>
          <w:numId w:val="0"/>
        </w:numPr>
        <w:ind w:left="3240"/>
        <w:rPr>
          <w:b w:val="0"/>
          <w:bCs/>
          <w:i w:val="0"/>
          <w:iCs/>
          <w:sz w:val="28"/>
          <w:szCs w:val="28"/>
        </w:rPr>
      </w:pPr>
      <w:r w:rsidRPr="008F2BC4">
        <w:rPr>
          <w:b w:val="0"/>
          <w:bCs/>
          <w:i w:val="0"/>
          <w:iCs/>
          <w:sz w:val="28"/>
          <w:szCs w:val="28"/>
        </w:rPr>
        <w:t>+ Kết thúc Use Case.</w:t>
      </w:r>
    </w:p>
    <w:p w14:paraId="096F455C" w14:textId="77777777" w:rsidR="008F2BC4" w:rsidRPr="008F2BC4" w:rsidRDefault="008F2BC4" w:rsidP="00F10F4D">
      <w:pPr>
        <w:pStyle w:val="3"/>
        <w:widowControl w:val="0"/>
        <w:numPr>
          <w:ilvl w:val="0"/>
          <w:numId w:val="28"/>
        </w:numPr>
        <w:rPr>
          <w:b w:val="0"/>
          <w:bCs/>
          <w:i w:val="0"/>
          <w:iCs/>
          <w:sz w:val="28"/>
          <w:szCs w:val="28"/>
        </w:rPr>
      </w:pPr>
      <w:r w:rsidRPr="008F2BC4">
        <w:rPr>
          <w:b w:val="0"/>
          <w:bCs/>
          <w:i w:val="0"/>
          <w:iCs/>
          <w:sz w:val="28"/>
          <w:szCs w:val="28"/>
        </w:rPr>
        <w:t>Use Case đặt mua</w:t>
      </w:r>
    </w:p>
    <w:p w14:paraId="0CC49AA4" w14:textId="77777777" w:rsidR="008F2BC4" w:rsidRPr="008F2BC4" w:rsidRDefault="008F2BC4" w:rsidP="00F10F4D">
      <w:pPr>
        <w:pStyle w:val="3"/>
        <w:widowControl w:val="0"/>
        <w:numPr>
          <w:ilvl w:val="0"/>
          <w:numId w:val="35"/>
        </w:numPr>
        <w:rPr>
          <w:b w:val="0"/>
          <w:bCs/>
          <w:i w:val="0"/>
          <w:iCs/>
          <w:sz w:val="28"/>
          <w:szCs w:val="28"/>
        </w:rPr>
      </w:pPr>
      <w:r w:rsidRPr="008F2BC4">
        <w:rPr>
          <w:b w:val="0"/>
          <w:bCs/>
          <w:i w:val="0"/>
          <w:iCs/>
          <w:sz w:val="28"/>
          <w:szCs w:val="28"/>
        </w:rPr>
        <w:t>Use Case này được sử dụng để thực hiện chức năng đặt mua sản phẩm của khách hàng. Sau khi truy cập vào website và xem thông tin sản phẩm, khách có thể đặt mua sản phẩm mà mình chọn .</w:t>
      </w:r>
    </w:p>
    <w:p w14:paraId="6D6D2C3D" w14:textId="77777777" w:rsidR="008F2BC4" w:rsidRPr="008F2BC4" w:rsidRDefault="008F2BC4" w:rsidP="00F10F4D">
      <w:pPr>
        <w:pStyle w:val="ListParagraph"/>
        <w:widowControl w:val="0"/>
        <w:numPr>
          <w:ilvl w:val="0"/>
          <w:numId w:val="35"/>
        </w:numPr>
        <w:jc w:val="left"/>
        <w:rPr>
          <w:bCs/>
          <w:iCs/>
          <w:szCs w:val="28"/>
          <w:lang w:val="en-US"/>
        </w:rPr>
      </w:pPr>
      <w:r w:rsidRPr="008F2BC4">
        <w:rPr>
          <w:bCs/>
          <w:iCs/>
          <w:szCs w:val="28"/>
          <w:lang w:val="en-US"/>
        </w:rPr>
        <w:t>Dòng sự kiện</w:t>
      </w:r>
    </w:p>
    <w:p w14:paraId="104715E0" w14:textId="77777777" w:rsidR="008F2BC4" w:rsidRPr="008F2BC4" w:rsidRDefault="008F2BC4" w:rsidP="00F10F4D">
      <w:pPr>
        <w:pStyle w:val="3"/>
        <w:widowControl w:val="0"/>
        <w:numPr>
          <w:ilvl w:val="0"/>
          <w:numId w:val="34"/>
        </w:numPr>
        <w:rPr>
          <w:b w:val="0"/>
          <w:bCs/>
          <w:i w:val="0"/>
          <w:iCs/>
          <w:sz w:val="28"/>
          <w:szCs w:val="28"/>
        </w:rPr>
      </w:pPr>
      <w:r w:rsidRPr="008F2BC4">
        <w:rPr>
          <w:b w:val="0"/>
          <w:bCs/>
          <w:i w:val="0"/>
          <w:iCs/>
          <w:sz w:val="28"/>
          <w:szCs w:val="28"/>
        </w:rPr>
        <w:t>Dòng sự kiện chính</w:t>
      </w:r>
    </w:p>
    <w:p w14:paraId="121EF3A4" w14:textId="77777777" w:rsidR="008F2BC4" w:rsidRPr="008F2BC4" w:rsidRDefault="008F2BC4" w:rsidP="00F10F4D">
      <w:pPr>
        <w:pStyle w:val="3"/>
        <w:widowControl w:val="0"/>
        <w:numPr>
          <w:ilvl w:val="0"/>
          <w:numId w:val="36"/>
        </w:numPr>
        <w:rPr>
          <w:b w:val="0"/>
          <w:bCs/>
          <w:i w:val="0"/>
          <w:iCs/>
          <w:sz w:val="28"/>
          <w:szCs w:val="28"/>
        </w:rPr>
      </w:pPr>
      <w:r w:rsidRPr="008F2BC4">
        <w:rPr>
          <w:b w:val="0"/>
          <w:bCs/>
          <w:i w:val="0"/>
          <w:iCs/>
          <w:sz w:val="28"/>
          <w:szCs w:val="28"/>
        </w:rPr>
        <w:t>Khách hàng chọn chức năng xem thông tin chi tiết của sản phẩm.</w:t>
      </w:r>
    </w:p>
    <w:p w14:paraId="48759612" w14:textId="77777777" w:rsidR="008F2BC4" w:rsidRPr="008F2BC4" w:rsidRDefault="008F2BC4" w:rsidP="00F10F4D">
      <w:pPr>
        <w:pStyle w:val="3"/>
        <w:widowControl w:val="0"/>
        <w:numPr>
          <w:ilvl w:val="0"/>
          <w:numId w:val="36"/>
        </w:numPr>
        <w:rPr>
          <w:b w:val="0"/>
          <w:bCs/>
          <w:i w:val="0"/>
          <w:iCs/>
          <w:sz w:val="28"/>
          <w:szCs w:val="28"/>
        </w:rPr>
      </w:pPr>
      <w:r w:rsidRPr="008F2BC4">
        <w:rPr>
          <w:b w:val="0"/>
          <w:bCs/>
          <w:i w:val="0"/>
          <w:iCs/>
          <w:sz w:val="28"/>
          <w:szCs w:val="28"/>
        </w:rPr>
        <w:t>Trang chủ sẽ mở đến trang thông tin chi tiết của sản phẩm.</w:t>
      </w:r>
    </w:p>
    <w:p w14:paraId="620B12EB" w14:textId="77777777" w:rsidR="008F2BC4" w:rsidRPr="008F2BC4" w:rsidRDefault="008F2BC4" w:rsidP="00F10F4D">
      <w:pPr>
        <w:pStyle w:val="3"/>
        <w:widowControl w:val="0"/>
        <w:numPr>
          <w:ilvl w:val="0"/>
          <w:numId w:val="36"/>
        </w:numPr>
        <w:rPr>
          <w:b w:val="0"/>
          <w:bCs/>
          <w:i w:val="0"/>
          <w:iCs/>
          <w:sz w:val="28"/>
          <w:szCs w:val="28"/>
        </w:rPr>
      </w:pPr>
      <w:r w:rsidRPr="008F2BC4">
        <w:rPr>
          <w:b w:val="0"/>
          <w:bCs/>
          <w:i w:val="0"/>
          <w:iCs/>
          <w:sz w:val="28"/>
          <w:szCs w:val="28"/>
        </w:rPr>
        <w:t>Khách hàng xem và nhấn vào nút “Cho vào giỏ hàng”.</w:t>
      </w:r>
    </w:p>
    <w:p w14:paraId="5DE1AE2A" w14:textId="77777777" w:rsidR="008F2BC4" w:rsidRPr="008F2BC4" w:rsidRDefault="008F2BC4" w:rsidP="00F10F4D">
      <w:pPr>
        <w:pStyle w:val="3"/>
        <w:widowControl w:val="0"/>
        <w:numPr>
          <w:ilvl w:val="0"/>
          <w:numId w:val="36"/>
        </w:numPr>
        <w:rPr>
          <w:b w:val="0"/>
          <w:bCs/>
          <w:i w:val="0"/>
          <w:iCs/>
          <w:sz w:val="28"/>
          <w:szCs w:val="28"/>
        </w:rPr>
      </w:pPr>
      <w:r w:rsidRPr="008F2BC4">
        <w:rPr>
          <w:b w:val="0"/>
          <w:bCs/>
          <w:i w:val="0"/>
          <w:iCs/>
          <w:sz w:val="28"/>
          <w:szCs w:val="28"/>
        </w:rPr>
        <w:t>Hệ thống xác nhận thông tin và lưu lại.</w:t>
      </w:r>
    </w:p>
    <w:p w14:paraId="35E37792" w14:textId="77777777" w:rsidR="008F2BC4" w:rsidRPr="008F2BC4" w:rsidRDefault="008F2BC4" w:rsidP="00F10F4D">
      <w:pPr>
        <w:pStyle w:val="3"/>
        <w:widowControl w:val="0"/>
        <w:numPr>
          <w:ilvl w:val="0"/>
          <w:numId w:val="36"/>
        </w:numPr>
        <w:rPr>
          <w:b w:val="0"/>
          <w:bCs/>
          <w:i w:val="0"/>
          <w:iCs/>
          <w:sz w:val="28"/>
          <w:szCs w:val="28"/>
        </w:rPr>
      </w:pPr>
      <w:r w:rsidRPr="008F2BC4">
        <w:rPr>
          <w:b w:val="0"/>
          <w:bCs/>
          <w:i w:val="0"/>
          <w:iCs/>
          <w:sz w:val="28"/>
          <w:szCs w:val="28"/>
        </w:rPr>
        <w:t>Hiển thị trang thông tin sản phẩm.</w:t>
      </w:r>
    </w:p>
    <w:p w14:paraId="726EEE9B" w14:textId="77777777" w:rsidR="008F2BC4" w:rsidRPr="008F2BC4" w:rsidRDefault="008F2BC4" w:rsidP="00F10F4D">
      <w:pPr>
        <w:pStyle w:val="3"/>
        <w:widowControl w:val="0"/>
        <w:numPr>
          <w:ilvl w:val="0"/>
          <w:numId w:val="36"/>
        </w:numPr>
        <w:rPr>
          <w:b w:val="0"/>
          <w:bCs/>
          <w:i w:val="0"/>
          <w:iCs/>
          <w:sz w:val="28"/>
          <w:szCs w:val="28"/>
        </w:rPr>
      </w:pPr>
      <w:r w:rsidRPr="008F2BC4">
        <w:rPr>
          <w:b w:val="0"/>
          <w:bCs/>
          <w:i w:val="0"/>
          <w:iCs/>
          <w:sz w:val="28"/>
          <w:szCs w:val="28"/>
        </w:rPr>
        <w:t>Kết thúc Use Case.</w:t>
      </w:r>
    </w:p>
    <w:p w14:paraId="24C4B6F5" w14:textId="77777777" w:rsidR="008F2BC4" w:rsidRPr="008F2BC4" w:rsidRDefault="008F2BC4" w:rsidP="00F10F4D">
      <w:pPr>
        <w:pStyle w:val="3"/>
        <w:widowControl w:val="0"/>
        <w:numPr>
          <w:ilvl w:val="0"/>
          <w:numId w:val="28"/>
        </w:numPr>
        <w:rPr>
          <w:b w:val="0"/>
          <w:bCs/>
          <w:i w:val="0"/>
          <w:iCs/>
          <w:sz w:val="28"/>
          <w:szCs w:val="28"/>
        </w:rPr>
      </w:pPr>
      <w:r w:rsidRPr="008F2BC4">
        <w:rPr>
          <w:b w:val="0"/>
          <w:bCs/>
          <w:i w:val="0"/>
          <w:iCs/>
          <w:sz w:val="28"/>
          <w:szCs w:val="28"/>
        </w:rPr>
        <w:t>Use Case thanh toán</w:t>
      </w:r>
    </w:p>
    <w:p w14:paraId="29AB9837" w14:textId="77777777" w:rsidR="008F2BC4" w:rsidRPr="008F2BC4" w:rsidRDefault="008F2BC4" w:rsidP="00F10F4D">
      <w:pPr>
        <w:pStyle w:val="3"/>
        <w:widowControl w:val="0"/>
        <w:numPr>
          <w:ilvl w:val="0"/>
          <w:numId w:val="37"/>
        </w:numPr>
        <w:rPr>
          <w:b w:val="0"/>
          <w:bCs/>
          <w:i w:val="0"/>
          <w:iCs/>
          <w:sz w:val="28"/>
          <w:szCs w:val="28"/>
        </w:rPr>
      </w:pPr>
      <w:r w:rsidRPr="008F2BC4">
        <w:rPr>
          <w:b w:val="0"/>
          <w:bCs/>
          <w:i w:val="0"/>
          <w:iCs/>
          <w:sz w:val="28"/>
          <w:szCs w:val="28"/>
        </w:rPr>
        <w:t>Use case này được sử dụng để thực hiện chức năng thanh toán tiền cho sản phẩm đã đặt mua. Sau khi đã đặt mua sản phẩm, giỏ hàng của khách đã tồn tại một hoặc nhiều sản phẩm, nếu muốn có trong tay các sản phẩm này khách cần phải chọn Use Case này để thanh toán.</w:t>
      </w:r>
    </w:p>
    <w:p w14:paraId="36FB4D33" w14:textId="77777777" w:rsidR="008F2BC4" w:rsidRPr="008F2BC4" w:rsidRDefault="008F2BC4" w:rsidP="00F10F4D">
      <w:pPr>
        <w:pStyle w:val="ListParagraph"/>
        <w:widowControl w:val="0"/>
        <w:numPr>
          <w:ilvl w:val="0"/>
          <w:numId w:val="37"/>
        </w:numPr>
        <w:jc w:val="left"/>
        <w:rPr>
          <w:bCs/>
          <w:iCs/>
          <w:szCs w:val="28"/>
          <w:lang w:val="en-US"/>
        </w:rPr>
      </w:pPr>
      <w:r w:rsidRPr="008F2BC4">
        <w:rPr>
          <w:bCs/>
          <w:iCs/>
          <w:szCs w:val="28"/>
          <w:lang w:val="en-US"/>
        </w:rPr>
        <w:t>Dòng sự kiện</w:t>
      </w:r>
    </w:p>
    <w:p w14:paraId="61CD617C" w14:textId="77777777" w:rsidR="008F2BC4" w:rsidRPr="008F2BC4" w:rsidRDefault="008F2BC4" w:rsidP="00F10F4D">
      <w:pPr>
        <w:pStyle w:val="3"/>
        <w:widowControl w:val="0"/>
        <w:numPr>
          <w:ilvl w:val="0"/>
          <w:numId w:val="34"/>
        </w:numPr>
        <w:rPr>
          <w:b w:val="0"/>
          <w:bCs/>
          <w:i w:val="0"/>
          <w:iCs/>
          <w:sz w:val="28"/>
          <w:szCs w:val="28"/>
        </w:rPr>
      </w:pPr>
      <w:r w:rsidRPr="008F2BC4">
        <w:rPr>
          <w:b w:val="0"/>
          <w:bCs/>
          <w:i w:val="0"/>
          <w:iCs/>
          <w:sz w:val="28"/>
          <w:szCs w:val="28"/>
        </w:rPr>
        <w:t>Dòng sự kiện chính</w:t>
      </w:r>
    </w:p>
    <w:p w14:paraId="1F21C896" w14:textId="77777777" w:rsidR="008F2BC4" w:rsidRPr="008F2BC4" w:rsidRDefault="008F2BC4" w:rsidP="00F10F4D">
      <w:pPr>
        <w:pStyle w:val="3"/>
        <w:widowControl w:val="0"/>
        <w:numPr>
          <w:ilvl w:val="0"/>
          <w:numId w:val="38"/>
        </w:numPr>
        <w:rPr>
          <w:b w:val="0"/>
          <w:bCs/>
          <w:i w:val="0"/>
          <w:iCs/>
          <w:sz w:val="28"/>
          <w:szCs w:val="28"/>
        </w:rPr>
      </w:pPr>
      <w:r w:rsidRPr="008F2BC4">
        <w:rPr>
          <w:b w:val="0"/>
          <w:bCs/>
          <w:i w:val="0"/>
          <w:iCs/>
          <w:sz w:val="28"/>
          <w:szCs w:val="28"/>
        </w:rPr>
        <w:lastRenderedPageBreak/>
        <w:t>Khách chọn chức năng đặt mua.</w:t>
      </w:r>
    </w:p>
    <w:p w14:paraId="6E18E39A" w14:textId="77777777" w:rsidR="008F2BC4" w:rsidRPr="008F2BC4" w:rsidRDefault="008F2BC4" w:rsidP="00F10F4D">
      <w:pPr>
        <w:pStyle w:val="3"/>
        <w:widowControl w:val="0"/>
        <w:numPr>
          <w:ilvl w:val="0"/>
          <w:numId w:val="38"/>
        </w:numPr>
        <w:rPr>
          <w:b w:val="0"/>
          <w:bCs/>
          <w:i w:val="0"/>
          <w:iCs/>
          <w:sz w:val="28"/>
          <w:szCs w:val="28"/>
        </w:rPr>
      </w:pPr>
      <w:r w:rsidRPr="008F2BC4">
        <w:rPr>
          <w:b w:val="0"/>
          <w:bCs/>
          <w:i w:val="0"/>
          <w:iCs/>
          <w:sz w:val="28"/>
          <w:szCs w:val="28"/>
        </w:rPr>
        <w:t>Trang chủ sẽ mở đến trang giỏ hàng của khách.</w:t>
      </w:r>
    </w:p>
    <w:p w14:paraId="4BE0853A" w14:textId="77777777" w:rsidR="008F2BC4" w:rsidRPr="008F2BC4" w:rsidRDefault="008F2BC4" w:rsidP="00F10F4D">
      <w:pPr>
        <w:pStyle w:val="3"/>
        <w:widowControl w:val="0"/>
        <w:numPr>
          <w:ilvl w:val="0"/>
          <w:numId w:val="38"/>
        </w:numPr>
        <w:rPr>
          <w:b w:val="0"/>
          <w:bCs/>
          <w:i w:val="0"/>
          <w:iCs/>
          <w:sz w:val="28"/>
          <w:szCs w:val="28"/>
        </w:rPr>
      </w:pPr>
      <w:r w:rsidRPr="008F2BC4">
        <w:rPr>
          <w:b w:val="0"/>
          <w:bCs/>
          <w:i w:val="0"/>
          <w:iCs/>
          <w:sz w:val="28"/>
          <w:szCs w:val="28"/>
        </w:rPr>
        <w:t>Khach hàng xem và nhấn vào nút “Thanh toán”.</w:t>
      </w:r>
    </w:p>
    <w:p w14:paraId="7F63ECB1" w14:textId="77777777" w:rsidR="008F2BC4" w:rsidRPr="008F2BC4" w:rsidRDefault="008F2BC4" w:rsidP="00F10F4D">
      <w:pPr>
        <w:pStyle w:val="3"/>
        <w:widowControl w:val="0"/>
        <w:numPr>
          <w:ilvl w:val="0"/>
          <w:numId w:val="38"/>
        </w:numPr>
        <w:rPr>
          <w:b w:val="0"/>
          <w:bCs/>
          <w:i w:val="0"/>
          <w:iCs/>
          <w:sz w:val="28"/>
          <w:szCs w:val="28"/>
        </w:rPr>
      </w:pPr>
      <w:r w:rsidRPr="008F2BC4">
        <w:rPr>
          <w:b w:val="0"/>
          <w:bCs/>
          <w:i w:val="0"/>
          <w:iCs/>
          <w:sz w:val="28"/>
          <w:szCs w:val="28"/>
        </w:rPr>
        <w:t>Hệ thống xác nhận thông tin và hiển thị trang thanh toán.</w:t>
      </w:r>
    </w:p>
    <w:p w14:paraId="377C2E59" w14:textId="77777777" w:rsidR="008F2BC4" w:rsidRPr="008F2BC4" w:rsidRDefault="008F2BC4" w:rsidP="00F10F4D">
      <w:pPr>
        <w:pStyle w:val="3"/>
        <w:widowControl w:val="0"/>
        <w:numPr>
          <w:ilvl w:val="0"/>
          <w:numId w:val="38"/>
        </w:numPr>
        <w:rPr>
          <w:b w:val="0"/>
          <w:bCs/>
          <w:i w:val="0"/>
          <w:iCs/>
          <w:sz w:val="28"/>
          <w:szCs w:val="28"/>
        </w:rPr>
      </w:pPr>
      <w:r w:rsidRPr="008F2BC4">
        <w:rPr>
          <w:b w:val="0"/>
          <w:bCs/>
          <w:i w:val="0"/>
          <w:iCs/>
          <w:sz w:val="28"/>
          <w:szCs w:val="28"/>
        </w:rPr>
        <w:t>Khách hàng nhập đầy đủ thông tin.</w:t>
      </w:r>
    </w:p>
    <w:p w14:paraId="320AE37A" w14:textId="77777777" w:rsidR="008F2BC4" w:rsidRPr="008F2BC4" w:rsidRDefault="008F2BC4" w:rsidP="00F10F4D">
      <w:pPr>
        <w:pStyle w:val="3"/>
        <w:widowControl w:val="0"/>
        <w:numPr>
          <w:ilvl w:val="0"/>
          <w:numId w:val="38"/>
        </w:numPr>
        <w:rPr>
          <w:b w:val="0"/>
          <w:bCs/>
          <w:i w:val="0"/>
          <w:iCs/>
          <w:sz w:val="28"/>
          <w:szCs w:val="28"/>
        </w:rPr>
      </w:pPr>
      <w:r w:rsidRPr="008F2BC4">
        <w:rPr>
          <w:b w:val="0"/>
          <w:bCs/>
          <w:i w:val="0"/>
          <w:iCs/>
          <w:sz w:val="28"/>
          <w:szCs w:val="28"/>
        </w:rPr>
        <w:t>Hệ thống đưa ra thông báo và quay trở lại trang giỏ hàng.</w:t>
      </w:r>
    </w:p>
    <w:p w14:paraId="66C57C4F" w14:textId="77777777" w:rsidR="008F2BC4" w:rsidRPr="008F2BC4" w:rsidRDefault="008F2BC4" w:rsidP="00F10F4D">
      <w:pPr>
        <w:pStyle w:val="3"/>
        <w:widowControl w:val="0"/>
        <w:numPr>
          <w:ilvl w:val="0"/>
          <w:numId w:val="38"/>
        </w:numPr>
        <w:rPr>
          <w:b w:val="0"/>
          <w:bCs/>
          <w:i w:val="0"/>
          <w:iCs/>
          <w:sz w:val="28"/>
          <w:szCs w:val="28"/>
        </w:rPr>
      </w:pPr>
      <w:r w:rsidRPr="008F2BC4">
        <w:rPr>
          <w:b w:val="0"/>
          <w:bCs/>
          <w:i w:val="0"/>
          <w:iCs/>
          <w:sz w:val="28"/>
          <w:szCs w:val="28"/>
        </w:rPr>
        <w:t>Kết thúc Use Case.</w:t>
      </w:r>
    </w:p>
    <w:p w14:paraId="413EDD5B" w14:textId="77777777" w:rsidR="008F2BC4" w:rsidRPr="008F2BC4" w:rsidRDefault="008F2BC4" w:rsidP="00F10F4D">
      <w:pPr>
        <w:pStyle w:val="3"/>
        <w:widowControl w:val="0"/>
        <w:numPr>
          <w:ilvl w:val="0"/>
          <w:numId w:val="28"/>
        </w:numPr>
        <w:rPr>
          <w:b w:val="0"/>
          <w:bCs/>
          <w:i w:val="0"/>
          <w:iCs/>
          <w:sz w:val="28"/>
          <w:szCs w:val="28"/>
        </w:rPr>
      </w:pPr>
      <w:r w:rsidRPr="008F2BC4">
        <w:rPr>
          <w:rFonts w:eastAsia="Times New Roman"/>
          <w:b w:val="0"/>
          <w:bCs/>
          <w:i w:val="0"/>
          <w:sz w:val="28"/>
          <w:szCs w:val="28"/>
        </w:rPr>
        <w:t xml:space="preserve">Use Case </w:t>
      </w:r>
      <w:r w:rsidRPr="008F2BC4">
        <w:rPr>
          <w:b w:val="0"/>
          <w:bCs/>
          <w:i w:val="0"/>
          <w:sz w:val="28"/>
          <w:szCs w:val="28"/>
        </w:rPr>
        <w:t>Tìm kiếm</w:t>
      </w:r>
    </w:p>
    <w:p w14:paraId="23BED329" w14:textId="77777777" w:rsidR="008F2BC4" w:rsidRPr="008F2BC4" w:rsidRDefault="008F2BC4" w:rsidP="00F10F4D">
      <w:pPr>
        <w:pStyle w:val="3"/>
        <w:widowControl w:val="0"/>
        <w:numPr>
          <w:ilvl w:val="0"/>
          <w:numId w:val="39"/>
        </w:numPr>
        <w:rPr>
          <w:b w:val="0"/>
          <w:bCs/>
          <w:i w:val="0"/>
          <w:iCs/>
          <w:sz w:val="28"/>
          <w:szCs w:val="28"/>
        </w:rPr>
      </w:pPr>
      <w:r w:rsidRPr="008F2BC4">
        <w:rPr>
          <w:b w:val="0"/>
          <w:bCs/>
          <w:i w:val="0"/>
          <w:iCs/>
          <w:sz w:val="28"/>
          <w:szCs w:val="28"/>
        </w:rPr>
        <w:t>Use Case này được sử dụng để thực hiện chức năng tìm kiếm sản phẩm. Với chức năng này, khách hàng có thể tìm kiếm sản phẩm mà mình muốn mua.</w:t>
      </w:r>
    </w:p>
    <w:p w14:paraId="6AB7A355" w14:textId="77777777" w:rsidR="008F2BC4" w:rsidRPr="008F2BC4" w:rsidRDefault="008F2BC4" w:rsidP="00F10F4D">
      <w:pPr>
        <w:pStyle w:val="ListParagraph"/>
        <w:widowControl w:val="0"/>
        <w:numPr>
          <w:ilvl w:val="0"/>
          <w:numId w:val="39"/>
        </w:numPr>
        <w:jc w:val="left"/>
        <w:rPr>
          <w:bCs/>
          <w:iCs/>
          <w:szCs w:val="28"/>
          <w:lang w:val="en-US"/>
        </w:rPr>
      </w:pPr>
      <w:r w:rsidRPr="008F2BC4">
        <w:rPr>
          <w:bCs/>
          <w:iCs/>
          <w:szCs w:val="28"/>
          <w:lang w:val="en-US"/>
        </w:rPr>
        <w:t>Dòng sự kiện</w:t>
      </w:r>
    </w:p>
    <w:p w14:paraId="2201F31C" w14:textId="77777777" w:rsidR="008F2BC4" w:rsidRPr="008F2BC4" w:rsidRDefault="008F2BC4" w:rsidP="00F10F4D">
      <w:pPr>
        <w:pStyle w:val="3"/>
        <w:widowControl w:val="0"/>
        <w:numPr>
          <w:ilvl w:val="0"/>
          <w:numId w:val="34"/>
        </w:numPr>
        <w:rPr>
          <w:b w:val="0"/>
          <w:bCs/>
          <w:i w:val="0"/>
          <w:iCs/>
          <w:sz w:val="28"/>
          <w:szCs w:val="28"/>
        </w:rPr>
      </w:pPr>
      <w:r w:rsidRPr="008F2BC4">
        <w:rPr>
          <w:b w:val="0"/>
          <w:bCs/>
          <w:i w:val="0"/>
          <w:iCs/>
          <w:sz w:val="28"/>
          <w:szCs w:val="28"/>
        </w:rPr>
        <w:t>Dòng sự kiện chính</w:t>
      </w:r>
    </w:p>
    <w:p w14:paraId="3FD83CFB" w14:textId="77777777" w:rsidR="008F2BC4" w:rsidRPr="008F2BC4" w:rsidRDefault="008F2BC4" w:rsidP="00F10F4D">
      <w:pPr>
        <w:pStyle w:val="3"/>
        <w:widowControl w:val="0"/>
        <w:numPr>
          <w:ilvl w:val="0"/>
          <w:numId w:val="40"/>
        </w:numPr>
        <w:rPr>
          <w:b w:val="0"/>
          <w:bCs/>
          <w:i w:val="0"/>
          <w:iCs/>
          <w:sz w:val="28"/>
          <w:szCs w:val="28"/>
        </w:rPr>
      </w:pPr>
      <w:r w:rsidRPr="008F2BC4">
        <w:rPr>
          <w:b w:val="0"/>
          <w:bCs/>
          <w:i w:val="0"/>
          <w:iCs/>
          <w:sz w:val="28"/>
          <w:szCs w:val="28"/>
        </w:rPr>
        <w:t>Khách hàng chọn chức năng tìm kiếm từ trang chủ .</w:t>
      </w:r>
    </w:p>
    <w:p w14:paraId="65A851C8" w14:textId="77777777" w:rsidR="008F2BC4" w:rsidRPr="008F2BC4" w:rsidRDefault="008F2BC4" w:rsidP="00F10F4D">
      <w:pPr>
        <w:pStyle w:val="3"/>
        <w:widowControl w:val="0"/>
        <w:numPr>
          <w:ilvl w:val="0"/>
          <w:numId w:val="40"/>
        </w:numPr>
        <w:rPr>
          <w:b w:val="0"/>
          <w:bCs/>
          <w:i w:val="0"/>
          <w:iCs/>
          <w:sz w:val="28"/>
          <w:szCs w:val="28"/>
        </w:rPr>
      </w:pPr>
      <w:r w:rsidRPr="008F2BC4">
        <w:rPr>
          <w:b w:val="0"/>
          <w:bCs/>
          <w:i w:val="0"/>
          <w:iCs/>
          <w:sz w:val="28"/>
          <w:szCs w:val="28"/>
        </w:rPr>
        <w:t>Khách  nhập thông tin tìm kiếm.</w:t>
      </w:r>
    </w:p>
    <w:p w14:paraId="05565561" w14:textId="77777777" w:rsidR="008F2BC4" w:rsidRPr="008F2BC4" w:rsidRDefault="008F2BC4" w:rsidP="00F10F4D">
      <w:pPr>
        <w:pStyle w:val="3"/>
        <w:widowControl w:val="0"/>
        <w:numPr>
          <w:ilvl w:val="0"/>
          <w:numId w:val="40"/>
        </w:numPr>
        <w:rPr>
          <w:b w:val="0"/>
          <w:bCs/>
          <w:i w:val="0"/>
          <w:iCs/>
          <w:sz w:val="28"/>
          <w:szCs w:val="28"/>
        </w:rPr>
      </w:pPr>
      <w:r w:rsidRPr="008F2BC4">
        <w:rPr>
          <w:b w:val="0"/>
          <w:bCs/>
          <w:i w:val="0"/>
          <w:iCs/>
          <w:sz w:val="28"/>
          <w:szCs w:val="28"/>
        </w:rPr>
        <w:t>Hệ thống xác nhận thông tin và thực hiện tìm kiếm.</w:t>
      </w:r>
    </w:p>
    <w:p w14:paraId="5C16170B" w14:textId="77777777" w:rsidR="008F2BC4" w:rsidRPr="008F2BC4" w:rsidRDefault="008F2BC4" w:rsidP="00F10F4D">
      <w:pPr>
        <w:pStyle w:val="3"/>
        <w:widowControl w:val="0"/>
        <w:numPr>
          <w:ilvl w:val="0"/>
          <w:numId w:val="40"/>
        </w:numPr>
        <w:rPr>
          <w:b w:val="0"/>
          <w:bCs/>
          <w:i w:val="0"/>
          <w:iCs/>
          <w:sz w:val="28"/>
          <w:szCs w:val="28"/>
        </w:rPr>
      </w:pPr>
      <w:r w:rsidRPr="008F2BC4">
        <w:rPr>
          <w:b w:val="0"/>
          <w:bCs/>
          <w:i w:val="0"/>
          <w:iCs/>
          <w:sz w:val="28"/>
          <w:szCs w:val="28"/>
        </w:rPr>
        <w:t>Hệ thống trả về thông tin tìm kiếm.</w:t>
      </w:r>
    </w:p>
    <w:p w14:paraId="567EF2A9" w14:textId="312893DC" w:rsidR="008F2BC4" w:rsidRDefault="008F2BC4" w:rsidP="00F10F4D">
      <w:pPr>
        <w:pStyle w:val="3"/>
        <w:widowControl w:val="0"/>
        <w:numPr>
          <w:ilvl w:val="0"/>
          <w:numId w:val="40"/>
        </w:numPr>
        <w:rPr>
          <w:b w:val="0"/>
          <w:bCs/>
          <w:i w:val="0"/>
          <w:iCs/>
          <w:sz w:val="28"/>
          <w:szCs w:val="28"/>
        </w:rPr>
      </w:pPr>
      <w:r w:rsidRPr="008F2BC4">
        <w:rPr>
          <w:b w:val="0"/>
          <w:bCs/>
          <w:i w:val="0"/>
          <w:iCs/>
          <w:sz w:val="28"/>
          <w:szCs w:val="28"/>
        </w:rPr>
        <w:t>Kết thúc Use Case.</w:t>
      </w:r>
    </w:p>
    <w:p w14:paraId="7CBD3E4D" w14:textId="7AFFDE6A" w:rsidR="00EA0D84" w:rsidRDefault="00EA0D84" w:rsidP="00EA0D84">
      <w:pPr>
        <w:pStyle w:val="3"/>
        <w:widowControl w:val="0"/>
        <w:numPr>
          <w:ilvl w:val="0"/>
          <w:numId w:val="0"/>
        </w:numPr>
        <w:ind w:left="1440" w:hanging="360"/>
        <w:rPr>
          <w:b w:val="0"/>
          <w:bCs/>
          <w:i w:val="0"/>
          <w:iCs/>
          <w:sz w:val="28"/>
          <w:szCs w:val="28"/>
        </w:rPr>
      </w:pPr>
    </w:p>
    <w:p w14:paraId="45047333" w14:textId="1D3107E1" w:rsidR="00EA0D84" w:rsidRDefault="00EA0D84" w:rsidP="00EA0D84">
      <w:pPr>
        <w:pStyle w:val="3"/>
        <w:widowControl w:val="0"/>
        <w:numPr>
          <w:ilvl w:val="0"/>
          <w:numId w:val="0"/>
        </w:numPr>
        <w:ind w:left="1440" w:hanging="360"/>
        <w:rPr>
          <w:b w:val="0"/>
          <w:bCs/>
          <w:i w:val="0"/>
          <w:iCs/>
          <w:sz w:val="28"/>
          <w:szCs w:val="28"/>
        </w:rPr>
      </w:pPr>
    </w:p>
    <w:p w14:paraId="7D07F649" w14:textId="065432C0" w:rsidR="00EA0D84" w:rsidRDefault="00EA0D84" w:rsidP="00EA0D84">
      <w:pPr>
        <w:pStyle w:val="3"/>
        <w:widowControl w:val="0"/>
        <w:numPr>
          <w:ilvl w:val="0"/>
          <w:numId w:val="0"/>
        </w:numPr>
        <w:ind w:left="1440" w:hanging="360"/>
        <w:rPr>
          <w:b w:val="0"/>
          <w:bCs/>
          <w:i w:val="0"/>
          <w:iCs/>
          <w:sz w:val="28"/>
          <w:szCs w:val="28"/>
        </w:rPr>
      </w:pPr>
    </w:p>
    <w:p w14:paraId="672BB3DC" w14:textId="0E8848C0" w:rsidR="00EA0D84" w:rsidRDefault="00EA0D84" w:rsidP="00EA0D84">
      <w:pPr>
        <w:pStyle w:val="3"/>
        <w:widowControl w:val="0"/>
        <w:numPr>
          <w:ilvl w:val="0"/>
          <w:numId w:val="0"/>
        </w:numPr>
        <w:ind w:left="1440" w:hanging="360"/>
        <w:rPr>
          <w:b w:val="0"/>
          <w:bCs/>
          <w:i w:val="0"/>
          <w:iCs/>
          <w:sz w:val="28"/>
          <w:szCs w:val="28"/>
        </w:rPr>
      </w:pPr>
    </w:p>
    <w:p w14:paraId="1D5BAAF8" w14:textId="467B6C18" w:rsidR="00EA0D84" w:rsidRDefault="00EA0D84" w:rsidP="00EA0D84">
      <w:pPr>
        <w:pStyle w:val="3"/>
        <w:widowControl w:val="0"/>
        <w:numPr>
          <w:ilvl w:val="0"/>
          <w:numId w:val="0"/>
        </w:numPr>
        <w:ind w:left="1440" w:hanging="360"/>
        <w:rPr>
          <w:b w:val="0"/>
          <w:bCs/>
          <w:i w:val="0"/>
          <w:iCs/>
          <w:sz w:val="28"/>
          <w:szCs w:val="28"/>
        </w:rPr>
      </w:pPr>
    </w:p>
    <w:p w14:paraId="07EEA32C" w14:textId="77777777" w:rsidR="00EA0D84" w:rsidRPr="008F2BC4" w:rsidRDefault="00EA0D84" w:rsidP="00EA0D84">
      <w:pPr>
        <w:pStyle w:val="3"/>
        <w:widowControl w:val="0"/>
        <w:numPr>
          <w:ilvl w:val="0"/>
          <w:numId w:val="0"/>
        </w:numPr>
        <w:ind w:left="1440" w:hanging="360"/>
        <w:rPr>
          <w:b w:val="0"/>
          <w:bCs/>
          <w:i w:val="0"/>
          <w:iCs/>
          <w:sz w:val="28"/>
          <w:szCs w:val="28"/>
        </w:rPr>
      </w:pPr>
    </w:p>
    <w:p w14:paraId="5F302C49" w14:textId="235E82A7" w:rsidR="008F2BC4" w:rsidRDefault="008F2BC4" w:rsidP="00EA0D84">
      <w:pPr>
        <w:pStyle w:val="Heading2"/>
        <w:numPr>
          <w:ilvl w:val="0"/>
          <w:numId w:val="8"/>
        </w:numPr>
        <w:rPr>
          <w:rFonts w:ascii="Times New Roman" w:hAnsi="Times New Roman"/>
          <w:color w:val="auto"/>
          <w:szCs w:val="28"/>
        </w:rPr>
      </w:pPr>
      <w:bookmarkStart w:id="110" w:name="_Toc25326"/>
      <w:bookmarkStart w:id="111" w:name="_Toc102563293"/>
      <w:r w:rsidRPr="008F2BC4">
        <w:rPr>
          <w:rFonts w:ascii="Times New Roman" w:hAnsi="Times New Roman"/>
          <w:color w:val="auto"/>
          <w:szCs w:val="28"/>
        </w:rPr>
        <w:lastRenderedPageBreak/>
        <w:t>Biểu đồ tuần tự (Sequence Diagram)</w:t>
      </w:r>
      <w:bookmarkEnd w:id="110"/>
      <w:bookmarkEnd w:id="111"/>
    </w:p>
    <w:p w14:paraId="4D4FDC8F" w14:textId="77777777" w:rsidR="00EA0D84" w:rsidRPr="00EA0D84" w:rsidRDefault="00EA0D84" w:rsidP="00EA0D84"/>
    <w:p w14:paraId="561FE621" w14:textId="77777777" w:rsidR="008F2BC4" w:rsidRPr="008F2BC4" w:rsidRDefault="008F2BC4" w:rsidP="008F2BC4">
      <w:pPr>
        <w:pStyle w:val="Heading3"/>
        <w:ind w:firstLine="420"/>
        <w:rPr>
          <w:rFonts w:ascii="Times New Roman" w:hAnsi="Times New Roman"/>
          <w:color w:val="auto"/>
          <w:sz w:val="28"/>
          <w:szCs w:val="28"/>
        </w:rPr>
      </w:pPr>
      <w:bookmarkStart w:id="112" w:name="_Toc27319"/>
      <w:bookmarkStart w:id="113" w:name="_Toc102563294"/>
      <w:r w:rsidRPr="008F2BC4">
        <w:rPr>
          <w:rFonts w:ascii="Times New Roman" w:hAnsi="Times New Roman"/>
          <w:color w:val="auto"/>
          <w:sz w:val="28"/>
          <w:szCs w:val="28"/>
        </w:rPr>
        <w:t>2.1 Biểu đồ tuần tự Đăng nhập</w:t>
      </w:r>
      <w:bookmarkEnd w:id="112"/>
      <w:bookmarkEnd w:id="113"/>
    </w:p>
    <w:p w14:paraId="20CC5243" w14:textId="77777777" w:rsidR="003863CD" w:rsidRDefault="008F2BC4" w:rsidP="003863CD">
      <w:pPr>
        <w:pStyle w:val="3"/>
        <w:keepNext/>
        <w:numPr>
          <w:ilvl w:val="2"/>
          <w:numId w:val="0"/>
        </w:numPr>
        <w:ind w:left="720"/>
      </w:pPr>
      <w:r w:rsidRPr="008F2BC4">
        <w:rPr>
          <w:noProof/>
          <w:sz w:val="28"/>
          <w:szCs w:val="28"/>
        </w:rPr>
        <w:drawing>
          <wp:inline distT="0" distB="0" distL="0" distR="0" wp14:anchorId="79F71CC8" wp14:editId="744570FE">
            <wp:extent cx="5508625" cy="4137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680" cy="4171502"/>
                    </a:xfrm>
                    <a:prstGeom prst="rect">
                      <a:avLst/>
                    </a:prstGeom>
                    <a:noFill/>
                    <a:ln>
                      <a:noFill/>
                    </a:ln>
                  </pic:spPr>
                </pic:pic>
              </a:graphicData>
            </a:graphic>
          </wp:inline>
        </w:drawing>
      </w:r>
    </w:p>
    <w:p w14:paraId="597C98C0" w14:textId="77777777" w:rsidR="008F2BC4" w:rsidRPr="008F2BC4" w:rsidRDefault="003863CD" w:rsidP="003863CD">
      <w:pPr>
        <w:pStyle w:val="Caption"/>
        <w:rPr>
          <w:sz w:val="28"/>
          <w:szCs w:val="28"/>
        </w:rPr>
      </w:pPr>
      <w:bookmarkStart w:id="114" w:name="_Toc90558665"/>
      <w:r>
        <w:t xml:space="preserve">Hình </w:t>
      </w:r>
      <w:fldSimple w:instr=" SEQ Hình \* ARABIC ">
        <w:r>
          <w:rPr>
            <w:noProof/>
          </w:rPr>
          <w:t>4</w:t>
        </w:r>
      </w:fldSimple>
      <w:r>
        <w:t xml:space="preserve"> </w:t>
      </w:r>
      <w:r w:rsidRPr="008F2BC4">
        <w:rPr>
          <w:rStyle w:val="4CharChar"/>
          <w:szCs w:val="28"/>
        </w:rPr>
        <w:t>Biểu đồ tuần tự đăng nhập</w:t>
      </w:r>
      <w:bookmarkEnd w:id="114"/>
    </w:p>
    <w:p w14:paraId="1BFCD15F" w14:textId="77777777" w:rsidR="008F2BC4" w:rsidRPr="008F2BC4" w:rsidRDefault="008F2BC4" w:rsidP="008F2BC4">
      <w:pPr>
        <w:pStyle w:val="Caption"/>
        <w:keepNext/>
        <w:ind w:left="720"/>
        <w:rPr>
          <w:sz w:val="28"/>
          <w:szCs w:val="28"/>
        </w:rPr>
      </w:pPr>
    </w:p>
    <w:p w14:paraId="4CF8F843" w14:textId="77777777" w:rsidR="008F2BC4" w:rsidRPr="008F2BC4" w:rsidRDefault="008F2BC4" w:rsidP="008F2BC4">
      <w:pPr>
        <w:pStyle w:val="4"/>
        <w:numPr>
          <w:ilvl w:val="3"/>
          <w:numId w:val="0"/>
        </w:numPr>
        <w:ind w:left="2610"/>
        <w:rPr>
          <w:rStyle w:val="4CharChar"/>
          <w:szCs w:val="28"/>
        </w:rPr>
      </w:pPr>
    </w:p>
    <w:p w14:paraId="0658F883" w14:textId="77777777" w:rsidR="008F2BC4" w:rsidRPr="008F2BC4" w:rsidRDefault="008F2BC4" w:rsidP="008F2BC4">
      <w:pPr>
        <w:rPr>
          <w:sz w:val="28"/>
          <w:szCs w:val="28"/>
        </w:rPr>
      </w:pPr>
    </w:p>
    <w:p w14:paraId="1E4268B9" w14:textId="77777777" w:rsidR="008F2BC4" w:rsidRPr="008F2BC4" w:rsidRDefault="008F2BC4" w:rsidP="008F2BC4">
      <w:pPr>
        <w:rPr>
          <w:sz w:val="28"/>
          <w:szCs w:val="28"/>
        </w:rPr>
      </w:pPr>
    </w:p>
    <w:p w14:paraId="74B83E58" w14:textId="77777777" w:rsidR="008F2BC4" w:rsidRPr="008F2BC4" w:rsidRDefault="008F2BC4" w:rsidP="008F2BC4">
      <w:pPr>
        <w:rPr>
          <w:sz w:val="28"/>
          <w:szCs w:val="28"/>
        </w:rPr>
      </w:pPr>
    </w:p>
    <w:p w14:paraId="5B3CBE90" w14:textId="77777777" w:rsidR="008F2BC4" w:rsidRPr="008F2BC4" w:rsidRDefault="008F2BC4" w:rsidP="008F2BC4">
      <w:pPr>
        <w:rPr>
          <w:sz w:val="28"/>
          <w:szCs w:val="28"/>
        </w:rPr>
      </w:pPr>
    </w:p>
    <w:p w14:paraId="4467793F" w14:textId="77777777" w:rsidR="008F2BC4" w:rsidRPr="008F2BC4" w:rsidRDefault="008F2BC4" w:rsidP="008F2BC4">
      <w:pPr>
        <w:rPr>
          <w:sz w:val="28"/>
          <w:szCs w:val="28"/>
        </w:rPr>
      </w:pPr>
    </w:p>
    <w:p w14:paraId="50A3450C" w14:textId="77777777" w:rsidR="008F2BC4" w:rsidRPr="008F2BC4" w:rsidRDefault="008F2BC4" w:rsidP="008F2BC4">
      <w:pPr>
        <w:rPr>
          <w:sz w:val="28"/>
          <w:szCs w:val="28"/>
        </w:rPr>
      </w:pPr>
    </w:p>
    <w:p w14:paraId="229CAB10" w14:textId="77777777" w:rsidR="008F2BC4" w:rsidRPr="008F2BC4" w:rsidRDefault="008F2BC4" w:rsidP="008F2BC4">
      <w:pPr>
        <w:rPr>
          <w:sz w:val="28"/>
          <w:szCs w:val="28"/>
        </w:rPr>
      </w:pPr>
    </w:p>
    <w:p w14:paraId="0615FA6F" w14:textId="77777777" w:rsidR="008F2BC4" w:rsidRPr="008F2BC4" w:rsidRDefault="008F2BC4" w:rsidP="008F2BC4">
      <w:pPr>
        <w:pStyle w:val="Heading3"/>
        <w:rPr>
          <w:rFonts w:ascii="Times New Roman" w:hAnsi="Times New Roman"/>
          <w:color w:val="auto"/>
          <w:sz w:val="28"/>
          <w:szCs w:val="28"/>
        </w:rPr>
      </w:pPr>
      <w:bookmarkStart w:id="115" w:name="_Toc3873"/>
      <w:bookmarkStart w:id="116" w:name="_Toc102563295"/>
      <w:r w:rsidRPr="008F2BC4">
        <w:rPr>
          <w:rFonts w:ascii="Times New Roman" w:hAnsi="Times New Roman"/>
          <w:color w:val="auto"/>
          <w:sz w:val="28"/>
          <w:szCs w:val="28"/>
        </w:rPr>
        <w:lastRenderedPageBreak/>
        <w:t>2.2 Biểu đồ tuần tự đăng kí</w:t>
      </w:r>
      <w:bookmarkEnd w:id="115"/>
      <w:bookmarkEnd w:id="116"/>
    </w:p>
    <w:p w14:paraId="14351645" w14:textId="77777777" w:rsidR="003863CD" w:rsidRDefault="008F2BC4" w:rsidP="003863CD">
      <w:pPr>
        <w:pStyle w:val="3"/>
        <w:keepNext/>
        <w:numPr>
          <w:ilvl w:val="2"/>
          <w:numId w:val="0"/>
        </w:numPr>
        <w:jc w:val="center"/>
      </w:pPr>
      <w:r w:rsidRPr="008F2BC4">
        <w:rPr>
          <w:noProof/>
          <w:sz w:val="28"/>
          <w:szCs w:val="28"/>
        </w:rPr>
        <w:drawing>
          <wp:inline distT="0" distB="0" distL="0" distR="0" wp14:anchorId="70118BD6" wp14:editId="6C2E9344">
            <wp:extent cx="5753100" cy="288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53A41368" w14:textId="77777777" w:rsidR="008F2BC4" w:rsidRPr="008F2BC4" w:rsidRDefault="003863CD" w:rsidP="003863CD">
      <w:pPr>
        <w:pStyle w:val="Caption"/>
        <w:rPr>
          <w:sz w:val="28"/>
          <w:szCs w:val="28"/>
        </w:rPr>
      </w:pPr>
      <w:bookmarkStart w:id="117" w:name="_Toc90558666"/>
      <w:r>
        <w:t xml:space="preserve">Hình </w:t>
      </w:r>
      <w:fldSimple w:instr=" SEQ Hình \* ARABIC ">
        <w:r>
          <w:rPr>
            <w:noProof/>
          </w:rPr>
          <w:t>5</w:t>
        </w:r>
      </w:fldSimple>
      <w:r>
        <w:t xml:space="preserve"> </w:t>
      </w:r>
      <w:r w:rsidRPr="008F2BC4">
        <w:rPr>
          <w:szCs w:val="28"/>
        </w:rPr>
        <w:t>Biểu đồ tuần tự chức năng đăng kí</w:t>
      </w:r>
      <w:bookmarkEnd w:id="117"/>
    </w:p>
    <w:p w14:paraId="58895B6A" w14:textId="77777777" w:rsidR="008F2BC4" w:rsidRPr="008F2BC4" w:rsidRDefault="008F2BC4" w:rsidP="008F2BC4">
      <w:pPr>
        <w:pStyle w:val="Caption"/>
        <w:keepNext/>
        <w:rPr>
          <w:sz w:val="28"/>
          <w:szCs w:val="28"/>
        </w:rPr>
      </w:pPr>
    </w:p>
    <w:p w14:paraId="2884DB29" w14:textId="77777777" w:rsidR="008F2BC4" w:rsidRPr="008F2BC4" w:rsidRDefault="008F2BC4" w:rsidP="008F2BC4">
      <w:pPr>
        <w:rPr>
          <w:sz w:val="28"/>
          <w:szCs w:val="28"/>
        </w:rPr>
      </w:pPr>
    </w:p>
    <w:p w14:paraId="0BD86BB8" w14:textId="77777777" w:rsidR="008F2BC4" w:rsidRPr="00D050FF" w:rsidRDefault="008F2BC4" w:rsidP="00D050FF">
      <w:pPr>
        <w:pStyle w:val="Heading3"/>
        <w:rPr>
          <w:rFonts w:ascii="Times New Roman" w:hAnsi="Times New Roman"/>
          <w:color w:val="auto"/>
          <w:sz w:val="28"/>
          <w:szCs w:val="28"/>
        </w:rPr>
      </w:pPr>
      <w:bookmarkStart w:id="118" w:name="_Toc11712"/>
      <w:bookmarkStart w:id="119" w:name="_Toc102563296"/>
      <w:r w:rsidRPr="008F2BC4">
        <w:rPr>
          <w:rFonts w:ascii="Times New Roman" w:hAnsi="Times New Roman"/>
          <w:color w:val="auto"/>
          <w:sz w:val="28"/>
          <w:szCs w:val="28"/>
        </w:rPr>
        <w:t>2.3 Biểu đồ tuần tự đặt hàng</w:t>
      </w:r>
      <w:bookmarkEnd w:id="118"/>
      <w:bookmarkEnd w:id="119"/>
    </w:p>
    <w:p w14:paraId="08A931B0" w14:textId="77777777" w:rsidR="003863CD" w:rsidRDefault="008F2BC4" w:rsidP="003863CD">
      <w:pPr>
        <w:pStyle w:val="3"/>
        <w:keepNext/>
        <w:numPr>
          <w:ilvl w:val="2"/>
          <w:numId w:val="0"/>
        </w:numPr>
        <w:jc w:val="center"/>
      </w:pPr>
      <w:r w:rsidRPr="008F2BC4">
        <w:rPr>
          <w:noProof/>
          <w:sz w:val="28"/>
          <w:szCs w:val="28"/>
        </w:rPr>
        <w:drawing>
          <wp:inline distT="0" distB="0" distL="0" distR="0" wp14:anchorId="51D481BA" wp14:editId="6081974F">
            <wp:extent cx="5762625" cy="3190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noFill/>
                    </a:ln>
                  </pic:spPr>
                </pic:pic>
              </a:graphicData>
            </a:graphic>
          </wp:inline>
        </w:drawing>
      </w:r>
    </w:p>
    <w:p w14:paraId="5DE3D71F" w14:textId="77777777" w:rsidR="008F2BC4" w:rsidRPr="008F2BC4" w:rsidRDefault="003863CD" w:rsidP="003863CD">
      <w:pPr>
        <w:pStyle w:val="Caption"/>
        <w:rPr>
          <w:sz w:val="28"/>
          <w:szCs w:val="28"/>
        </w:rPr>
      </w:pPr>
      <w:bookmarkStart w:id="120" w:name="_Toc90558667"/>
      <w:r>
        <w:t xml:space="preserve">Hình </w:t>
      </w:r>
      <w:fldSimple w:instr=" SEQ Hình \* ARABIC ">
        <w:r>
          <w:rPr>
            <w:noProof/>
          </w:rPr>
          <w:t>6</w:t>
        </w:r>
      </w:fldSimple>
      <w:r>
        <w:t xml:space="preserve"> </w:t>
      </w:r>
      <w:r w:rsidRPr="008F2BC4">
        <w:rPr>
          <w:szCs w:val="28"/>
        </w:rPr>
        <w:t>Biểu đồ tuần tự đặt hàng</w:t>
      </w:r>
      <w:bookmarkEnd w:id="120"/>
    </w:p>
    <w:p w14:paraId="08C0A438" w14:textId="77777777" w:rsidR="008F2BC4" w:rsidRPr="008F2BC4" w:rsidRDefault="008F2BC4" w:rsidP="008F2BC4">
      <w:pPr>
        <w:rPr>
          <w:sz w:val="28"/>
          <w:szCs w:val="28"/>
        </w:rPr>
      </w:pPr>
    </w:p>
    <w:p w14:paraId="6168B7A8" w14:textId="77777777" w:rsidR="008F2BC4" w:rsidRPr="008F2BC4" w:rsidRDefault="008F2BC4" w:rsidP="008F2BC4">
      <w:pPr>
        <w:rPr>
          <w:sz w:val="28"/>
          <w:szCs w:val="28"/>
        </w:rPr>
      </w:pPr>
    </w:p>
    <w:p w14:paraId="095A9488" w14:textId="77777777" w:rsidR="008F2BC4" w:rsidRPr="008F2BC4" w:rsidRDefault="008F2BC4" w:rsidP="008F2BC4">
      <w:pPr>
        <w:rPr>
          <w:sz w:val="28"/>
          <w:szCs w:val="28"/>
        </w:rPr>
      </w:pPr>
    </w:p>
    <w:p w14:paraId="7300D97B" w14:textId="77777777" w:rsidR="008F2BC4" w:rsidRPr="008F2BC4" w:rsidRDefault="008F2BC4" w:rsidP="008F2BC4">
      <w:pPr>
        <w:pStyle w:val="Heading3"/>
        <w:rPr>
          <w:rFonts w:ascii="Times New Roman" w:hAnsi="Times New Roman"/>
          <w:color w:val="auto"/>
          <w:sz w:val="28"/>
          <w:szCs w:val="28"/>
        </w:rPr>
      </w:pPr>
      <w:bookmarkStart w:id="121" w:name="_Toc12474"/>
      <w:bookmarkStart w:id="122" w:name="_Toc102563297"/>
      <w:r w:rsidRPr="008F2BC4">
        <w:rPr>
          <w:rFonts w:ascii="Times New Roman" w:hAnsi="Times New Roman"/>
          <w:color w:val="auto"/>
          <w:sz w:val="28"/>
          <w:szCs w:val="28"/>
        </w:rPr>
        <w:lastRenderedPageBreak/>
        <w:t>2.4 Biểu đồ tuần tự quản lý sản phẩm</w:t>
      </w:r>
      <w:bookmarkEnd w:id="121"/>
      <w:bookmarkEnd w:id="122"/>
    </w:p>
    <w:p w14:paraId="02A426BE" w14:textId="77777777" w:rsidR="003863CD" w:rsidRDefault="008F2BC4" w:rsidP="003863CD">
      <w:pPr>
        <w:pStyle w:val="3"/>
        <w:keepNext/>
        <w:numPr>
          <w:ilvl w:val="2"/>
          <w:numId w:val="0"/>
        </w:numPr>
        <w:jc w:val="center"/>
      </w:pPr>
      <w:r w:rsidRPr="008F2BC4">
        <w:rPr>
          <w:noProof/>
        </w:rPr>
        <w:drawing>
          <wp:inline distT="0" distB="0" distL="0" distR="0" wp14:anchorId="66968A43" wp14:editId="38432101">
            <wp:extent cx="52578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086100"/>
                    </a:xfrm>
                    <a:prstGeom prst="rect">
                      <a:avLst/>
                    </a:prstGeom>
                    <a:noFill/>
                    <a:ln>
                      <a:noFill/>
                    </a:ln>
                  </pic:spPr>
                </pic:pic>
              </a:graphicData>
            </a:graphic>
          </wp:inline>
        </w:drawing>
      </w:r>
    </w:p>
    <w:p w14:paraId="6E6EFF97" w14:textId="77777777" w:rsidR="008F2BC4" w:rsidRPr="008F2BC4" w:rsidRDefault="003863CD" w:rsidP="003863CD">
      <w:pPr>
        <w:pStyle w:val="Caption"/>
        <w:rPr>
          <w:sz w:val="28"/>
          <w:szCs w:val="28"/>
        </w:rPr>
      </w:pPr>
      <w:bookmarkStart w:id="123" w:name="_Toc90558668"/>
      <w:r>
        <w:t xml:space="preserve">Hình </w:t>
      </w:r>
      <w:fldSimple w:instr=" SEQ Hình \* ARABIC ">
        <w:r>
          <w:rPr>
            <w:noProof/>
          </w:rPr>
          <w:t>7</w:t>
        </w:r>
      </w:fldSimple>
      <w:r>
        <w:t xml:space="preserve"> </w:t>
      </w:r>
      <w:r w:rsidRPr="008F2BC4">
        <w:rPr>
          <w:szCs w:val="28"/>
        </w:rPr>
        <w:t>Biểu đồ tuần tự quản lý sản phẩm</w:t>
      </w:r>
      <w:bookmarkEnd w:id="123"/>
    </w:p>
    <w:p w14:paraId="33504962" w14:textId="77777777" w:rsidR="008F2BC4" w:rsidRPr="008F2BC4" w:rsidRDefault="008F2BC4" w:rsidP="003863CD">
      <w:pPr>
        <w:pStyle w:val="4"/>
        <w:numPr>
          <w:ilvl w:val="3"/>
          <w:numId w:val="0"/>
        </w:numPr>
        <w:ind w:left="2610"/>
        <w:jc w:val="both"/>
        <w:rPr>
          <w:szCs w:val="28"/>
        </w:rPr>
      </w:pPr>
    </w:p>
    <w:p w14:paraId="2A1BF305" w14:textId="77777777" w:rsidR="008F2BC4" w:rsidRPr="008F2BC4" w:rsidRDefault="008F2BC4" w:rsidP="008F2BC4">
      <w:pPr>
        <w:rPr>
          <w:sz w:val="28"/>
          <w:szCs w:val="28"/>
        </w:rPr>
      </w:pPr>
    </w:p>
    <w:p w14:paraId="0D46C60F" w14:textId="77777777" w:rsidR="008F2BC4" w:rsidRPr="008F2BC4" w:rsidRDefault="008F2BC4" w:rsidP="008F2BC4">
      <w:pPr>
        <w:rPr>
          <w:sz w:val="28"/>
          <w:szCs w:val="28"/>
        </w:rPr>
      </w:pPr>
    </w:p>
    <w:p w14:paraId="6F28EC9C" w14:textId="77777777" w:rsidR="008F2BC4" w:rsidRPr="008F2BC4" w:rsidRDefault="008F2BC4" w:rsidP="008F2BC4">
      <w:pPr>
        <w:pStyle w:val="Heading3"/>
        <w:rPr>
          <w:rFonts w:ascii="Times New Roman" w:hAnsi="Times New Roman"/>
          <w:color w:val="auto"/>
          <w:sz w:val="28"/>
          <w:szCs w:val="28"/>
        </w:rPr>
      </w:pPr>
      <w:bookmarkStart w:id="124" w:name="_Toc17402"/>
      <w:bookmarkStart w:id="125" w:name="_Toc102563298"/>
      <w:r w:rsidRPr="008F2BC4">
        <w:rPr>
          <w:rFonts w:ascii="Times New Roman" w:hAnsi="Times New Roman"/>
          <w:color w:val="auto"/>
          <w:sz w:val="28"/>
          <w:szCs w:val="28"/>
        </w:rPr>
        <w:t>2.5 Biểu đồ tuần tự chi tiết sản phẩm</w:t>
      </w:r>
      <w:bookmarkEnd w:id="124"/>
      <w:bookmarkEnd w:id="125"/>
    </w:p>
    <w:p w14:paraId="100A2199" w14:textId="77777777" w:rsidR="003863CD" w:rsidRDefault="008F2BC4" w:rsidP="003863CD">
      <w:pPr>
        <w:pStyle w:val="3"/>
        <w:keepNext/>
        <w:numPr>
          <w:ilvl w:val="2"/>
          <w:numId w:val="0"/>
        </w:numPr>
        <w:jc w:val="center"/>
      </w:pPr>
      <w:r w:rsidRPr="008F2BC4">
        <w:rPr>
          <w:noProof/>
          <w:sz w:val="28"/>
          <w:szCs w:val="28"/>
        </w:rPr>
        <w:drawing>
          <wp:inline distT="0" distB="0" distL="0" distR="0" wp14:anchorId="0255F617" wp14:editId="36CE71D9">
            <wp:extent cx="5762625" cy="2181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181225"/>
                    </a:xfrm>
                    <a:prstGeom prst="rect">
                      <a:avLst/>
                    </a:prstGeom>
                    <a:noFill/>
                    <a:ln>
                      <a:noFill/>
                    </a:ln>
                  </pic:spPr>
                </pic:pic>
              </a:graphicData>
            </a:graphic>
          </wp:inline>
        </w:drawing>
      </w:r>
    </w:p>
    <w:p w14:paraId="6FB7A70C" w14:textId="77777777" w:rsidR="008F2BC4" w:rsidRPr="008F2BC4" w:rsidRDefault="003863CD" w:rsidP="003863CD">
      <w:pPr>
        <w:pStyle w:val="Caption"/>
        <w:rPr>
          <w:sz w:val="28"/>
          <w:szCs w:val="28"/>
        </w:rPr>
      </w:pPr>
      <w:bookmarkStart w:id="126" w:name="_Toc90558669"/>
      <w:r>
        <w:t xml:space="preserve">Hình </w:t>
      </w:r>
      <w:fldSimple w:instr=" SEQ Hình \* ARABIC ">
        <w:r>
          <w:rPr>
            <w:noProof/>
          </w:rPr>
          <w:t>8</w:t>
        </w:r>
      </w:fldSimple>
      <w:r>
        <w:t xml:space="preserve"> </w:t>
      </w:r>
      <w:r w:rsidRPr="008F2BC4">
        <w:rPr>
          <w:szCs w:val="28"/>
        </w:rPr>
        <w:t>Biểu đồ tuần tự chi tiết sản phẩm</w:t>
      </w:r>
      <w:bookmarkEnd w:id="126"/>
    </w:p>
    <w:p w14:paraId="73906799" w14:textId="77777777" w:rsidR="008F2BC4" w:rsidRPr="008F2BC4" w:rsidRDefault="008F2BC4" w:rsidP="003863CD">
      <w:pPr>
        <w:ind w:firstLine="0"/>
        <w:rPr>
          <w:sz w:val="28"/>
          <w:szCs w:val="28"/>
        </w:rPr>
      </w:pPr>
    </w:p>
    <w:p w14:paraId="05E35CAF" w14:textId="77777777" w:rsidR="008F2BC4" w:rsidRPr="008F2BC4" w:rsidRDefault="008F2BC4" w:rsidP="008F2BC4">
      <w:pPr>
        <w:rPr>
          <w:sz w:val="28"/>
          <w:szCs w:val="28"/>
        </w:rPr>
      </w:pPr>
    </w:p>
    <w:p w14:paraId="7E67620A" w14:textId="77777777" w:rsidR="008F2BC4" w:rsidRPr="008F2BC4" w:rsidRDefault="008F2BC4" w:rsidP="008F2BC4">
      <w:pPr>
        <w:rPr>
          <w:sz w:val="28"/>
          <w:szCs w:val="28"/>
        </w:rPr>
      </w:pPr>
    </w:p>
    <w:p w14:paraId="5F2909E0" w14:textId="77777777" w:rsidR="008F2BC4" w:rsidRPr="008F2BC4" w:rsidRDefault="008F2BC4" w:rsidP="008F2BC4">
      <w:pPr>
        <w:rPr>
          <w:sz w:val="28"/>
          <w:szCs w:val="28"/>
        </w:rPr>
      </w:pPr>
    </w:p>
    <w:p w14:paraId="446CB41C" w14:textId="77777777" w:rsidR="008F2BC4" w:rsidRPr="008F2BC4" w:rsidRDefault="008F2BC4" w:rsidP="008F2BC4">
      <w:pPr>
        <w:pStyle w:val="Heading3"/>
        <w:rPr>
          <w:rFonts w:ascii="Times New Roman" w:hAnsi="Times New Roman"/>
          <w:color w:val="auto"/>
          <w:sz w:val="28"/>
          <w:szCs w:val="28"/>
        </w:rPr>
      </w:pPr>
      <w:bookmarkStart w:id="127" w:name="_Toc19362"/>
      <w:bookmarkStart w:id="128" w:name="_Toc102563299"/>
      <w:r w:rsidRPr="008F2BC4">
        <w:rPr>
          <w:rFonts w:ascii="Times New Roman" w:hAnsi="Times New Roman"/>
          <w:color w:val="auto"/>
          <w:sz w:val="28"/>
          <w:szCs w:val="28"/>
        </w:rPr>
        <w:lastRenderedPageBreak/>
        <w:t>2.6 Biểu đồ tuần tự tìm kiếm</w:t>
      </w:r>
      <w:bookmarkEnd w:id="127"/>
      <w:bookmarkEnd w:id="128"/>
    </w:p>
    <w:p w14:paraId="194678EE" w14:textId="77777777" w:rsidR="003863CD" w:rsidRDefault="008F2BC4" w:rsidP="003863CD">
      <w:pPr>
        <w:pStyle w:val="3"/>
        <w:keepNext/>
        <w:numPr>
          <w:ilvl w:val="2"/>
          <w:numId w:val="0"/>
        </w:numPr>
      </w:pPr>
      <w:r w:rsidRPr="008F2BC4">
        <w:rPr>
          <w:noProof/>
          <w:sz w:val="28"/>
          <w:szCs w:val="28"/>
        </w:rPr>
        <w:drawing>
          <wp:inline distT="0" distB="0" distL="0" distR="0" wp14:anchorId="28F27318" wp14:editId="7836215A">
            <wp:extent cx="5486400"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76450"/>
                    </a:xfrm>
                    <a:prstGeom prst="rect">
                      <a:avLst/>
                    </a:prstGeom>
                    <a:noFill/>
                    <a:ln>
                      <a:noFill/>
                    </a:ln>
                    <a:effectLst/>
                  </pic:spPr>
                </pic:pic>
              </a:graphicData>
            </a:graphic>
          </wp:inline>
        </w:drawing>
      </w:r>
    </w:p>
    <w:p w14:paraId="3F9A055F" w14:textId="77777777" w:rsidR="008F2BC4" w:rsidRPr="008F2BC4" w:rsidRDefault="003863CD" w:rsidP="003863CD">
      <w:pPr>
        <w:pStyle w:val="Caption"/>
        <w:rPr>
          <w:sz w:val="28"/>
          <w:szCs w:val="28"/>
        </w:rPr>
      </w:pPr>
      <w:bookmarkStart w:id="129" w:name="_Toc90558670"/>
      <w:r>
        <w:t xml:space="preserve">Hình </w:t>
      </w:r>
      <w:fldSimple w:instr=" SEQ Hình \* ARABIC ">
        <w:r>
          <w:rPr>
            <w:noProof/>
          </w:rPr>
          <w:t>9</w:t>
        </w:r>
      </w:fldSimple>
      <w:r>
        <w:t xml:space="preserve"> </w:t>
      </w:r>
      <w:r w:rsidRPr="008F2BC4">
        <w:rPr>
          <w:szCs w:val="28"/>
        </w:rPr>
        <w:t>Biểu đồ tuần tự tìm kiếm</w:t>
      </w:r>
      <w:bookmarkEnd w:id="129"/>
    </w:p>
    <w:p w14:paraId="12CCEF39" w14:textId="77777777" w:rsidR="008F2BC4" w:rsidRPr="008F2BC4" w:rsidRDefault="008F2BC4" w:rsidP="008F2BC4">
      <w:pPr>
        <w:pStyle w:val="4"/>
        <w:numPr>
          <w:ilvl w:val="3"/>
          <w:numId w:val="0"/>
        </w:numPr>
        <w:ind w:left="2610"/>
        <w:rPr>
          <w:szCs w:val="28"/>
        </w:rPr>
      </w:pPr>
    </w:p>
    <w:p w14:paraId="5B020BC9" w14:textId="77777777" w:rsidR="008F2BC4" w:rsidRPr="008F2BC4" w:rsidRDefault="008F2BC4" w:rsidP="008F2BC4"/>
    <w:p w14:paraId="788B130E" w14:textId="77777777" w:rsidR="008F2BC4" w:rsidRPr="008F2BC4" w:rsidRDefault="008F2BC4" w:rsidP="008F2BC4">
      <w:pPr>
        <w:pStyle w:val="Heading2"/>
        <w:rPr>
          <w:rFonts w:ascii="Times New Roman" w:hAnsi="Times New Roman"/>
          <w:color w:val="auto"/>
          <w:szCs w:val="28"/>
        </w:rPr>
      </w:pPr>
      <w:bookmarkStart w:id="130" w:name="_Toc28319"/>
      <w:bookmarkStart w:id="131" w:name="_Toc22641"/>
      <w:bookmarkStart w:id="132" w:name="_Toc77673618"/>
      <w:bookmarkStart w:id="133" w:name="_Toc77673701"/>
      <w:bookmarkStart w:id="134" w:name="_Toc20038"/>
      <w:bookmarkStart w:id="135" w:name="_Toc9664"/>
      <w:bookmarkStart w:id="136" w:name="_Toc27258"/>
      <w:bookmarkStart w:id="137" w:name="_Toc77674888"/>
      <w:bookmarkStart w:id="138" w:name="_Toc5326"/>
      <w:bookmarkStart w:id="139" w:name="_Toc102563300"/>
      <w:bookmarkStart w:id="140" w:name="_Toc28522091"/>
      <w:r w:rsidRPr="008F2BC4">
        <w:rPr>
          <w:rFonts w:ascii="Times New Roman" w:hAnsi="Times New Roman"/>
          <w:color w:val="auto"/>
          <w:szCs w:val="28"/>
        </w:rPr>
        <w:t>3. Lược đồ quan hệ thực thể</w:t>
      </w:r>
      <w:bookmarkEnd w:id="130"/>
      <w:bookmarkEnd w:id="131"/>
      <w:bookmarkEnd w:id="132"/>
      <w:bookmarkEnd w:id="133"/>
      <w:bookmarkEnd w:id="134"/>
      <w:bookmarkEnd w:id="135"/>
      <w:bookmarkEnd w:id="136"/>
      <w:bookmarkEnd w:id="137"/>
      <w:bookmarkEnd w:id="138"/>
      <w:bookmarkEnd w:id="139"/>
    </w:p>
    <w:p w14:paraId="0A66F5A7" w14:textId="07E05435" w:rsidR="003863CD" w:rsidRDefault="00E57C6F" w:rsidP="003863CD">
      <w:pPr>
        <w:pStyle w:val="2"/>
        <w:keepNext/>
        <w:numPr>
          <w:ilvl w:val="1"/>
          <w:numId w:val="0"/>
        </w:numPr>
      </w:pPr>
      <w:r>
        <w:rPr>
          <w:noProof/>
        </w:rPr>
        <w:drawing>
          <wp:inline distT="0" distB="0" distL="0" distR="0" wp14:anchorId="440B2B0D" wp14:editId="1E95D58A">
            <wp:extent cx="5760720" cy="3907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760720" cy="3907155"/>
                    </a:xfrm>
                    <a:prstGeom prst="rect">
                      <a:avLst/>
                    </a:prstGeom>
                  </pic:spPr>
                </pic:pic>
              </a:graphicData>
            </a:graphic>
          </wp:inline>
        </w:drawing>
      </w:r>
    </w:p>
    <w:p w14:paraId="2AEABAFF" w14:textId="77777777" w:rsidR="008F2BC4" w:rsidRPr="008F2BC4" w:rsidRDefault="003863CD" w:rsidP="003863CD">
      <w:pPr>
        <w:pStyle w:val="Caption"/>
        <w:rPr>
          <w:sz w:val="28"/>
          <w:szCs w:val="28"/>
        </w:rPr>
      </w:pPr>
      <w:bookmarkStart w:id="141" w:name="_Toc90558671"/>
      <w:r>
        <w:t xml:space="preserve">Hình </w:t>
      </w:r>
      <w:fldSimple w:instr=" SEQ Hình \* ARABIC ">
        <w:r>
          <w:rPr>
            <w:noProof/>
          </w:rPr>
          <w:t>10</w:t>
        </w:r>
      </w:fldSimple>
      <w:r>
        <w:t xml:space="preserve"> </w:t>
      </w:r>
      <w:r w:rsidRPr="008F2BC4">
        <w:rPr>
          <w:szCs w:val="28"/>
        </w:rPr>
        <w:t>Lược đồ quan hệ thực thể</w:t>
      </w:r>
      <w:bookmarkEnd w:id="141"/>
    </w:p>
    <w:p w14:paraId="0A148C60" w14:textId="77777777" w:rsidR="008F2BC4" w:rsidRPr="008F2BC4" w:rsidRDefault="008F2BC4" w:rsidP="008F2BC4">
      <w:pPr>
        <w:rPr>
          <w:sz w:val="28"/>
          <w:szCs w:val="28"/>
        </w:rPr>
      </w:pPr>
    </w:p>
    <w:p w14:paraId="5159FA24" w14:textId="77777777" w:rsidR="008F2BC4" w:rsidRPr="008F2BC4" w:rsidRDefault="008F2BC4" w:rsidP="008F2BC4">
      <w:pPr>
        <w:rPr>
          <w:sz w:val="28"/>
          <w:szCs w:val="28"/>
        </w:rPr>
      </w:pPr>
    </w:p>
    <w:p w14:paraId="03DE2AEC" w14:textId="77777777" w:rsidR="008F2BC4" w:rsidRPr="008F2BC4" w:rsidRDefault="008F2BC4" w:rsidP="008F2BC4">
      <w:pPr>
        <w:pStyle w:val="Heading2"/>
        <w:rPr>
          <w:rFonts w:ascii="Times New Roman" w:hAnsi="Times New Roman"/>
          <w:color w:val="auto"/>
          <w:szCs w:val="28"/>
        </w:rPr>
      </w:pPr>
      <w:bookmarkStart w:id="142" w:name="_Toc77673619"/>
      <w:bookmarkStart w:id="143" w:name="_Toc1545"/>
      <w:bookmarkStart w:id="144" w:name="_Toc77673702"/>
      <w:bookmarkStart w:id="145" w:name="_Toc7488"/>
      <w:bookmarkStart w:id="146" w:name="_Toc18075"/>
      <w:bookmarkStart w:id="147" w:name="_Toc15281"/>
      <w:bookmarkStart w:id="148" w:name="_Toc77674889"/>
      <w:bookmarkStart w:id="149" w:name="_Toc15645"/>
      <w:bookmarkStart w:id="150" w:name="_Toc1940"/>
      <w:bookmarkStart w:id="151" w:name="_Toc102563301"/>
      <w:r w:rsidRPr="008F2BC4">
        <w:rPr>
          <w:rFonts w:ascii="Times New Roman" w:hAnsi="Times New Roman"/>
          <w:color w:val="auto"/>
          <w:szCs w:val="28"/>
        </w:rPr>
        <w:lastRenderedPageBreak/>
        <w:t>4. Các bảng CSDL</w:t>
      </w:r>
      <w:bookmarkEnd w:id="140"/>
      <w:bookmarkEnd w:id="142"/>
      <w:bookmarkEnd w:id="143"/>
      <w:bookmarkEnd w:id="144"/>
      <w:bookmarkEnd w:id="145"/>
      <w:bookmarkEnd w:id="146"/>
      <w:bookmarkEnd w:id="147"/>
      <w:bookmarkEnd w:id="148"/>
      <w:bookmarkEnd w:id="149"/>
      <w:bookmarkEnd w:id="150"/>
      <w:bookmarkEnd w:id="151"/>
    </w:p>
    <w:p w14:paraId="7D214C2A" w14:textId="48FD28C9" w:rsidR="008F2BC4" w:rsidRPr="008F2BC4" w:rsidRDefault="008F2BC4" w:rsidP="008F2BC4">
      <w:pPr>
        <w:pStyle w:val="Heading3"/>
        <w:rPr>
          <w:rFonts w:ascii="Times New Roman" w:hAnsi="Times New Roman"/>
          <w:color w:val="auto"/>
          <w:sz w:val="28"/>
          <w:szCs w:val="28"/>
        </w:rPr>
      </w:pPr>
      <w:bookmarkStart w:id="152" w:name="_Toc5382"/>
      <w:bookmarkStart w:id="153" w:name="_Toc77673703"/>
      <w:bookmarkStart w:id="154" w:name="_Toc28803"/>
      <w:bookmarkStart w:id="155" w:name="_Toc77674890"/>
      <w:bookmarkStart w:id="156" w:name="_Toc77673620"/>
      <w:bookmarkStart w:id="157" w:name="_Toc25574"/>
      <w:bookmarkStart w:id="158" w:name="_Toc5060"/>
      <w:bookmarkStart w:id="159" w:name="_Toc20735"/>
      <w:bookmarkStart w:id="160" w:name="_Toc14915"/>
      <w:bookmarkStart w:id="161" w:name="_Toc102563302"/>
      <w:r w:rsidRPr="008F2BC4">
        <w:rPr>
          <w:rFonts w:ascii="Times New Roman" w:hAnsi="Times New Roman"/>
          <w:color w:val="auto"/>
          <w:sz w:val="28"/>
          <w:szCs w:val="28"/>
        </w:rPr>
        <w:t xml:space="preserve">4.1 Bảng </w:t>
      </w:r>
      <w:bookmarkEnd w:id="152"/>
      <w:bookmarkEnd w:id="153"/>
      <w:bookmarkEnd w:id="154"/>
      <w:bookmarkEnd w:id="155"/>
      <w:bookmarkEnd w:id="156"/>
      <w:bookmarkEnd w:id="157"/>
      <w:bookmarkEnd w:id="158"/>
      <w:bookmarkEnd w:id="159"/>
      <w:bookmarkEnd w:id="160"/>
      <w:r w:rsidR="00E57C6F">
        <w:rPr>
          <w:rFonts w:ascii="Times New Roman" w:hAnsi="Times New Roman"/>
          <w:color w:val="auto"/>
          <w:sz w:val="28"/>
          <w:szCs w:val="28"/>
        </w:rPr>
        <w:t>Đơn Hàng</w:t>
      </w:r>
      <w:bookmarkEnd w:id="161"/>
    </w:p>
    <w:p w14:paraId="0173DC73" w14:textId="079C56F5" w:rsidR="003863CD" w:rsidRDefault="00E57C6F" w:rsidP="003863CD">
      <w:pPr>
        <w:pStyle w:val="3"/>
        <w:keepNext/>
        <w:numPr>
          <w:ilvl w:val="2"/>
          <w:numId w:val="0"/>
        </w:numPr>
        <w:ind w:left="720"/>
        <w:jc w:val="center"/>
      </w:pPr>
      <w:r>
        <w:rPr>
          <w:noProof/>
        </w:rPr>
        <w:drawing>
          <wp:inline distT="0" distB="0" distL="0" distR="0" wp14:anchorId="13C09860" wp14:editId="083277C9">
            <wp:extent cx="5760720" cy="2510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14:paraId="54DCDE8D" w14:textId="0C55089B" w:rsidR="008F2BC4" w:rsidRPr="008F2BC4" w:rsidRDefault="003863CD" w:rsidP="003863CD">
      <w:pPr>
        <w:pStyle w:val="Caption"/>
        <w:rPr>
          <w:sz w:val="28"/>
          <w:szCs w:val="28"/>
        </w:rPr>
      </w:pPr>
      <w:bookmarkStart w:id="162" w:name="_Toc90558672"/>
      <w:r>
        <w:t xml:space="preserve">Hình </w:t>
      </w:r>
      <w:fldSimple w:instr=" SEQ Hình \* ARABIC ">
        <w:r>
          <w:rPr>
            <w:noProof/>
          </w:rPr>
          <w:t>11</w:t>
        </w:r>
      </w:fldSimple>
      <w:r>
        <w:t xml:space="preserve"> </w:t>
      </w:r>
      <w:r w:rsidRPr="008F2BC4">
        <w:rPr>
          <w:szCs w:val="28"/>
        </w:rPr>
        <w:t xml:space="preserve">CSDL </w:t>
      </w:r>
      <w:bookmarkEnd w:id="162"/>
      <w:r w:rsidR="00E57C6F">
        <w:rPr>
          <w:szCs w:val="28"/>
        </w:rPr>
        <w:t>Đơn Hàng</w:t>
      </w:r>
    </w:p>
    <w:p w14:paraId="38529899" w14:textId="77777777" w:rsidR="008F2BC4" w:rsidRPr="008F2BC4" w:rsidRDefault="008F2BC4" w:rsidP="00D050FF">
      <w:pPr>
        <w:ind w:firstLine="0"/>
        <w:rPr>
          <w:sz w:val="28"/>
          <w:szCs w:val="28"/>
        </w:rPr>
      </w:pPr>
    </w:p>
    <w:p w14:paraId="53B4EE90" w14:textId="7324C968" w:rsidR="008F2BC4" w:rsidRPr="008F2BC4" w:rsidRDefault="008F2BC4" w:rsidP="008F2BC4">
      <w:pPr>
        <w:pStyle w:val="Heading3"/>
        <w:rPr>
          <w:rFonts w:ascii="Times New Roman" w:hAnsi="Times New Roman"/>
          <w:color w:val="auto"/>
          <w:sz w:val="28"/>
          <w:szCs w:val="28"/>
        </w:rPr>
      </w:pPr>
      <w:bookmarkStart w:id="163" w:name="_Toc77674891"/>
      <w:bookmarkStart w:id="164" w:name="_Toc19856"/>
      <w:bookmarkStart w:id="165" w:name="_Toc77673621"/>
      <w:bookmarkStart w:id="166" w:name="_Toc77673704"/>
      <w:bookmarkStart w:id="167" w:name="_Toc2420"/>
      <w:bookmarkStart w:id="168" w:name="_Toc11501"/>
      <w:bookmarkStart w:id="169" w:name="_Toc13790"/>
      <w:bookmarkStart w:id="170" w:name="_Toc10508"/>
      <w:bookmarkStart w:id="171" w:name="_Toc22901"/>
      <w:bookmarkStart w:id="172" w:name="_Toc102563303"/>
      <w:r w:rsidRPr="008F2BC4">
        <w:rPr>
          <w:rFonts w:ascii="Times New Roman" w:hAnsi="Times New Roman"/>
          <w:color w:val="auto"/>
          <w:sz w:val="28"/>
          <w:szCs w:val="28"/>
        </w:rPr>
        <w:t xml:space="preserve">4.2 Bảng </w:t>
      </w:r>
      <w:bookmarkEnd w:id="163"/>
      <w:bookmarkEnd w:id="164"/>
      <w:bookmarkEnd w:id="165"/>
      <w:bookmarkEnd w:id="166"/>
      <w:bookmarkEnd w:id="167"/>
      <w:bookmarkEnd w:id="168"/>
      <w:bookmarkEnd w:id="169"/>
      <w:bookmarkEnd w:id="170"/>
      <w:bookmarkEnd w:id="171"/>
      <w:r w:rsidR="003C733F">
        <w:rPr>
          <w:rFonts w:ascii="Times New Roman" w:hAnsi="Times New Roman"/>
          <w:color w:val="auto"/>
          <w:sz w:val="28"/>
          <w:szCs w:val="28"/>
        </w:rPr>
        <w:t>Sản Phẩm</w:t>
      </w:r>
      <w:bookmarkEnd w:id="172"/>
    </w:p>
    <w:p w14:paraId="5F30E101" w14:textId="77777777" w:rsidR="008F2BC4" w:rsidRPr="008F2BC4" w:rsidRDefault="008F2BC4" w:rsidP="008F2BC4">
      <w:pPr>
        <w:pStyle w:val="3"/>
        <w:keepNext/>
        <w:numPr>
          <w:ilvl w:val="2"/>
          <w:numId w:val="0"/>
        </w:numPr>
        <w:ind w:left="720"/>
        <w:rPr>
          <w:sz w:val="28"/>
          <w:szCs w:val="28"/>
        </w:rPr>
      </w:pPr>
    </w:p>
    <w:p w14:paraId="7134C345" w14:textId="75F5D195" w:rsidR="003863CD" w:rsidRDefault="003C733F" w:rsidP="003863CD">
      <w:pPr>
        <w:pStyle w:val="3"/>
        <w:keepNext/>
        <w:numPr>
          <w:ilvl w:val="2"/>
          <w:numId w:val="0"/>
        </w:numPr>
        <w:ind w:left="720"/>
      </w:pPr>
      <w:r>
        <w:rPr>
          <w:noProof/>
        </w:rPr>
        <w:drawing>
          <wp:inline distT="0" distB="0" distL="0" distR="0" wp14:anchorId="727638A3" wp14:editId="64F9FB88">
            <wp:extent cx="576072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inline>
        </w:drawing>
      </w:r>
    </w:p>
    <w:p w14:paraId="10341B17" w14:textId="7451BF53" w:rsidR="008F2BC4" w:rsidRPr="008F2BC4" w:rsidRDefault="003863CD" w:rsidP="003863CD">
      <w:pPr>
        <w:pStyle w:val="Caption"/>
        <w:rPr>
          <w:sz w:val="28"/>
          <w:szCs w:val="28"/>
        </w:rPr>
      </w:pPr>
      <w:bookmarkStart w:id="173" w:name="_Toc90558673"/>
      <w:r>
        <w:t xml:space="preserve">Hình </w:t>
      </w:r>
      <w:fldSimple w:instr=" SEQ Hình \* ARABIC ">
        <w:r>
          <w:rPr>
            <w:noProof/>
          </w:rPr>
          <w:t>12</w:t>
        </w:r>
      </w:fldSimple>
      <w:r>
        <w:t xml:space="preserve"> </w:t>
      </w:r>
      <w:r w:rsidRPr="008F2BC4">
        <w:rPr>
          <w:szCs w:val="28"/>
        </w:rPr>
        <w:t xml:space="preserve">CSDL </w:t>
      </w:r>
      <w:bookmarkEnd w:id="173"/>
      <w:r w:rsidR="003C733F">
        <w:rPr>
          <w:szCs w:val="28"/>
        </w:rPr>
        <w:t>Sản Phẩm</w:t>
      </w:r>
    </w:p>
    <w:p w14:paraId="39FFFFEC" w14:textId="77777777" w:rsidR="008F2BC4" w:rsidRPr="008F2BC4" w:rsidRDefault="008F2BC4" w:rsidP="008F2BC4">
      <w:pPr>
        <w:pStyle w:val="Caption"/>
        <w:keepNext/>
        <w:ind w:left="720"/>
        <w:rPr>
          <w:sz w:val="28"/>
          <w:szCs w:val="28"/>
        </w:rPr>
      </w:pPr>
    </w:p>
    <w:p w14:paraId="2D09CDE9" w14:textId="77777777" w:rsidR="008F2BC4" w:rsidRPr="008F2BC4" w:rsidRDefault="008F2BC4" w:rsidP="008F2BC4">
      <w:pPr>
        <w:rPr>
          <w:sz w:val="28"/>
          <w:szCs w:val="28"/>
        </w:rPr>
      </w:pPr>
    </w:p>
    <w:p w14:paraId="6C2D40EE" w14:textId="77777777" w:rsidR="008F2BC4" w:rsidRPr="008F2BC4" w:rsidRDefault="008F2BC4" w:rsidP="008F2BC4">
      <w:pPr>
        <w:rPr>
          <w:sz w:val="28"/>
          <w:szCs w:val="28"/>
        </w:rPr>
      </w:pPr>
    </w:p>
    <w:p w14:paraId="1F20C9C6" w14:textId="5E4EA1C7" w:rsidR="008F2BC4" w:rsidRPr="008F2BC4" w:rsidRDefault="008F2BC4" w:rsidP="008F2BC4">
      <w:pPr>
        <w:pStyle w:val="Heading3"/>
        <w:rPr>
          <w:rFonts w:ascii="Times New Roman" w:hAnsi="Times New Roman"/>
          <w:color w:val="auto"/>
          <w:sz w:val="28"/>
          <w:szCs w:val="28"/>
        </w:rPr>
      </w:pPr>
      <w:bookmarkStart w:id="174" w:name="_Toc19927"/>
      <w:bookmarkStart w:id="175" w:name="_Toc77673705"/>
      <w:bookmarkStart w:id="176" w:name="_Toc7180"/>
      <w:bookmarkStart w:id="177" w:name="_Toc28522092"/>
      <w:bookmarkStart w:id="178" w:name="_Toc77673622"/>
      <w:bookmarkStart w:id="179" w:name="_Toc77674892"/>
      <w:bookmarkStart w:id="180" w:name="_Toc1798"/>
      <w:bookmarkStart w:id="181" w:name="_Toc1633"/>
      <w:bookmarkStart w:id="182" w:name="_Toc12208"/>
      <w:bookmarkStart w:id="183" w:name="_Toc1577"/>
      <w:bookmarkStart w:id="184" w:name="_Toc102563304"/>
      <w:r w:rsidRPr="008F2BC4">
        <w:rPr>
          <w:rFonts w:ascii="Times New Roman" w:hAnsi="Times New Roman"/>
          <w:color w:val="auto"/>
          <w:sz w:val="28"/>
          <w:szCs w:val="28"/>
        </w:rPr>
        <w:t xml:space="preserve">4.3 Bảng </w:t>
      </w:r>
      <w:bookmarkEnd w:id="174"/>
      <w:bookmarkEnd w:id="175"/>
      <w:bookmarkEnd w:id="176"/>
      <w:bookmarkEnd w:id="177"/>
      <w:bookmarkEnd w:id="178"/>
      <w:bookmarkEnd w:id="179"/>
      <w:bookmarkEnd w:id="180"/>
      <w:bookmarkEnd w:id="181"/>
      <w:bookmarkEnd w:id="182"/>
      <w:bookmarkEnd w:id="183"/>
      <w:r w:rsidR="003C733F">
        <w:rPr>
          <w:rFonts w:ascii="Times New Roman" w:hAnsi="Times New Roman"/>
          <w:color w:val="auto"/>
          <w:sz w:val="28"/>
          <w:szCs w:val="28"/>
        </w:rPr>
        <w:t>Tài Khoản</w:t>
      </w:r>
      <w:bookmarkEnd w:id="184"/>
    </w:p>
    <w:p w14:paraId="47E96634" w14:textId="77EC2EDC" w:rsidR="003863CD" w:rsidRDefault="003C733F" w:rsidP="003863CD">
      <w:pPr>
        <w:pStyle w:val="3"/>
        <w:keepNext/>
        <w:numPr>
          <w:ilvl w:val="2"/>
          <w:numId w:val="0"/>
        </w:numPr>
        <w:ind w:left="720"/>
      </w:pPr>
      <w:r>
        <w:rPr>
          <w:noProof/>
        </w:rPr>
        <w:drawing>
          <wp:inline distT="0" distB="0" distL="0" distR="0" wp14:anchorId="3ACE95A0" wp14:editId="27AC3D2A">
            <wp:extent cx="5760720" cy="20377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6002B859" w14:textId="24D53E6C" w:rsidR="008F2BC4" w:rsidRPr="008F2BC4" w:rsidRDefault="003863CD" w:rsidP="003863CD">
      <w:pPr>
        <w:pStyle w:val="Caption"/>
        <w:rPr>
          <w:sz w:val="28"/>
          <w:szCs w:val="28"/>
        </w:rPr>
      </w:pPr>
      <w:bookmarkStart w:id="185" w:name="_Toc90558674"/>
      <w:r>
        <w:t xml:space="preserve">Hình </w:t>
      </w:r>
      <w:fldSimple w:instr=" SEQ Hình \* ARABIC ">
        <w:r>
          <w:rPr>
            <w:noProof/>
          </w:rPr>
          <w:t>13</w:t>
        </w:r>
      </w:fldSimple>
      <w:r>
        <w:t xml:space="preserve"> </w:t>
      </w:r>
      <w:r w:rsidRPr="008F2BC4">
        <w:rPr>
          <w:szCs w:val="28"/>
        </w:rPr>
        <w:t xml:space="preserve">CSDL </w:t>
      </w:r>
      <w:bookmarkEnd w:id="185"/>
      <w:r w:rsidR="003C733F">
        <w:rPr>
          <w:szCs w:val="28"/>
        </w:rPr>
        <w:t>Tài Khoản</w:t>
      </w:r>
    </w:p>
    <w:p w14:paraId="636717E7" w14:textId="77777777" w:rsidR="008F2BC4" w:rsidRPr="008F2BC4" w:rsidRDefault="008F2BC4" w:rsidP="00D050FF">
      <w:pPr>
        <w:ind w:firstLine="0"/>
        <w:rPr>
          <w:sz w:val="28"/>
          <w:szCs w:val="28"/>
        </w:rPr>
      </w:pPr>
    </w:p>
    <w:p w14:paraId="050CF680" w14:textId="0607879D" w:rsidR="008F2BC4" w:rsidRPr="008F2BC4" w:rsidRDefault="008F2BC4" w:rsidP="008F2BC4">
      <w:pPr>
        <w:pStyle w:val="Heading3"/>
        <w:rPr>
          <w:rFonts w:ascii="Times New Roman" w:hAnsi="Times New Roman"/>
          <w:color w:val="auto"/>
          <w:sz w:val="28"/>
          <w:szCs w:val="28"/>
        </w:rPr>
      </w:pPr>
      <w:bookmarkStart w:id="186" w:name="_Toc28522093"/>
      <w:bookmarkStart w:id="187" w:name="_Toc29401"/>
      <w:bookmarkStart w:id="188" w:name="_Toc24034"/>
      <w:bookmarkStart w:id="189" w:name="_Toc77673623"/>
      <w:bookmarkStart w:id="190" w:name="_Toc77674893"/>
      <w:bookmarkStart w:id="191" w:name="_Toc77673706"/>
      <w:bookmarkStart w:id="192" w:name="_Toc26204"/>
      <w:bookmarkStart w:id="193" w:name="_Toc18403"/>
      <w:bookmarkStart w:id="194" w:name="_Toc22661"/>
      <w:bookmarkStart w:id="195" w:name="_Toc14113"/>
      <w:bookmarkStart w:id="196" w:name="_Toc102563305"/>
      <w:r w:rsidRPr="008F2BC4">
        <w:rPr>
          <w:rFonts w:ascii="Times New Roman" w:hAnsi="Times New Roman"/>
          <w:color w:val="auto"/>
          <w:sz w:val="28"/>
          <w:szCs w:val="28"/>
        </w:rPr>
        <w:t xml:space="preserve">4.4 Bảng </w:t>
      </w:r>
      <w:bookmarkEnd w:id="186"/>
      <w:bookmarkEnd w:id="187"/>
      <w:bookmarkEnd w:id="188"/>
      <w:bookmarkEnd w:id="189"/>
      <w:bookmarkEnd w:id="190"/>
      <w:bookmarkEnd w:id="191"/>
      <w:bookmarkEnd w:id="192"/>
      <w:bookmarkEnd w:id="193"/>
      <w:bookmarkEnd w:id="194"/>
      <w:bookmarkEnd w:id="195"/>
      <w:r w:rsidR="003C733F">
        <w:rPr>
          <w:rFonts w:ascii="Times New Roman" w:hAnsi="Times New Roman"/>
          <w:color w:val="auto"/>
          <w:sz w:val="28"/>
          <w:szCs w:val="28"/>
        </w:rPr>
        <w:t>Bình Luận</w:t>
      </w:r>
      <w:bookmarkEnd w:id="196"/>
    </w:p>
    <w:p w14:paraId="5D595075" w14:textId="1C915D0D" w:rsidR="003863CD" w:rsidRDefault="003C733F" w:rsidP="003863CD">
      <w:pPr>
        <w:pStyle w:val="3"/>
        <w:keepNext/>
        <w:numPr>
          <w:ilvl w:val="2"/>
          <w:numId w:val="0"/>
        </w:numPr>
        <w:ind w:left="720"/>
      </w:pPr>
      <w:r>
        <w:rPr>
          <w:noProof/>
        </w:rPr>
        <w:drawing>
          <wp:inline distT="0" distB="0" distL="0" distR="0" wp14:anchorId="0FAB8023" wp14:editId="07CE0D6D">
            <wp:extent cx="5760720" cy="151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5760720" cy="1511300"/>
                    </a:xfrm>
                    <a:prstGeom prst="rect">
                      <a:avLst/>
                    </a:prstGeom>
                  </pic:spPr>
                </pic:pic>
              </a:graphicData>
            </a:graphic>
          </wp:inline>
        </w:drawing>
      </w:r>
    </w:p>
    <w:p w14:paraId="46708F0A" w14:textId="75A2FAB3" w:rsidR="008F2BC4" w:rsidRPr="008F2BC4" w:rsidRDefault="003863CD" w:rsidP="003863CD">
      <w:pPr>
        <w:pStyle w:val="Caption"/>
        <w:rPr>
          <w:sz w:val="28"/>
          <w:szCs w:val="28"/>
        </w:rPr>
      </w:pPr>
      <w:bookmarkStart w:id="197" w:name="_Toc90558675"/>
      <w:r>
        <w:t xml:space="preserve">Hình </w:t>
      </w:r>
      <w:fldSimple w:instr=" SEQ Hình \* ARABIC ">
        <w:r>
          <w:rPr>
            <w:noProof/>
          </w:rPr>
          <w:t>14</w:t>
        </w:r>
      </w:fldSimple>
      <w:r>
        <w:t xml:space="preserve"> </w:t>
      </w:r>
      <w:r w:rsidRPr="008F2BC4">
        <w:rPr>
          <w:szCs w:val="28"/>
        </w:rPr>
        <w:t xml:space="preserve">CSDL </w:t>
      </w:r>
      <w:bookmarkEnd w:id="197"/>
      <w:r w:rsidR="003C733F">
        <w:rPr>
          <w:szCs w:val="28"/>
        </w:rPr>
        <w:t>Bình Luận</w:t>
      </w:r>
    </w:p>
    <w:p w14:paraId="672C5A1B" w14:textId="77777777" w:rsidR="008F2BC4" w:rsidRPr="008F2BC4" w:rsidRDefault="008F2BC4" w:rsidP="008F2BC4">
      <w:pPr>
        <w:rPr>
          <w:sz w:val="28"/>
          <w:szCs w:val="28"/>
        </w:rPr>
      </w:pPr>
    </w:p>
    <w:p w14:paraId="403C9CB0" w14:textId="4599D92E" w:rsidR="00E57C6F" w:rsidRPr="00E57C6F" w:rsidRDefault="008F2BC4" w:rsidP="00E57C6F">
      <w:pPr>
        <w:pStyle w:val="Heading3"/>
        <w:rPr>
          <w:rFonts w:ascii="Times New Roman" w:hAnsi="Times New Roman"/>
          <w:color w:val="auto"/>
          <w:sz w:val="28"/>
          <w:szCs w:val="28"/>
        </w:rPr>
      </w:pPr>
      <w:bookmarkStart w:id="198" w:name="_Toc28522094"/>
      <w:bookmarkStart w:id="199" w:name="_Toc77673707"/>
      <w:bookmarkStart w:id="200" w:name="_Toc77673624"/>
      <w:bookmarkStart w:id="201" w:name="_Toc77674894"/>
      <w:bookmarkStart w:id="202" w:name="_Toc26561"/>
      <w:bookmarkStart w:id="203" w:name="_Toc13808"/>
      <w:bookmarkStart w:id="204" w:name="_Toc18541"/>
      <w:bookmarkStart w:id="205" w:name="_Toc11799"/>
      <w:bookmarkStart w:id="206" w:name="_Toc8542"/>
      <w:bookmarkStart w:id="207" w:name="_Toc3418"/>
      <w:bookmarkStart w:id="208" w:name="_Toc102563306"/>
      <w:r w:rsidRPr="008F2BC4">
        <w:rPr>
          <w:rFonts w:ascii="Times New Roman" w:hAnsi="Times New Roman"/>
          <w:color w:val="auto"/>
          <w:sz w:val="28"/>
          <w:szCs w:val="28"/>
        </w:rPr>
        <w:t>4.</w:t>
      </w:r>
      <w:r w:rsidR="00E57C6F">
        <w:rPr>
          <w:rFonts w:ascii="Times New Roman" w:hAnsi="Times New Roman"/>
          <w:color w:val="auto"/>
          <w:sz w:val="28"/>
          <w:szCs w:val="28"/>
        </w:rPr>
        <w:t>5</w:t>
      </w:r>
      <w:r w:rsidRPr="008F2BC4">
        <w:rPr>
          <w:rFonts w:ascii="Times New Roman" w:hAnsi="Times New Roman"/>
          <w:color w:val="auto"/>
          <w:sz w:val="28"/>
          <w:szCs w:val="28"/>
        </w:rPr>
        <w:t xml:space="preserve"> Bảng</w:t>
      </w:r>
      <w:bookmarkEnd w:id="198"/>
      <w:bookmarkEnd w:id="199"/>
      <w:bookmarkEnd w:id="200"/>
      <w:bookmarkEnd w:id="201"/>
      <w:bookmarkEnd w:id="202"/>
      <w:bookmarkEnd w:id="203"/>
      <w:bookmarkEnd w:id="204"/>
      <w:bookmarkEnd w:id="205"/>
      <w:bookmarkEnd w:id="206"/>
      <w:bookmarkEnd w:id="207"/>
      <w:r w:rsidR="00946E66">
        <w:rPr>
          <w:rFonts w:ascii="Times New Roman" w:hAnsi="Times New Roman"/>
          <w:color w:val="auto"/>
          <w:sz w:val="28"/>
          <w:szCs w:val="28"/>
        </w:rPr>
        <w:t xml:space="preserve"> </w:t>
      </w:r>
      <w:r w:rsidR="003C733F">
        <w:rPr>
          <w:rFonts w:ascii="Times New Roman" w:hAnsi="Times New Roman"/>
          <w:color w:val="auto"/>
          <w:sz w:val="28"/>
          <w:szCs w:val="28"/>
        </w:rPr>
        <w:t>Tin Tức</w:t>
      </w:r>
      <w:bookmarkEnd w:id="208"/>
    </w:p>
    <w:p w14:paraId="5D6834FA" w14:textId="5535857C" w:rsidR="003863CD" w:rsidRDefault="003C733F" w:rsidP="003863CD">
      <w:pPr>
        <w:pStyle w:val="3"/>
        <w:keepNext/>
        <w:numPr>
          <w:ilvl w:val="2"/>
          <w:numId w:val="0"/>
        </w:numPr>
        <w:ind w:left="720"/>
      </w:pPr>
      <w:r>
        <w:rPr>
          <w:noProof/>
        </w:rPr>
        <w:drawing>
          <wp:inline distT="0" distB="0" distL="0" distR="0" wp14:anchorId="014ED086" wp14:editId="0AE6EB84">
            <wp:extent cx="5760720" cy="1487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5760720" cy="1487170"/>
                    </a:xfrm>
                    <a:prstGeom prst="rect">
                      <a:avLst/>
                    </a:prstGeom>
                  </pic:spPr>
                </pic:pic>
              </a:graphicData>
            </a:graphic>
          </wp:inline>
        </w:drawing>
      </w:r>
    </w:p>
    <w:p w14:paraId="01C546DF" w14:textId="1FA7A7EB" w:rsidR="008F2BC4" w:rsidRPr="008F2BC4" w:rsidRDefault="003863CD" w:rsidP="003863CD">
      <w:pPr>
        <w:pStyle w:val="Caption"/>
        <w:rPr>
          <w:sz w:val="28"/>
          <w:szCs w:val="28"/>
        </w:rPr>
      </w:pPr>
      <w:bookmarkStart w:id="209" w:name="_Toc90558676"/>
      <w:r>
        <w:t xml:space="preserve">Hình </w:t>
      </w:r>
      <w:fldSimple w:instr=" SEQ Hình \* ARABIC ">
        <w:r>
          <w:rPr>
            <w:noProof/>
          </w:rPr>
          <w:t>15</w:t>
        </w:r>
      </w:fldSimple>
      <w:r>
        <w:t xml:space="preserve"> </w:t>
      </w:r>
      <w:r w:rsidRPr="008F2BC4">
        <w:rPr>
          <w:szCs w:val="28"/>
        </w:rPr>
        <w:t xml:space="preserve">CSDL </w:t>
      </w:r>
      <w:bookmarkEnd w:id="209"/>
      <w:r w:rsidR="003C733F">
        <w:rPr>
          <w:szCs w:val="28"/>
        </w:rPr>
        <w:t>Tin Tức</w:t>
      </w:r>
    </w:p>
    <w:p w14:paraId="64E6832A" w14:textId="3A80DD2B" w:rsidR="003863CD" w:rsidRDefault="003863CD" w:rsidP="005D3D86">
      <w:pPr>
        <w:ind w:firstLine="0"/>
        <w:rPr>
          <w:lang w:eastAsia="zh-CN"/>
        </w:rPr>
      </w:pPr>
    </w:p>
    <w:p w14:paraId="7CB19608" w14:textId="2C28C609" w:rsidR="000A715A" w:rsidRDefault="000A715A" w:rsidP="005D3D86">
      <w:pPr>
        <w:ind w:firstLine="0"/>
        <w:rPr>
          <w:lang w:eastAsia="zh-CN"/>
        </w:rPr>
      </w:pPr>
    </w:p>
    <w:p w14:paraId="334211D3" w14:textId="77777777" w:rsidR="000A715A" w:rsidRPr="003863CD" w:rsidRDefault="000A715A" w:rsidP="005D3D86">
      <w:pPr>
        <w:ind w:firstLine="0"/>
        <w:rPr>
          <w:lang w:eastAsia="zh-CN"/>
        </w:rPr>
      </w:pPr>
    </w:p>
    <w:p w14:paraId="7A42D6A8" w14:textId="4D6FDB16" w:rsidR="008F2BC4" w:rsidRPr="00D050FF" w:rsidRDefault="008F2BC4" w:rsidP="008F2BC4">
      <w:pPr>
        <w:pStyle w:val="Heading1"/>
        <w:rPr>
          <w:sz w:val="32"/>
          <w:szCs w:val="32"/>
        </w:rPr>
      </w:pPr>
      <w:bookmarkStart w:id="210" w:name="_Toc28518999"/>
      <w:bookmarkStart w:id="211" w:name="_Toc1366"/>
      <w:bookmarkStart w:id="212" w:name="_Toc28522095"/>
      <w:bookmarkStart w:id="213" w:name="_Toc808"/>
      <w:bookmarkStart w:id="214" w:name="_Toc1837"/>
      <w:bookmarkStart w:id="215" w:name="_Toc102563307"/>
      <w:bookmarkEnd w:id="98"/>
      <w:r w:rsidRPr="00D050FF">
        <w:rPr>
          <w:sz w:val="32"/>
          <w:szCs w:val="32"/>
        </w:rPr>
        <w:lastRenderedPageBreak/>
        <w:t>CHƯƠNG I</w:t>
      </w:r>
      <w:r w:rsidR="000A715A">
        <w:rPr>
          <w:sz w:val="32"/>
          <w:szCs w:val="32"/>
        </w:rPr>
        <w:t>II</w:t>
      </w:r>
      <w:r w:rsidRPr="00D050FF">
        <w:rPr>
          <w:sz w:val="32"/>
          <w:szCs w:val="32"/>
        </w:rPr>
        <w:t>. XÂY DỰNG WEBSITE</w:t>
      </w:r>
      <w:bookmarkEnd w:id="210"/>
      <w:bookmarkEnd w:id="211"/>
      <w:bookmarkEnd w:id="212"/>
      <w:bookmarkEnd w:id="213"/>
      <w:bookmarkEnd w:id="214"/>
      <w:bookmarkEnd w:id="215"/>
    </w:p>
    <w:p w14:paraId="7131DEDE" w14:textId="77777777" w:rsidR="008F2BC4" w:rsidRPr="00D050FF" w:rsidRDefault="008F2BC4" w:rsidP="008F2BC4">
      <w:pPr>
        <w:pStyle w:val="Heading2"/>
        <w:rPr>
          <w:rFonts w:ascii="Times New Roman" w:hAnsi="Times New Roman"/>
          <w:color w:val="auto"/>
          <w:sz w:val="28"/>
          <w:szCs w:val="28"/>
        </w:rPr>
      </w:pPr>
      <w:bookmarkStart w:id="216" w:name="_Toc28522096"/>
      <w:bookmarkStart w:id="217" w:name="_Toc77674895"/>
      <w:bookmarkStart w:id="218" w:name="_Toc77673625"/>
      <w:bookmarkStart w:id="219" w:name="_Toc30340"/>
      <w:bookmarkStart w:id="220" w:name="_Toc7035"/>
      <w:bookmarkStart w:id="221" w:name="_Toc1000"/>
      <w:bookmarkStart w:id="222" w:name="_Toc77673708"/>
      <w:bookmarkStart w:id="223" w:name="_Toc28147"/>
      <w:bookmarkStart w:id="224" w:name="_Toc29816"/>
      <w:bookmarkStart w:id="225" w:name="_Toc9413"/>
      <w:bookmarkStart w:id="226" w:name="_Toc102563308"/>
      <w:r w:rsidRPr="00D050FF">
        <w:rPr>
          <w:rFonts w:ascii="Times New Roman" w:hAnsi="Times New Roman"/>
          <w:color w:val="auto"/>
          <w:sz w:val="28"/>
          <w:szCs w:val="28"/>
        </w:rPr>
        <w:t xml:space="preserve">1. Đặt tả giao diện </w:t>
      </w:r>
      <w:bookmarkEnd w:id="216"/>
      <w:r w:rsidRPr="00D050FF">
        <w:rPr>
          <w:rFonts w:ascii="Times New Roman" w:hAnsi="Times New Roman"/>
          <w:color w:val="auto"/>
          <w:sz w:val="28"/>
          <w:szCs w:val="28"/>
        </w:rPr>
        <w:t>và thủ tục</w:t>
      </w:r>
      <w:bookmarkEnd w:id="217"/>
      <w:bookmarkEnd w:id="218"/>
      <w:bookmarkEnd w:id="219"/>
      <w:bookmarkEnd w:id="220"/>
      <w:bookmarkEnd w:id="221"/>
      <w:bookmarkEnd w:id="222"/>
      <w:bookmarkEnd w:id="223"/>
      <w:bookmarkEnd w:id="224"/>
      <w:bookmarkEnd w:id="225"/>
      <w:bookmarkEnd w:id="226"/>
    </w:p>
    <w:p w14:paraId="213FE3F6" w14:textId="77777777" w:rsidR="008F2BC4" w:rsidRPr="00D050FF" w:rsidRDefault="008F2BC4" w:rsidP="008F2BC4">
      <w:pPr>
        <w:pStyle w:val="Heading3"/>
        <w:rPr>
          <w:rFonts w:ascii="Times New Roman" w:hAnsi="Times New Roman"/>
          <w:color w:val="auto"/>
          <w:sz w:val="28"/>
          <w:szCs w:val="28"/>
        </w:rPr>
      </w:pPr>
      <w:bookmarkStart w:id="227" w:name="_Toc28522097"/>
      <w:r w:rsidRPr="00D050FF">
        <w:rPr>
          <w:rFonts w:ascii="Times New Roman" w:hAnsi="Times New Roman"/>
          <w:color w:val="auto"/>
          <w:sz w:val="28"/>
          <w:szCs w:val="28"/>
        </w:rPr>
        <w:t xml:space="preserve"> </w:t>
      </w:r>
      <w:bookmarkStart w:id="228" w:name="_Toc13290"/>
      <w:bookmarkStart w:id="229" w:name="_Toc14990"/>
      <w:bookmarkStart w:id="230" w:name="_Toc77674896"/>
      <w:bookmarkStart w:id="231" w:name="_Toc77673709"/>
      <w:bookmarkStart w:id="232" w:name="_Toc22129"/>
      <w:bookmarkStart w:id="233" w:name="_Toc17465"/>
      <w:bookmarkStart w:id="234" w:name="_Toc5809"/>
      <w:bookmarkStart w:id="235" w:name="_Toc77673626"/>
      <w:bookmarkStart w:id="236" w:name="_Toc12662"/>
      <w:bookmarkStart w:id="237" w:name="_Toc102563309"/>
      <w:r w:rsidRPr="00D050FF">
        <w:rPr>
          <w:rFonts w:ascii="Times New Roman" w:hAnsi="Times New Roman"/>
          <w:color w:val="auto"/>
          <w:sz w:val="28"/>
          <w:szCs w:val="28"/>
        </w:rPr>
        <w:t>1.1 Đặt tả giao diện trang chủ</w:t>
      </w:r>
      <w:bookmarkEnd w:id="227"/>
      <w:bookmarkEnd w:id="228"/>
      <w:bookmarkEnd w:id="229"/>
      <w:bookmarkEnd w:id="230"/>
      <w:bookmarkEnd w:id="231"/>
      <w:bookmarkEnd w:id="232"/>
      <w:bookmarkEnd w:id="233"/>
      <w:bookmarkEnd w:id="234"/>
      <w:bookmarkEnd w:id="235"/>
      <w:bookmarkEnd w:id="236"/>
      <w:bookmarkEnd w:id="237"/>
    </w:p>
    <w:p w14:paraId="2B190AD7" w14:textId="77777777" w:rsidR="008F2BC4" w:rsidRPr="00D050FF" w:rsidRDefault="008F2BC4" w:rsidP="00F10F4D">
      <w:pPr>
        <w:pStyle w:val="ListParagraph"/>
        <w:widowControl w:val="0"/>
        <w:numPr>
          <w:ilvl w:val="0"/>
          <w:numId w:val="41"/>
        </w:numPr>
        <w:spacing w:line="360" w:lineRule="auto"/>
        <w:rPr>
          <w:b/>
          <w:szCs w:val="28"/>
        </w:rPr>
      </w:pPr>
      <w:r w:rsidRPr="00D050FF">
        <w:rPr>
          <w:szCs w:val="28"/>
        </w:rPr>
        <w:t>Giao diện trang chủ</w:t>
      </w:r>
    </w:p>
    <w:p w14:paraId="7AC1B5F7"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Tên biểu mẫu: Đăng nhập hệ thống quản lý danh mục</w:t>
      </w:r>
    </w:p>
    <w:p w14:paraId="746EB917"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Người sử dụng: Ở đây người dùng có thể biết tổng quan về trang web, đầy đủ tính năng và những sản phẩm. Người dùng có thể trực tiếp nhấn chọn các sản phẩm mà mình yêu thích và khám phá các tính năng của web.</w:t>
      </w:r>
    </w:p>
    <w:p w14:paraId="56BFAB01"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Nhiệm vụ: Đưa người dùng đến giao diện chính của web với đầy đủ các sản phẩm.</w:t>
      </w:r>
    </w:p>
    <w:p w14:paraId="121024C0"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Hệ thống: ASP.NET MVC,Bootstrap, JQuery, Ajax, Javascript</w:t>
      </w:r>
    </w:p>
    <w:p w14:paraId="105E95FF" w14:textId="77777777" w:rsidR="00D050FF" w:rsidRPr="00D050FF" w:rsidRDefault="00D050FF" w:rsidP="00D050FF">
      <w:pPr>
        <w:pStyle w:val="ListParagraph"/>
        <w:widowControl w:val="0"/>
        <w:spacing w:line="360" w:lineRule="auto"/>
        <w:ind w:firstLine="0"/>
        <w:rPr>
          <w:b/>
          <w:szCs w:val="28"/>
        </w:rPr>
      </w:pPr>
    </w:p>
    <w:p w14:paraId="17AD0C9D" w14:textId="6E3B1CF1" w:rsidR="003863CD" w:rsidRDefault="00CE319F" w:rsidP="003863CD">
      <w:pPr>
        <w:pStyle w:val="3"/>
        <w:keepNext/>
        <w:numPr>
          <w:ilvl w:val="2"/>
          <w:numId w:val="0"/>
        </w:numPr>
        <w:ind w:left="720"/>
      </w:pPr>
      <w:r>
        <w:rPr>
          <w:noProof/>
        </w:rPr>
        <w:drawing>
          <wp:inline distT="0" distB="0" distL="0" distR="0" wp14:anchorId="6CD22E1A" wp14:editId="7EFB2AAC">
            <wp:extent cx="5686153" cy="2567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5" cstate="print">
                      <a:extLst>
                        <a:ext uri="{28A0092B-C50C-407E-A947-70E740481C1C}">
                          <a14:useLocalDpi xmlns:a14="http://schemas.microsoft.com/office/drawing/2010/main" val="0"/>
                        </a:ext>
                      </a:extLst>
                    </a:blip>
                    <a:srcRect t="12593" r="5687" b="7902"/>
                    <a:stretch/>
                  </pic:blipFill>
                  <pic:spPr bwMode="auto">
                    <a:xfrm>
                      <a:off x="0" y="0"/>
                      <a:ext cx="5698745" cy="2573627"/>
                    </a:xfrm>
                    <a:prstGeom prst="rect">
                      <a:avLst/>
                    </a:prstGeom>
                    <a:ln>
                      <a:noFill/>
                    </a:ln>
                    <a:extLst>
                      <a:ext uri="{53640926-AAD7-44D8-BBD7-CCE9431645EC}">
                        <a14:shadowObscured xmlns:a14="http://schemas.microsoft.com/office/drawing/2010/main"/>
                      </a:ext>
                    </a:extLst>
                  </pic:spPr>
                </pic:pic>
              </a:graphicData>
            </a:graphic>
          </wp:inline>
        </w:drawing>
      </w:r>
    </w:p>
    <w:p w14:paraId="64C9A69E" w14:textId="77777777" w:rsidR="008F2BC4" w:rsidRPr="00D050FF" w:rsidRDefault="003863CD" w:rsidP="003863CD">
      <w:pPr>
        <w:pStyle w:val="Caption"/>
        <w:rPr>
          <w:sz w:val="28"/>
          <w:szCs w:val="28"/>
        </w:rPr>
      </w:pPr>
      <w:bookmarkStart w:id="238" w:name="_Toc90558677"/>
      <w:r>
        <w:t xml:space="preserve">Hình </w:t>
      </w:r>
      <w:fldSimple w:instr=" SEQ Hình \* ARABIC ">
        <w:r>
          <w:rPr>
            <w:noProof/>
          </w:rPr>
          <w:t>16</w:t>
        </w:r>
      </w:fldSimple>
      <w:r>
        <w:t xml:space="preserve"> </w:t>
      </w:r>
      <w:r w:rsidRPr="00D050FF">
        <w:rPr>
          <w:sz w:val="28"/>
          <w:szCs w:val="28"/>
        </w:rPr>
        <w:t>Giao diện trang chủ</w:t>
      </w:r>
      <w:bookmarkEnd w:id="238"/>
    </w:p>
    <w:p w14:paraId="1470B12B" w14:textId="77777777" w:rsidR="008F2BC4" w:rsidRPr="00D050FF" w:rsidRDefault="008F2BC4" w:rsidP="00C90425">
      <w:pPr>
        <w:ind w:firstLine="0"/>
        <w:rPr>
          <w:sz w:val="28"/>
          <w:szCs w:val="28"/>
        </w:rPr>
      </w:pPr>
    </w:p>
    <w:p w14:paraId="42498C52" w14:textId="77777777" w:rsidR="008F2BC4" w:rsidRPr="00D050FF" w:rsidRDefault="008F2BC4" w:rsidP="008F2BC4">
      <w:pPr>
        <w:pStyle w:val="Heading3"/>
        <w:rPr>
          <w:rFonts w:ascii="Times New Roman" w:hAnsi="Times New Roman"/>
          <w:color w:val="auto"/>
          <w:sz w:val="28"/>
          <w:szCs w:val="28"/>
        </w:rPr>
      </w:pPr>
      <w:bookmarkStart w:id="239" w:name="_Toc77673711"/>
      <w:bookmarkStart w:id="240" w:name="_Toc8328"/>
      <w:bookmarkStart w:id="241" w:name="_Toc29981"/>
      <w:bookmarkStart w:id="242" w:name="_Toc77673628"/>
      <w:bookmarkStart w:id="243" w:name="_Toc23199"/>
      <w:bookmarkStart w:id="244" w:name="_Toc10365"/>
      <w:bookmarkStart w:id="245" w:name="_Toc23232"/>
      <w:bookmarkStart w:id="246" w:name="_Toc28522098"/>
      <w:bookmarkStart w:id="247" w:name="_Toc10908"/>
      <w:bookmarkStart w:id="248" w:name="_Toc77674898"/>
      <w:bookmarkStart w:id="249" w:name="_Toc102563310"/>
      <w:r w:rsidRPr="00D050FF">
        <w:rPr>
          <w:rFonts w:ascii="Times New Roman" w:hAnsi="Times New Roman"/>
          <w:color w:val="auto"/>
          <w:sz w:val="28"/>
          <w:szCs w:val="28"/>
        </w:rPr>
        <w:t>1.2 Đặt tả giao diện trang đăng ký</w:t>
      </w:r>
      <w:bookmarkEnd w:id="239"/>
      <w:bookmarkEnd w:id="240"/>
      <w:bookmarkEnd w:id="241"/>
      <w:bookmarkEnd w:id="242"/>
      <w:bookmarkEnd w:id="243"/>
      <w:bookmarkEnd w:id="244"/>
      <w:bookmarkEnd w:id="245"/>
      <w:bookmarkEnd w:id="246"/>
      <w:bookmarkEnd w:id="247"/>
      <w:bookmarkEnd w:id="248"/>
      <w:bookmarkEnd w:id="249"/>
    </w:p>
    <w:p w14:paraId="1A990D7E" w14:textId="77777777" w:rsidR="008F2BC4" w:rsidRPr="00D050FF" w:rsidRDefault="008F2BC4" w:rsidP="00F10F4D">
      <w:pPr>
        <w:pStyle w:val="ListParagraph"/>
        <w:widowControl w:val="0"/>
        <w:numPr>
          <w:ilvl w:val="0"/>
          <w:numId w:val="41"/>
        </w:numPr>
        <w:spacing w:line="360" w:lineRule="auto"/>
        <w:rPr>
          <w:b/>
          <w:szCs w:val="28"/>
        </w:rPr>
      </w:pPr>
      <w:r w:rsidRPr="00D050FF">
        <w:rPr>
          <w:szCs w:val="28"/>
        </w:rPr>
        <w:t>Giao diện đăng ký</w:t>
      </w:r>
    </w:p>
    <w:p w14:paraId="7CA75D3B"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Tên biểu mẫu: Đăng nhập hệ thống trang đăng ký</w:t>
      </w:r>
    </w:p>
    <w:p w14:paraId="3BB0A50F"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Người sử dụng: Người dùng muốn mua sản phẩm thì trước tiên cần phải đăng ký nick để xác thực kiểm tra người mua.Người dùng cần phải nhập thông tin đầy đủ thêm yêu cầu.</w:t>
      </w:r>
    </w:p>
    <w:p w14:paraId="02B8F769"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 xml:space="preserve">Nhiệm vụ: Giúp người dùng đăng ký tài khoản để quản lý sản phẩm của </w:t>
      </w:r>
      <w:r w:rsidRPr="00D050FF">
        <w:rPr>
          <w:szCs w:val="28"/>
        </w:rPr>
        <w:lastRenderedPageBreak/>
        <w:t>mình.</w:t>
      </w:r>
    </w:p>
    <w:p w14:paraId="0CF82B26" w14:textId="77777777" w:rsidR="008F2BC4" w:rsidRPr="009B5899" w:rsidRDefault="008F2BC4" w:rsidP="00F10F4D">
      <w:pPr>
        <w:pStyle w:val="ListParagraph"/>
        <w:widowControl w:val="0"/>
        <w:numPr>
          <w:ilvl w:val="0"/>
          <w:numId w:val="42"/>
        </w:numPr>
        <w:spacing w:line="360" w:lineRule="auto"/>
        <w:rPr>
          <w:b/>
          <w:szCs w:val="28"/>
        </w:rPr>
      </w:pPr>
      <w:r w:rsidRPr="00D050FF">
        <w:rPr>
          <w:szCs w:val="28"/>
        </w:rPr>
        <w:t>Hệ thống: ASP.NET MVC,Bootstrap, JQuery, Ajax, Javascript</w:t>
      </w:r>
    </w:p>
    <w:p w14:paraId="279C0688" w14:textId="77777777" w:rsidR="009B5899" w:rsidRPr="00D050FF" w:rsidRDefault="009B5899" w:rsidP="009B5899">
      <w:pPr>
        <w:pStyle w:val="ListParagraph"/>
        <w:widowControl w:val="0"/>
        <w:spacing w:line="360" w:lineRule="auto"/>
        <w:ind w:firstLine="0"/>
        <w:rPr>
          <w:b/>
          <w:szCs w:val="28"/>
        </w:rPr>
      </w:pPr>
    </w:p>
    <w:p w14:paraId="27B362F2" w14:textId="6314DECD" w:rsidR="008F2BC4" w:rsidRPr="00D050FF" w:rsidRDefault="00990EAE" w:rsidP="008F2BC4">
      <w:pPr>
        <w:pStyle w:val="3"/>
        <w:keepNext/>
        <w:numPr>
          <w:ilvl w:val="2"/>
          <w:numId w:val="0"/>
        </w:numPr>
        <w:ind w:left="720"/>
        <w:rPr>
          <w:sz w:val="28"/>
          <w:szCs w:val="28"/>
        </w:rPr>
      </w:pPr>
      <w:r>
        <w:rPr>
          <w:noProof/>
          <w:sz w:val="28"/>
          <w:szCs w:val="28"/>
        </w:rPr>
        <w:drawing>
          <wp:inline distT="0" distB="0" distL="0" distR="0" wp14:anchorId="32B45BD4" wp14:editId="0A4119A3">
            <wp:extent cx="5440680" cy="25298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6" cstate="print">
                      <a:extLst>
                        <a:ext uri="{28A0092B-C50C-407E-A947-70E740481C1C}">
                          <a14:useLocalDpi xmlns:a14="http://schemas.microsoft.com/office/drawing/2010/main" val="0"/>
                        </a:ext>
                      </a:extLst>
                    </a:blip>
                    <a:srcRect t="12346" r="5555" b="5678"/>
                    <a:stretch/>
                  </pic:blipFill>
                  <pic:spPr bwMode="auto">
                    <a:xfrm>
                      <a:off x="0" y="0"/>
                      <a:ext cx="5440680" cy="2529840"/>
                    </a:xfrm>
                    <a:prstGeom prst="rect">
                      <a:avLst/>
                    </a:prstGeom>
                    <a:ln>
                      <a:noFill/>
                    </a:ln>
                    <a:extLst>
                      <a:ext uri="{53640926-AAD7-44D8-BBD7-CCE9431645EC}">
                        <a14:shadowObscured xmlns:a14="http://schemas.microsoft.com/office/drawing/2010/main"/>
                      </a:ext>
                    </a:extLst>
                  </pic:spPr>
                </pic:pic>
              </a:graphicData>
            </a:graphic>
          </wp:inline>
        </w:drawing>
      </w:r>
    </w:p>
    <w:p w14:paraId="22297403" w14:textId="072AFE63" w:rsidR="008F2BC4" w:rsidRPr="00D050FF" w:rsidRDefault="008F2BC4" w:rsidP="00990EAE">
      <w:pPr>
        <w:pStyle w:val="4"/>
        <w:numPr>
          <w:ilvl w:val="3"/>
          <w:numId w:val="0"/>
        </w:numPr>
        <w:ind w:left="2610"/>
        <w:jc w:val="both"/>
        <w:rPr>
          <w:sz w:val="28"/>
          <w:szCs w:val="28"/>
        </w:rPr>
      </w:pPr>
      <w:r w:rsidRPr="00D050FF">
        <w:rPr>
          <w:sz w:val="28"/>
          <w:szCs w:val="28"/>
        </w:rPr>
        <w:t xml:space="preserve">   </w:t>
      </w:r>
    </w:p>
    <w:p w14:paraId="5FA15426" w14:textId="232D6CD8" w:rsidR="008F2BC4" w:rsidRPr="00D050FF" w:rsidRDefault="00990EAE" w:rsidP="00464CDE">
      <w:pPr>
        <w:pStyle w:val="4"/>
        <w:numPr>
          <w:ilvl w:val="3"/>
          <w:numId w:val="0"/>
        </w:numPr>
        <w:ind w:left="2610"/>
        <w:jc w:val="both"/>
        <w:rPr>
          <w:sz w:val="28"/>
          <w:szCs w:val="28"/>
        </w:rPr>
      </w:pPr>
      <w:r>
        <w:rPr>
          <w:noProof/>
        </w:rPr>
        <mc:AlternateContent>
          <mc:Choice Requires="wps">
            <w:drawing>
              <wp:anchor distT="0" distB="0" distL="114300" distR="114300" simplePos="0" relativeHeight="251661312" behindDoc="0" locked="0" layoutInCell="1" allowOverlap="1" wp14:anchorId="3362F6A4" wp14:editId="59EF9CBD">
                <wp:simplePos x="0" y="0"/>
                <wp:positionH relativeFrom="column">
                  <wp:posOffset>1792605</wp:posOffset>
                </wp:positionH>
                <wp:positionV relativeFrom="paragraph">
                  <wp:posOffset>3810</wp:posOffset>
                </wp:positionV>
                <wp:extent cx="2552065" cy="635"/>
                <wp:effectExtent l="0" t="0" r="635" b="0"/>
                <wp:wrapSquare wrapText="bothSides"/>
                <wp:docPr id="38" name="Text Box 38"/>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a:effectLst/>
                      </wps:spPr>
                      <wps:txbx>
                        <w:txbxContent>
                          <w:p w14:paraId="67AD97EB" w14:textId="77777777" w:rsidR="0037600D" w:rsidRPr="00272872" w:rsidRDefault="0037600D" w:rsidP="00990EAE">
                            <w:pPr>
                              <w:pStyle w:val="Caption"/>
                              <w:jc w:val="both"/>
                              <w:rPr>
                                <w:rFonts w:eastAsia="Calibri"/>
                                <w:b/>
                                <w:i/>
                                <w:noProof/>
                                <w:sz w:val="28"/>
                                <w:szCs w:val="28"/>
                              </w:rPr>
                            </w:pPr>
                            <w:bookmarkStart w:id="250" w:name="_Toc90558678"/>
                            <w:r>
                              <w:t xml:space="preserve">Hình </w:t>
                            </w:r>
                            <w:fldSimple w:instr=" SEQ Hình \* ARABIC ">
                              <w:r>
                                <w:rPr>
                                  <w:noProof/>
                                </w:rPr>
                                <w:t>17</w:t>
                              </w:r>
                            </w:fldSimple>
                            <w:r>
                              <w:t xml:space="preserve"> </w:t>
                            </w:r>
                            <w:r w:rsidRPr="00D050FF">
                              <w:rPr>
                                <w:sz w:val="28"/>
                                <w:szCs w:val="28"/>
                              </w:rPr>
                              <w:t>Giao diện trang đăng  ký</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62F6A4" id="Text Box 38" o:spid="_x0000_s1028" type="#_x0000_t202" style="position:absolute;left:0;text-align:left;margin-left:141.15pt;margin-top:.3pt;width:200.9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" stroked="f">
                <v:textbox style="mso-fit-shape-to-text:t" inset="0,0,0,0">
                  <w:txbxContent>
                    <w:p w14:paraId="67AD97EB" w14:textId="77777777" w:rsidR="0037600D" w:rsidRPr="00272872" w:rsidRDefault="0037600D" w:rsidP="00990EAE">
                      <w:pPr>
                        <w:pStyle w:val="Caption"/>
                        <w:jc w:val="both"/>
                        <w:rPr>
                          <w:rFonts w:eastAsia="Calibri"/>
                          <w:b/>
                          <w:i/>
                          <w:noProof/>
                          <w:sz w:val="28"/>
                          <w:szCs w:val="28"/>
                        </w:rPr>
                      </w:pPr>
                      <w:bookmarkStart w:id="251" w:name="_Toc90558678"/>
                      <w:r>
                        <w:t xml:space="preserve">Hình </w:t>
                      </w:r>
                      <w:fldSimple w:instr=" SEQ Hình \* ARABIC ">
                        <w:r>
                          <w:rPr>
                            <w:noProof/>
                          </w:rPr>
                          <w:t>17</w:t>
                        </w:r>
                      </w:fldSimple>
                      <w:r>
                        <w:t xml:space="preserve"> </w:t>
                      </w:r>
                      <w:r w:rsidRPr="00D050FF">
                        <w:rPr>
                          <w:sz w:val="28"/>
                          <w:szCs w:val="28"/>
                        </w:rPr>
                        <w:t>Giao diện trang đăng  ký</w:t>
                      </w:r>
                      <w:bookmarkEnd w:id="251"/>
                    </w:p>
                  </w:txbxContent>
                </v:textbox>
                <w10:wrap type="square"/>
              </v:shape>
            </w:pict>
          </mc:Fallback>
        </mc:AlternateContent>
      </w:r>
    </w:p>
    <w:p w14:paraId="3EFD7C71" w14:textId="77777777" w:rsidR="003863CD" w:rsidRPr="00D050FF" w:rsidRDefault="003863CD" w:rsidP="00990EAE">
      <w:pPr>
        <w:ind w:firstLine="0"/>
        <w:rPr>
          <w:sz w:val="28"/>
          <w:szCs w:val="28"/>
        </w:rPr>
      </w:pPr>
    </w:p>
    <w:p w14:paraId="1D9BBFB0" w14:textId="77777777" w:rsidR="008F2BC4" w:rsidRPr="00D050FF" w:rsidRDefault="008F2BC4" w:rsidP="008F2BC4">
      <w:pPr>
        <w:pStyle w:val="Heading3"/>
        <w:rPr>
          <w:rFonts w:ascii="Times New Roman" w:hAnsi="Times New Roman"/>
          <w:color w:val="auto"/>
          <w:sz w:val="28"/>
          <w:szCs w:val="28"/>
        </w:rPr>
      </w:pPr>
      <w:bookmarkStart w:id="252" w:name="_Toc77673629"/>
      <w:bookmarkStart w:id="253" w:name="_Toc31236"/>
      <w:bookmarkStart w:id="254" w:name="_Toc9250"/>
      <w:bookmarkStart w:id="255" w:name="_Toc6076"/>
      <w:bookmarkStart w:id="256" w:name="_Toc28522099"/>
      <w:bookmarkStart w:id="257" w:name="_Toc13151"/>
      <w:bookmarkStart w:id="258" w:name="_Toc77674899"/>
      <w:bookmarkStart w:id="259" w:name="_Toc77673712"/>
      <w:bookmarkStart w:id="260" w:name="_Toc22859"/>
      <w:bookmarkStart w:id="261" w:name="_Toc17886"/>
      <w:bookmarkStart w:id="262" w:name="_Toc102563311"/>
      <w:r w:rsidRPr="00D050FF">
        <w:rPr>
          <w:rFonts w:ascii="Times New Roman" w:hAnsi="Times New Roman"/>
          <w:color w:val="auto"/>
          <w:sz w:val="28"/>
          <w:szCs w:val="28"/>
        </w:rPr>
        <w:t>1.3 Đặt tả giao diện trang đăng nhập</w:t>
      </w:r>
      <w:bookmarkEnd w:id="252"/>
      <w:bookmarkEnd w:id="253"/>
      <w:bookmarkEnd w:id="254"/>
      <w:bookmarkEnd w:id="255"/>
      <w:bookmarkEnd w:id="256"/>
      <w:bookmarkEnd w:id="257"/>
      <w:bookmarkEnd w:id="258"/>
      <w:bookmarkEnd w:id="259"/>
      <w:bookmarkEnd w:id="260"/>
      <w:bookmarkEnd w:id="261"/>
      <w:bookmarkEnd w:id="262"/>
    </w:p>
    <w:p w14:paraId="7B158519" w14:textId="77777777" w:rsidR="008F2BC4" w:rsidRPr="00D050FF" w:rsidRDefault="008F2BC4" w:rsidP="00F10F4D">
      <w:pPr>
        <w:pStyle w:val="ListParagraph"/>
        <w:widowControl w:val="0"/>
        <w:numPr>
          <w:ilvl w:val="0"/>
          <w:numId w:val="41"/>
        </w:numPr>
        <w:spacing w:line="360" w:lineRule="auto"/>
        <w:rPr>
          <w:b/>
          <w:szCs w:val="28"/>
        </w:rPr>
      </w:pPr>
      <w:r w:rsidRPr="00D050FF">
        <w:rPr>
          <w:szCs w:val="28"/>
        </w:rPr>
        <w:t>Giao diện đăng nhập</w:t>
      </w:r>
    </w:p>
    <w:p w14:paraId="039FF8D6"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Tên biểu mẫu: Đăng nhập hệ thống trang đăng nhập</w:t>
      </w:r>
    </w:p>
    <w:p w14:paraId="2B19DAD2"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Người sử dụng: Sau khi người dùng đăng ký xong tài khoản thì cần phải đăng nhập vào hệ thống, sau khi trở thành thành viên của web thì người sẽ nhận được rất nhiều ưu đãi. .</w:t>
      </w:r>
    </w:p>
    <w:p w14:paraId="19EC8328"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Nhiệm vụ: Giúp người dùng đăng nhập vào tài khoản của mình để quản lý sản phẩm.</w:t>
      </w:r>
    </w:p>
    <w:p w14:paraId="21705958"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Hệ thống: ASP.NET MVC,Bootstrap, JQuery, Ajax, Javascript</w:t>
      </w:r>
    </w:p>
    <w:p w14:paraId="6E204734" w14:textId="6E48FB90" w:rsidR="003863CD" w:rsidRDefault="00990EAE" w:rsidP="003863CD">
      <w:pPr>
        <w:pStyle w:val="3"/>
        <w:keepNext/>
        <w:numPr>
          <w:ilvl w:val="2"/>
          <w:numId w:val="0"/>
        </w:numPr>
        <w:ind w:left="720"/>
      </w:pPr>
      <w:r>
        <w:rPr>
          <w:noProof/>
        </w:rPr>
        <w:lastRenderedPageBreak/>
        <w:drawing>
          <wp:inline distT="0" distB="0" distL="0" distR="0" wp14:anchorId="00E7AA91" wp14:editId="52F3F31E">
            <wp:extent cx="5349240" cy="25374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7" cstate="print">
                      <a:extLst>
                        <a:ext uri="{28A0092B-C50C-407E-A947-70E740481C1C}">
                          <a14:useLocalDpi xmlns:a14="http://schemas.microsoft.com/office/drawing/2010/main" val="0"/>
                        </a:ext>
                      </a:extLst>
                    </a:blip>
                    <a:srcRect t="12115" r="7020" b="5554"/>
                    <a:stretch/>
                  </pic:blipFill>
                  <pic:spPr bwMode="auto">
                    <a:xfrm>
                      <a:off x="0" y="0"/>
                      <a:ext cx="5349240" cy="2537460"/>
                    </a:xfrm>
                    <a:prstGeom prst="rect">
                      <a:avLst/>
                    </a:prstGeom>
                    <a:ln>
                      <a:noFill/>
                    </a:ln>
                    <a:extLst>
                      <a:ext uri="{53640926-AAD7-44D8-BBD7-CCE9431645EC}">
                        <a14:shadowObscured xmlns:a14="http://schemas.microsoft.com/office/drawing/2010/main"/>
                      </a:ext>
                    </a:extLst>
                  </pic:spPr>
                </pic:pic>
              </a:graphicData>
            </a:graphic>
          </wp:inline>
        </w:drawing>
      </w:r>
    </w:p>
    <w:p w14:paraId="7EA46759" w14:textId="525A6A1A" w:rsidR="008F2BC4" w:rsidRPr="00D050FF" w:rsidRDefault="003863CD" w:rsidP="00990EAE">
      <w:pPr>
        <w:pStyle w:val="Caption"/>
        <w:rPr>
          <w:sz w:val="28"/>
          <w:szCs w:val="28"/>
        </w:rPr>
      </w:pPr>
      <w:bookmarkStart w:id="263" w:name="_Toc90558679"/>
      <w:r>
        <w:t xml:space="preserve">Hình </w:t>
      </w:r>
      <w:fldSimple w:instr=" SEQ Hình \* ARABIC ">
        <w:r>
          <w:rPr>
            <w:noProof/>
          </w:rPr>
          <w:t>18</w:t>
        </w:r>
      </w:fldSimple>
      <w:r>
        <w:t xml:space="preserve"> </w:t>
      </w:r>
      <w:r w:rsidRPr="00D050FF">
        <w:rPr>
          <w:sz w:val="28"/>
          <w:szCs w:val="28"/>
        </w:rPr>
        <w:t>Giao diện trang đăng nhập</w:t>
      </w:r>
      <w:bookmarkStart w:id="264" w:name="_Toc28522100"/>
      <w:bookmarkStart w:id="265" w:name="_Toc31872"/>
      <w:bookmarkStart w:id="266" w:name="_Toc77673630"/>
      <w:bookmarkStart w:id="267" w:name="_Toc8952"/>
      <w:bookmarkStart w:id="268" w:name="_Toc29459"/>
      <w:bookmarkStart w:id="269" w:name="_Toc77674900"/>
      <w:bookmarkStart w:id="270" w:name="_Toc77673713"/>
      <w:bookmarkEnd w:id="263"/>
    </w:p>
    <w:p w14:paraId="041DBB52" w14:textId="77777777" w:rsidR="008F2BC4" w:rsidRPr="00D050FF" w:rsidRDefault="008F2BC4" w:rsidP="008F2BC4">
      <w:pPr>
        <w:pStyle w:val="Heading3"/>
        <w:rPr>
          <w:rFonts w:ascii="Times New Roman" w:hAnsi="Times New Roman"/>
          <w:color w:val="auto"/>
          <w:sz w:val="28"/>
          <w:szCs w:val="28"/>
        </w:rPr>
      </w:pPr>
      <w:bookmarkStart w:id="271" w:name="_Toc7618"/>
      <w:bookmarkStart w:id="272" w:name="_Toc8318"/>
      <w:bookmarkStart w:id="273" w:name="_Toc17652"/>
      <w:bookmarkStart w:id="274" w:name="_Toc102563312"/>
      <w:r w:rsidRPr="00D050FF">
        <w:rPr>
          <w:rFonts w:ascii="Times New Roman" w:hAnsi="Times New Roman"/>
          <w:color w:val="auto"/>
          <w:sz w:val="28"/>
          <w:szCs w:val="28"/>
        </w:rPr>
        <w:t xml:space="preserve">1.4 Đặt tả giao diện </w:t>
      </w:r>
      <w:bookmarkEnd w:id="264"/>
      <w:r w:rsidRPr="00D050FF">
        <w:rPr>
          <w:rFonts w:ascii="Times New Roman" w:hAnsi="Times New Roman"/>
          <w:color w:val="auto"/>
          <w:sz w:val="28"/>
          <w:szCs w:val="28"/>
        </w:rPr>
        <w:t>chi tiết sản phẩm</w:t>
      </w:r>
      <w:bookmarkEnd w:id="265"/>
      <w:bookmarkEnd w:id="266"/>
      <w:bookmarkEnd w:id="267"/>
      <w:bookmarkEnd w:id="268"/>
      <w:bookmarkEnd w:id="269"/>
      <w:bookmarkEnd w:id="270"/>
      <w:bookmarkEnd w:id="271"/>
      <w:bookmarkEnd w:id="272"/>
      <w:bookmarkEnd w:id="273"/>
      <w:bookmarkEnd w:id="274"/>
    </w:p>
    <w:p w14:paraId="03A7E12E" w14:textId="77777777" w:rsidR="008F2BC4" w:rsidRPr="00D050FF" w:rsidRDefault="008F2BC4" w:rsidP="00F10F4D">
      <w:pPr>
        <w:pStyle w:val="ListParagraph"/>
        <w:widowControl w:val="0"/>
        <w:numPr>
          <w:ilvl w:val="0"/>
          <w:numId w:val="41"/>
        </w:numPr>
        <w:spacing w:line="360" w:lineRule="auto"/>
        <w:rPr>
          <w:b/>
          <w:szCs w:val="28"/>
        </w:rPr>
      </w:pPr>
      <w:r w:rsidRPr="00D050FF">
        <w:rPr>
          <w:szCs w:val="28"/>
        </w:rPr>
        <w:t>Giao diện chi tiết sản phẩm</w:t>
      </w:r>
    </w:p>
    <w:p w14:paraId="5A765184"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Tên biểu mẫu: Đăng nhập hệ thống quản lý chi tiết sản phẩm</w:t>
      </w:r>
    </w:p>
    <w:p w14:paraId="08220A73"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Người sử dụng: Sau khi người dùng nhấn chọn một sản phẩm bất kỳ thì trang sẽ hiện ra thông tin chi tiết của sản phẩm. Nếu khách hàng ưng ý sản phẩm thì có thể thêm sản phẩm đó vào giỏ hàng. .</w:t>
      </w:r>
    </w:p>
    <w:p w14:paraId="1CF79AEC"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Nhiệm vụ: Bước này khá là quan trọng để khách hàng có thể ưng ý mua sản phẩm. Ở chi tiết sản phẩm thì người dùng sẽ biết đầy đủ các thông tin cần thiết nhất như số năm bảo hành, lượt đánh giá…</w:t>
      </w:r>
    </w:p>
    <w:p w14:paraId="61FF0B9A"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Hệ thống: ASP.NET MVC,Bootstrap, JQuery, Ajax, Javascript</w:t>
      </w:r>
    </w:p>
    <w:p w14:paraId="106CF1CF" w14:textId="79B64154" w:rsidR="003863CD" w:rsidRDefault="00990EAE" w:rsidP="003863CD">
      <w:pPr>
        <w:pStyle w:val="3"/>
        <w:keepNext/>
        <w:numPr>
          <w:ilvl w:val="2"/>
          <w:numId w:val="0"/>
        </w:numPr>
        <w:ind w:left="720"/>
      </w:pPr>
      <w:r>
        <w:rPr>
          <w:noProof/>
        </w:rPr>
        <w:drawing>
          <wp:inline distT="0" distB="0" distL="0" distR="0" wp14:anchorId="5FF51D50" wp14:editId="3C0A6A92">
            <wp:extent cx="5387340" cy="25603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8" cstate="print">
                      <a:extLst>
                        <a:ext uri="{28A0092B-C50C-407E-A947-70E740481C1C}">
                          <a14:useLocalDpi xmlns:a14="http://schemas.microsoft.com/office/drawing/2010/main" val="0"/>
                        </a:ext>
                      </a:extLst>
                    </a:blip>
                    <a:srcRect t="11605" r="6481" b="5432"/>
                    <a:stretch/>
                  </pic:blipFill>
                  <pic:spPr bwMode="auto">
                    <a:xfrm>
                      <a:off x="0" y="0"/>
                      <a:ext cx="5387340" cy="2560320"/>
                    </a:xfrm>
                    <a:prstGeom prst="rect">
                      <a:avLst/>
                    </a:prstGeom>
                    <a:ln>
                      <a:noFill/>
                    </a:ln>
                    <a:extLst>
                      <a:ext uri="{53640926-AAD7-44D8-BBD7-CCE9431645EC}">
                        <a14:shadowObscured xmlns:a14="http://schemas.microsoft.com/office/drawing/2010/main"/>
                      </a:ext>
                    </a:extLst>
                  </pic:spPr>
                </pic:pic>
              </a:graphicData>
            </a:graphic>
          </wp:inline>
        </w:drawing>
      </w:r>
    </w:p>
    <w:p w14:paraId="3E854407" w14:textId="77777777" w:rsidR="008F2BC4" w:rsidRPr="00D050FF" w:rsidRDefault="003863CD" w:rsidP="003863CD">
      <w:pPr>
        <w:pStyle w:val="Caption"/>
        <w:rPr>
          <w:sz w:val="28"/>
          <w:szCs w:val="28"/>
        </w:rPr>
      </w:pPr>
      <w:bookmarkStart w:id="275" w:name="_Toc90558680"/>
      <w:r>
        <w:t xml:space="preserve">Hình </w:t>
      </w:r>
      <w:fldSimple w:instr=" SEQ Hình \* ARABIC ">
        <w:r>
          <w:rPr>
            <w:noProof/>
          </w:rPr>
          <w:t>19</w:t>
        </w:r>
      </w:fldSimple>
      <w:r>
        <w:t xml:space="preserve"> </w:t>
      </w:r>
      <w:r w:rsidRPr="00D050FF">
        <w:rPr>
          <w:sz w:val="28"/>
          <w:szCs w:val="28"/>
        </w:rPr>
        <w:t>Giao diện chi tiết sản phẩm</w:t>
      </w:r>
      <w:bookmarkEnd w:id="275"/>
    </w:p>
    <w:p w14:paraId="198F925E" w14:textId="77777777" w:rsidR="008F2BC4" w:rsidRPr="00D050FF" w:rsidRDefault="008F2BC4" w:rsidP="008F2BC4">
      <w:pPr>
        <w:pStyle w:val="Heading3"/>
        <w:rPr>
          <w:rFonts w:ascii="Times New Roman" w:hAnsi="Times New Roman"/>
          <w:color w:val="auto"/>
          <w:sz w:val="28"/>
          <w:szCs w:val="28"/>
        </w:rPr>
      </w:pPr>
      <w:bookmarkStart w:id="276" w:name="_Toc25103"/>
      <w:bookmarkStart w:id="277" w:name="_Toc11975"/>
      <w:bookmarkStart w:id="278" w:name="_Toc24666"/>
      <w:bookmarkStart w:id="279" w:name="_Toc102563313"/>
      <w:r w:rsidRPr="00D050FF">
        <w:rPr>
          <w:rFonts w:ascii="Times New Roman" w:hAnsi="Times New Roman"/>
          <w:color w:val="auto"/>
          <w:sz w:val="28"/>
          <w:szCs w:val="28"/>
        </w:rPr>
        <w:lastRenderedPageBreak/>
        <w:t>1.5 Đặt tả giao diện giỏ hàng</w:t>
      </w:r>
      <w:bookmarkEnd w:id="276"/>
      <w:bookmarkEnd w:id="277"/>
      <w:bookmarkEnd w:id="278"/>
      <w:bookmarkEnd w:id="279"/>
    </w:p>
    <w:p w14:paraId="33EEE11D" w14:textId="77777777" w:rsidR="008F2BC4" w:rsidRPr="00D050FF" w:rsidRDefault="008F2BC4" w:rsidP="00F10F4D">
      <w:pPr>
        <w:pStyle w:val="ListParagraph"/>
        <w:widowControl w:val="0"/>
        <w:numPr>
          <w:ilvl w:val="0"/>
          <w:numId w:val="41"/>
        </w:numPr>
        <w:spacing w:line="360" w:lineRule="auto"/>
        <w:rPr>
          <w:b/>
          <w:szCs w:val="28"/>
        </w:rPr>
      </w:pPr>
      <w:r w:rsidRPr="00D050FF">
        <w:rPr>
          <w:szCs w:val="28"/>
        </w:rPr>
        <w:t>Giao diện giỏ hàng</w:t>
      </w:r>
    </w:p>
    <w:p w14:paraId="6E3EDB84"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Tên biểu mẫu: Đăng nhập hệ thống quản lý giỏ hàng</w:t>
      </w:r>
    </w:p>
    <w:p w14:paraId="7C7849D1"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 xml:space="preserve">Người sử dụng: </w:t>
      </w:r>
    </w:p>
    <w:p w14:paraId="2DB4C24D"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Sau khi lựa chọn được sản phẩm yêu thích thì người dùng chỉ cần nhấn vào thanh toán để mua sản phẩm.</w:t>
      </w:r>
    </w:p>
    <w:p w14:paraId="0A8EC2B1"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Nhiệm vụ: Giúp người dùng thanh toán sản phẩm.</w:t>
      </w:r>
    </w:p>
    <w:p w14:paraId="21CFB50D"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Hệ thống: ASP.NET MVC,Bootstrap, JQuery, Ajax, Javascript</w:t>
      </w:r>
    </w:p>
    <w:p w14:paraId="386188C4" w14:textId="77777777" w:rsidR="008F2BC4" w:rsidRPr="00D050FF" w:rsidRDefault="008F2BC4" w:rsidP="008F2BC4">
      <w:pPr>
        <w:pStyle w:val="3"/>
        <w:numPr>
          <w:ilvl w:val="2"/>
          <w:numId w:val="0"/>
        </w:numPr>
        <w:rPr>
          <w:sz w:val="28"/>
          <w:szCs w:val="28"/>
        </w:rPr>
      </w:pPr>
    </w:p>
    <w:p w14:paraId="10C8A744" w14:textId="29E400A7" w:rsidR="008F2BC4" w:rsidRPr="00D050FF" w:rsidRDefault="00990EAE" w:rsidP="008F2BC4">
      <w:pPr>
        <w:pStyle w:val="3"/>
        <w:numPr>
          <w:ilvl w:val="2"/>
          <w:numId w:val="0"/>
        </w:numPr>
        <w:rPr>
          <w:sz w:val="28"/>
          <w:szCs w:val="28"/>
        </w:rPr>
      </w:pPr>
      <w:r>
        <w:rPr>
          <w:noProof/>
        </w:rPr>
        <w:drawing>
          <wp:inline distT="0" distB="0" distL="0" distR="0" wp14:anchorId="2AF9C3D0" wp14:editId="70EE2C30">
            <wp:extent cx="5760720" cy="2518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9" cstate="print">
                      <a:extLst>
                        <a:ext uri="{28A0092B-C50C-407E-A947-70E740481C1C}">
                          <a14:useLocalDpi xmlns:a14="http://schemas.microsoft.com/office/drawing/2010/main" val="0"/>
                        </a:ext>
                      </a:extLst>
                    </a:blip>
                    <a:srcRect l="9656" t="12593" r="15609" b="26420"/>
                    <a:stretch/>
                  </pic:blipFill>
                  <pic:spPr bwMode="auto">
                    <a:xfrm>
                      <a:off x="0" y="0"/>
                      <a:ext cx="5760720" cy="2518525"/>
                    </a:xfrm>
                    <a:prstGeom prst="rect">
                      <a:avLst/>
                    </a:prstGeom>
                    <a:ln>
                      <a:noFill/>
                    </a:ln>
                    <a:extLst>
                      <a:ext uri="{53640926-AAD7-44D8-BBD7-CCE9431645EC}">
                        <a14:shadowObscured xmlns:a14="http://schemas.microsoft.com/office/drawing/2010/main"/>
                      </a:ext>
                    </a:extLst>
                  </pic:spPr>
                </pic:pic>
              </a:graphicData>
            </a:graphic>
          </wp:inline>
        </w:drawing>
      </w:r>
    </w:p>
    <w:p w14:paraId="7CC589EE" w14:textId="125F3A29" w:rsidR="003863CD" w:rsidRDefault="003863CD" w:rsidP="003863CD">
      <w:pPr>
        <w:pStyle w:val="3"/>
        <w:keepNext/>
        <w:numPr>
          <w:ilvl w:val="2"/>
          <w:numId w:val="0"/>
        </w:numPr>
      </w:pPr>
    </w:p>
    <w:p w14:paraId="76FED16B" w14:textId="62397C17" w:rsidR="008F2BC4" w:rsidRPr="00D050FF" w:rsidRDefault="003863CD" w:rsidP="00990EAE">
      <w:pPr>
        <w:pStyle w:val="Caption"/>
        <w:rPr>
          <w:sz w:val="28"/>
          <w:szCs w:val="28"/>
        </w:rPr>
      </w:pPr>
      <w:bookmarkStart w:id="280" w:name="_Toc90558681"/>
      <w:r>
        <w:t xml:space="preserve">Hình </w:t>
      </w:r>
      <w:fldSimple w:instr=" SEQ Hình \* ARABIC ">
        <w:r>
          <w:rPr>
            <w:noProof/>
          </w:rPr>
          <w:t>20</w:t>
        </w:r>
      </w:fldSimple>
      <w:r>
        <w:t xml:space="preserve"> </w:t>
      </w:r>
      <w:r w:rsidRPr="00D050FF">
        <w:rPr>
          <w:sz w:val="28"/>
          <w:szCs w:val="28"/>
        </w:rPr>
        <w:t>Giao diện giỏ hàng</w:t>
      </w:r>
      <w:bookmarkEnd w:id="280"/>
    </w:p>
    <w:p w14:paraId="28B4FF24" w14:textId="5394B05D" w:rsidR="008F2BC4" w:rsidRPr="00D050FF" w:rsidRDefault="008F2BC4" w:rsidP="008F2BC4">
      <w:pPr>
        <w:pStyle w:val="Heading3"/>
        <w:rPr>
          <w:rFonts w:ascii="Times New Roman" w:hAnsi="Times New Roman"/>
          <w:color w:val="auto"/>
          <w:sz w:val="28"/>
          <w:szCs w:val="28"/>
        </w:rPr>
      </w:pPr>
      <w:bookmarkStart w:id="281" w:name="_Toc4915"/>
      <w:bookmarkStart w:id="282" w:name="_Toc29167"/>
      <w:bookmarkStart w:id="283" w:name="_Toc21095"/>
      <w:bookmarkStart w:id="284" w:name="_Toc102563314"/>
      <w:r w:rsidRPr="00D050FF">
        <w:rPr>
          <w:rFonts w:ascii="Times New Roman" w:hAnsi="Times New Roman"/>
          <w:color w:val="auto"/>
          <w:sz w:val="28"/>
          <w:szCs w:val="28"/>
        </w:rPr>
        <w:t xml:space="preserve">1.6 Đặt tả giao diện </w:t>
      </w:r>
      <w:bookmarkEnd w:id="281"/>
      <w:bookmarkEnd w:id="282"/>
      <w:bookmarkEnd w:id="283"/>
      <w:r w:rsidR="00990EAE">
        <w:rPr>
          <w:rFonts w:ascii="Times New Roman" w:hAnsi="Times New Roman"/>
          <w:color w:val="auto"/>
          <w:sz w:val="28"/>
          <w:szCs w:val="28"/>
        </w:rPr>
        <w:t>sản phẩm khuyến mãi</w:t>
      </w:r>
      <w:bookmarkEnd w:id="284"/>
    </w:p>
    <w:p w14:paraId="42ACD8ED" w14:textId="77777777" w:rsidR="008F2BC4" w:rsidRPr="00D050FF" w:rsidRDefault="008F2BC4" w:rsidP="00F10F4D">
      <w:pPr>
        <w:pStyle w:val="ListParagraph"/>
        <w:widowControl w:val="0"/>
        <w:numPr>
          <w:ilvl w:val="0"/>
          <w:numId w:val="41"/>
        </w:numPr>
        <w:spacing w:line="360" w:lineRule="auto"/>
        <w:rPr>
          <w:b/>
          <w:szCs w:val="28"/>
        </w:rPr>
      </w:pPr>
      <w:r w:rsidRPr="00D050FF">
        <w:rPr>
          <w:szCs w:val="28"/>
        </w:rPr>
        <w:t>Giao diện danh mục sản phẩm</w:t>
      </w:r>
    </w:p>
    <w:p w14:paraId="7C0AD58F"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Tên biểu mẫu: Đăng nhập hệ thống quản lý danh mục sản phẩm</w:t>
      </w:r>
    </w:p>
    <w:p w14:paraId="46AFCA82"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Người sử dụng: Người dùng có thể trực tiếp lựa chọn tên sản phẩm yêu thích mà không cần phải đi lòng vòng tìm kiếm sản phẩm.</w:t>
      </w:r>
    </w:p>
    <w:p w14:paraId="60F8A4EE" w14:textId="5536C27D" w:rsidR="008F2BC4" w:rsidRPr="00D050FF" w:rsidRDefault="008F2BC4" w:rsidP="00F10F4D">
      <w:pPr>
        <w:pStyle w:val="ListParagraph"/>
        <w:widowControl w:val="0"/>
        <w:numPr>
          <w:ilvl w:val="0"/>
          <w:numId w:val="42"/>
        </w:numPr>
        <w:spacing w:line="360" w:lineRule="auto"/>
        <w:rPr>
          <w:b/>
          <w:szCs w:val="28"/>
        </w:rPr>
      </w:pPr>
      <w:r w:rsidRPr="00D050FF">
        <w:rPr>
          <w:szCs w:val="28"/>
        </w:rPr>
        <w:t>Nhiệm vụ: Lựa chọn thương hiệu sản phẩm</w:t>
      </w:r>
      <w:r w:rsidR="00990EAE">
        <w:rPr>
          <w:szCs w:val="28"/>
        </w:rPr>
        <w:t>.</w:t>
      </w:r>
    </w:p>
    <w:p w14:paraId="3DDC3825"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Hệ thống: ASP.NET MVC,Bootstrap, JQuery, Ajax, Javascript</w:t>
      </w:r>
    </w:p>
    <w:p w14:paraId="4462BCAE" w14:textId="2836CC4A" w:rsidR="003863CD" w:rsidRDefault="00990EAE" w:rsidP="003863CD">
      <w:pPr>
        <w:pStyle w:val="3"/>
        <w:keepNext/>
        <w:numPr>
          <w:ilvl w:val="2"/>
          <w:numId w:val="0"/>
        </w:numPr>
        <w:ind w:left="1008"/>
      </w:pPr>
      <w:r>
        <w:rPr>
          <w:noProof/>
        </w:rPr>
        <w:lastRenderedPageBreak/>
        <w:drawing>
          <wp:inline distT="0" distB="0" distL="0" distR="0" wp14:anchorId="59480B39" wp14:editId="6EE209E4">
            <wp:extent cx="5367879" cy="263652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0" cstate="print">
                      <a:extLst>
                        <a:ext uri="{28A0092B-C50C-407E-A947-70E740481C1C}">
                          <a14:useLocalDpi xmlns:a14="http://schemas.microsoft.com/office/drawing/2010/main" val="0"/>
                        </a:ext>
                      </a:extLst>
                    </a:blip>
                    <a:srcRect l="8995" t="14815" r="16137" b="16543"/>
                    <a:stretch/>
                  </pic:blipFill>
                  <pic:spPr bwMode="auto">
                    <a:xfrm>
                      <a:off x="0" y="0"/>
                      <a:ext cx="5373277" cy="2639171"/>
                    </a:xfrm>
                    <a:prstGeom prst="rect">
                      <a:avLst/>
                    </a:prstGeom>
                    <a:ln>
                      <a:noFill/>
                    </a:ln>
                    <a:extLst>
                      <a:ext uri="{53640926-AAD7-44D8-BBD7-CCE9431645EC}">
                        <a14:shadowObscured xmlns:a14="http://schemas.microsoft.com/office/drawing/2010/main"/>
                      </a:ext>
                    </a:extLst>
                  </pic:spPr>
                </pic:pic>
              </a:graphicData>
            </a:graphic>
          </wp:inline>
        </w:drawing>
      </w:r>
    </w:p>
    <w:p w14:paraId="5B83F968" w14:textId="6E0805E6" w:rsidR="008F2BC4" w:rsidRPr="00D050FF" w:rsidRDefault="003863CD" w:rsidP="00990EAE">
      <w:pPr>
        <w:pStyle w:val="Caption"/>
        <w:rPr>
          <w:sz w:val="28"/>
          <w:szCs w:val="28"/>
        </w:rPr>
      </w:pPr>
      <w:bookmarkStart w:id="285" w:name="_Toc90558682"/>
      <w:r>
        <w:t xml:space="preserve">Hình </w:t>
      </w:r>
      <w:fldSimple w:instr=" SEQ Hình \* ARABIC ">
        <w:r>
          <w:rPr>
            <w:noProof/>
          </w:rPr>
          <w:t>21</w:t>
        </w:r>
      </w:fldSimple>
      <w:r>
        <w:t xml:space="preserve"> </w:t>
      </w:r>
      <w:r w:rsidRPr="00D050FF">
        <w:rPr>
          <w:sz w:val="28"/>
          <w:szCs w:val="28"/>
        </w:rPr>
        <w:t xml:space="preserve">Giao diện </w:t>
      </w:r>
      <w:bookmarkEnd w:id="285"/>
      <w:r w:rsidR="00990EAE">
        <w:rPr>
          <w:sz w:val="28"/>
          <w:szCs w:val="28"/>
        </w:rPr>
        <w:t>sản phẩm khuyến mãi</w:t>
      </w:r>
    </w:p>
    <w:p w14:paraId="53AC3265" w14:textId="77777777" w:rsidR="003863CD" w:rsidRPr="003863CD" w:rsidRDefault="003863CD" w:rsidP="003863CD">
      <w:pPr>
        <w:rPr>
          <w:lang w:eastAsia="zh-CN"/>
        </w:rPr>
      </w:pPr>
    </w:p>
    <w:p w14:paraId="101633DF" w14:textId="53DA0C6E" w:rsidR="00C95A7E" w:rsidRDefault="00C95A7E" w:rsidP="00C95A7E">
      <w:pPr>
        <w:pStyle w:val="Heading3"/>
        <w:rPr>
          <w:rFonts w:ascii="Times New Roman" w:hAnsi="Times New Roman"/>
          <w:color w:val="auto"/>
          <w:sz w:val="28"/>
          <w:szCs w:val="28"/>
        </w:rPr>
      </w:pPr>
      <w:bookmarkStart w:id="286" w:name="_Toc90559144"/>
      <w:bookmarkStart w:id="287" w:name="_Toc102563315"/>
      <w:r w:rsidRPr="00C95A7E">
        <w:rPr>
          <w:rFonts w:ascii="Times New Roman" w:hAnsi="Times New Roman"/>
          <w:color w:val="auto"/>
          <w:sz w:val="28"/>
          <w:szCs w:val="28"/>
        </w:rPr>
        <w:t>1.</w:t>
      </w:r>
      <w:r w:rsidR="001D6DAF">
        <w:rPr>
          <w:rFonts w:ascii="Times New Roman" w:hAnsi="Times New Roman"/>
          <w:color w:val="auto"/>
          <w:sz w:val="28"/>
          <w:szCs w:val="28"/>
        </w:rPr>
        <w:t>7</w:t>
      </w:r>
      <w:r w:rsidRPr="00C95A7E">
        <w:rPr>
          <w:rFonts w:ascii="Times New Roman" w:hAnsi="Times New Roman"/>
          <w:color w:val="auto"/>
          <w:sz w:val="28"/>
          <w:szCs w:val="28"/>
        </w:rPr>
        <w:t xml:space="preserve"> Đặt tả giao diện </w:t>
      </w:r>
      <w:r>
        <w:rPr>
          <w:rFonts w:ascii="Times New Roman" w:hAnsi="Times New Roman"/>
          <w:color w:val="auto"/>
          <w:sz w:val="28"/>
          <w:szCs w:val="28"/>
        </w:rPr>
        <w:t>g</w:t>
      </w:r>
      <w:r w:rsidRPr="00C95A7E">
        <w:rPr>
          <w:rFonts w:ascii="Times New Roman" w:hAnsi="Times New Roman"/>
          <w:color w:val="auto"/>
          <w:sz w:val="28"/>
          <w:szCs w:val="28"/>
        </w:rPr>
        <w:t xml:space="preserve">iới </w:t>
      </w:r>
      <w:r>
        <w:rPr>
          <w:rFonts w:ascii="Times New Roman" w:hAnsi="Times New Roman"/>
          <w:color w:val="auto"/>
          <w:sz w:val="28"/>
          <w:szCs w:val="28"/>
        </w:rPr>
        <w:t>t</w:t>
      </w:r>
      <w:r w:rsidRPr="00C95A7E">
        <w:rPr>
          <w:rFonts w:ascii="Times New Roman" w:hAnsi="Times New Roman"/>
          <w:color w:val="auto"/>
          <w:sz w:val="28"/>
          <w:szCs w:val="28"/>
        </w:rPr>
        <w:t>hiệu</w:t>
      </w:r>
      <w:bookmarkEnd w:id="286"/>
      <w:bookmarkEnd w:id="287"/>
    </w:p>
    <w:p w14:paraId="3ED0AA0F" w14:textId="77777777" w:rsidR="009B5899" w:rsidRPr="00D050FF" w:rsidRDefault="009B5899" w:rsidP="00F10F4D">
      <w:pPr>
        <w:pStyle w:val="ListParagraph"/>
        <w:widowControl w:val="0"/>
        <w:numPr>
          <w:ilvl w:val="0"/>
          <w:numId w:val="41"/>
        </w:numPr>
        <w:spacing w:line="360" w:lineRule="auto"/>
        <w:rPr>
          <w:b/>
          <w:szCs w:val="28"/>
        </w:rPr>
      </w:pPr>
      <w:r w:rsidRPr="00D050FF">
        <w:rPr>
          <w:szCs w:val="28"/>
        </w:rPr>
        <w:t xml:space="preserve">Giao diện </w:t>
      </w:r>
      <w:r>
        <w:rPr>
          <w:szCs w:val="28"/>
        </w:rPr>
        <w:t>giới thiệu</w:t>
      </w:r>
    </w:p>
    <w:p w14:paraId="6618D631" w14:textId="77777777" w:rsidR="009B5899" w:rsidRPr="00D050FF" w:rsidRDefault="009B5899" w:rsidP="00F10F4D">
      <w:pPr>
        <w:pStyle w:val="ListParagraph"/>
        <w:widowControl w:val="0"/>
        <w:numPr>
          <w:ilvl w:val="0"/>
          <w:numId w:val="42"/>
        </w:numPr>
        <w:spacing w:line="360" w:lineRule="auto"/>
        <w:rPr>
          <w:b/>
          <w:szCs w:val="28"/>
        </w:rPr>
      </w:pPr>
      <w:r w:rsidRPr="00D050FF">
        <w:rPr>
          <w:szCs w:val="28"/>
        </w:rPr>
        <w:t xml:space="preserve">Tên biểu mẫu: </w:t>
      </w:r>
      <w:r>
        <w:rPr>
          <w:szCs w:val="28"/>
        </w:rPr>
        <w:t>giới thiệu</w:t>
      </w:r>
    </w:p>
    <w:p w14:paraId="61DE0059" w14:textId="7B0F0021" w:rsidR="009B5899" w:rsidRPr="00D050FF" w:rsidRDefault="009B5899" w:rsidP="00F10F4D">
      <w:pPr>
        <w:pStyle w:val="ListParagraph"/>
        <w:widowControl w:val="0"/>
        <w:numPr>
          <w:ilvl w:val="0"/>
          <w:numId w:val="42"/>
        </w:numPr>
        <w:spacing w:line="360" w:lineRule="auto"/>
        <w:rPr>
          <w:b/>
          <w:szCs w:val="28"/>
        </w:rPr>
      </w:pPr>
      <w:r w:rsidRPr="00D050FF">
        <w:rPr>
          <w:szCs w:val="28"/>
        </w:rPr>
        <w:t xml:space="preserve">Người sử dụng: Người dùng có thể </w:t>
      </w:r>
      <w:r>
        <w:rPr>
          <w:szCs w:val="28"/>
        </w:rPr>
        <w:t>xem thông tin sơ khảo về</w:t>
      </w:r>
      <w:r w:rsidR="001D6DAF">
        <w:rPr>
          <w:szCs w:val="28"/>
        </w:rPr>
        <w:t xml:space="preserve"> các</w:t>
      </w:r>
      <w:r>
        <w:rPr>
          <w:szCs w:val="28"/>
        </w:rPr>
        <w:t xml:space="preserve"> </w:t>
      </w:r>
      <w:r w:rsidR="001D6DAF">
        <w:rPr>
          <w:szCs w:val="28"/>
        </w:rPr>
        <w:t>thông tin cuả cửa hàng</w:t>
      </w:r>
      <w:r w:rsidRPr="00D050FF">
        <w:rPr>
          <w:szCs w:val="28"/>
        </w:rPr>
        <w:t>.</w:t>
      </w:r>
    </w:p>
    <w:p w14:paraId="1CC03B6A" w14:textId="77777777" w:rsidR="009B5899" w:rsidRPr="00D050FF" w:rsidRDefault="009B5899" w:rsidP="00F10F4D">
      <w:pPr>
        <w:pStyle w:val="ListParagraph"/>
        <w:widowControl w:val="0"/>
        <w:numPr>
          <w:ilvl w:val="0"/>
          <w:numId w:val="42"/>
        </w:numPr>
        <w:spacing w:line="360" w:lineRule="auto"/>
        <w:rPr>
          <w:b/>
          <w:szCs w:val="28"/>
        </w:rPr>
      </w:pPr>
      <w:r w:rsidRPr="00D050FF">
        <w:rPr>
          <w:szCs w:val="28"/>
        </w:rPr>
        <w:t xml:space="preserve">Nhiệm vụ: </w:t>
      </w:r>
      <w:r>
        <w:rPr>
          <w:szCs w:val="28"/>
        </w:rPr>
        <w:t>Giới thiệu thông tin cho người dùng</w:t>
      </w:r>
      <w:r w:rsidRPr="00D050FF">
        <w:rPr>
          <w:szCs w:val="28"/>
        </w:rPr>
        <w:t>.</w:t>
      </w:r>
    </w:p>
    <w:p w14:paraId="15B40643" w14:textId="77777777" w:rsidR="009B5899" w:rsidRPr="00C95A7E" w:rsidRDefault="009B5899" w:rsidP="00F10F4D">
      <w:pPr>
        <w:pStyle w:val="3"/>
        <w:widowControl w:val="0"/>
        <w:numPr>
          <w:ilvl w:val="0"/>
          <w:numId w:val="42"/>
        </w:numPr>
        <w:rPr>
          <w:b w:val="0"/>
          <w:i w:val="0"/>
          <w:sz w:val="28"/>
          <w:szCs w:val="28"/>
        </w:rPr>
      </w:pPr>
      <w:r w:rsidRPr="00D050FF">
        <w:rPr>
          <w:b w:val="0"/>
          <w:i w:val="0"/>
          <w:sz w:val="28"/>
          <w:szCs w:val="28"/>
        </w:rPr>
        <w:t>Hệ thống: ASP.NET MVC,Bootstrap, JQuery, Ajax, Javascript</w:t>
      </w:r>
    </w:p>
    <w:p w14:paraId="3660E705" w14:textId="77777777" w:rsidR="009B5899" w:rsidRPr="009B5899" w:rsidRDefault="009B5899" w:rsidP="009B5899"/>
    <w:p w14:paraId="3E8B8AE0" w14:textId="13F250EC" w:rsidR="003863CD" w:rsidRDefault="001D6DAF" w:rsidP="003863CD">
      <w:pPr>
        <w:keepNext/>
        <w:jc w:val="center"/>
      </w:pPr>
      <w:r>
        <w:rPr>
          <w:noProof/>
        </w:rPr>
        <w:drawing>
          <wp:inline distT="0" distB="0" distL="0" distR="0" wp14:anchorId="5217373D" wp14:editId="23121FF3">
            <wp:extent cx="5349240" cy="25450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1" cstate="print">
                      <a:extLst>
                        <a:ext uri="{28A0092B-C50C-407E-A947-70E740481C1C}">
                          <a14:useLocalDpi xmlns:a14="http://schemas.microsoft.com/office/drawing/2010/main" val="0"/>
                        </a:ext>
                      </a:extLst>
                    </a:blip>
                    <a:srcRect t="12839" r="7142" b="4691"/>
                    <a:stretch/>
                  </pic:blipFill>
                  <pic:spPr bwMode="auto">
                    <a:xfrm>
                      <a:off x="0" y="0"/>
                      <a:ext cx="5349240" cy="2545080"/>
                    </a:xfrm>
                    <a:prstGeom prst="rect">
                      <a:avLst/>
                    </a:prstGeom>
                    <a:ln>
                      <a:noFill/>
                    </a:ln>
                    <a:extLst>
                      <a:ext uri="{53640926-AAD7-44D8-BBD7-CCE9431645EC}">
                        <a14:shadowObscured xmlns:a14="http://schemas.microsoft.com/office/drawing/2010/main"/>
                      </a:ext>
                    </a:extLst>
                  </pic:spPr>
                </pic:pic>
              </a:graphicData>
            </a:graphic>
          </wp:inline>
        </w:drawing>
      </w:r>
    </w:p>
    <w:p w14:paraId="0A5B87F9" w14:textId="70B6813B" w:rsidR="00C95A7E" w:rsidRDefault="003863CD" w:rsidP="003863CD">
      <w:pPr>
        <w:pStyle w:val="Caption"/>
      </w:pPr>
      <w:bookmarkStart w:id="288" w:name="_Toc90558686"/>
      <w:r>
        <w:t xml:space="preserve">Hình </w:t>
      </w:r>
      <w:r w:rsidR="000E3D4C">
        <w:t>22</w:t>
      </w:r>
      <w:r>
        <w:t xml:space="preserve"> Giao diện giới thiệu</w:t>
      </w:r>
      <w:bookmarkEnd w:id="288"/>
    </w:p>
    <w:p w14:paraId="747C11B4" w14:textId="77777777" w:rsidR="008F2BC4" w:rsidRPr="00D050FF" w:rsidRDefault="008F2BC4" w:rsidP="008F2BC4">
      <w:pPr>
        <w:pStyle w:val="Heading2"/>
        <w:rPr>
          <w:rFonts w:ascii="Times New Roman" w:hAnsi="Times New Roman"/>
          <w:color w:val="auto"/>
          <w:sz w:val="28"/>
          <w:szCs w:val="28"/>
        </w:rPr>
      </w:pPr>
      <w:bookmarkStart w:id="289" w:name="_Toc77673714"/>
      <w:bookmarkStart w:id="290" w:name="_Toc20164"/>
      <w:bookmarkStart w:id="291" w:name="_Toc21638"/>
      <w:bookmarkStart w:id="292" w:name="_Toc77674901"/>
      <w:bookmarkStart w:id="293" w:name="_Toc28522101"/>
      <w:bookmarkStart w:id="294" w:name="_Toc6755"/>
      <w:bookmarkStart w:id="295" w:name="_Toc17874"/>
      <w:bookmarkStart w:id="296" w:name="_Toc77673631"/>
      <w:bookmarkStart w:id="297" w:name="_Toc14341"/>
      <w:bookmarkStart w:id="298" w:name="_Toc19495"/>
      <w:bookmarkStart w:id="299" w:name="_Toc102563316"/>
      <w:r w:rsidRPr="00D050FF">
        <w:rPr>
          <w:rFonts w:ascii="Times New Roman" w:hAnsi="Times New Roman"/>
          <w:color w:val="auto"/>
          <w:sz w:val="28"/>
          <w:szCs w:val="28"/>
        </w:rPr>
        <w:lastRenderedPageBreak/>
        <w:t>2. Một số giao diện trang Admin</w:t>
      </w:r>
      <w:bookmarkEnd w:id="289"/>
      <w:bookmarkEnd w:id="290"/>
      <w:bookmarkEnd w:id="291"/>
      <w:bookmarkEnd w:id="292"/>
      <w:bookmarkEnd w:id="293"/>
      <w:bookmarkEnd w:id="294"/>
      <w:bookmarkEnd w:id="295"/>
      <w:bookmarkEnd w:id="296"/>
      <w:bookmarkEnd w:id="297"/>
      <w:bookmarkEnd w:id="298"/>
      <w:bookmarkEnd w:id="299"/>
    </w:p>
    <w:p w14:paraId="56C013B6" w14:textId="1B47A2AA" w:rsidR="008F2BC4" w:rsidRDefault="008F2BC4" w:rsidP="008F2BC4">
      <w:pPr>
        <w:pStyle w:val="Heading3"/>
        <w:rPr>
          <w:rFonts w:ascii="Times New Roman" w:hAnsi="Times New Roman"/>
          <w:color w:val="auto"/>
          <w:sz w:val="28"/>
          <w:szCs w:val="28"/>
        </w:rPr>
      </w:pPr>
      <w:bookmarkStart w:id="300" w:name="_Toc28522102"/>
      <w:bookmarkStart w:id="301" w:name="_Toc77673632"/>
      <w:bookmarkStart w:id="302" w:name="_Toc16208"/>
      <w:bookmarkStart w:id="303" w:name="_Toc11410"/>
      <w:bookmarkStart w:id="304" w:name="_Toc14490"/>
      <w:bookmarkStart w:id="305" w:name="_Toc14565"/>
      <w:bookmarkStart w:id="306" w:name="_Toc77674902"/>
      <w:bookmarkStart w:id="307" w:name="_Toc77673715"/>
      <w:bookmarkStart w:id="308" w:name="_Toc21207"/>
      <w:bookmarkStart w:id="309" w:name="_Toc25526"/>
      <w:bookmarkStart w:id="310" w:name="_Toc102563317"/>
      <w:r w:rsidRPr="00D050FF">
        <w:rPr>
          <w:rFonts w:ascii="Times New Roman" w:hAnsi="Times New Roman"/>
          <w:color w:val="auto"/>
          <w:sz w:val="28"/>
          <w:szCs w:val="28"/>
        </w:rPr>
        <w:t xml:space="preserve">2.1 Đặt tả giao diện trang </w:t>
      </w:r>
      <w:bookmarkEnd w:id="300"/>
      <w:bookmarkEnd w:id="301"/>
      <w:bookmarkEnd w:id="302"/>
      <w:bookmarkEnd w:id="303"/>
      <w:bookmarkEnd w:id="304"/>
      <w:bookmarkEnd w:id="305"/>
      <w:bookmarkEnd w:id="306"/>
      <w:bookmarkEnd w:id="307"/>
      <w:bookmarkEnd w:id="308"/>
      <w:bookmarkEnd w:id="309"/>
      <w:r w:rsidR="00676ADE">
        <w:rPr>
          <w:rFonts w:ascii="Times New Roman" w:hAnsi="Times New Roman"/>
          <w:color w:val="auto"/>
          <w:sz w:val="28"/>
          <w:szCs w:val="28"/>
        </w:rPr>
        <w:t>chủ admin</w:t>
      </w:r>
      <w:bookmarkEnd w:id="310"/>
    </w:p>
    <w:p w14:paraId="21C1078F" w14:textId="77777777" w:rsidR="0037600D" w:rsidRPr="0037600D" w:rsidRDefault="0037600D" w:rsidP="0037600D"/>
    <w:p w14:paraId="054BB5A5" w14:textId="06D07FE1" w:rsidR="008F2BC4" w:rsidRPr="00D050FF" w:rsidRDefault="00676ADE" w:rsidP="00F10F4D">
      <w:pPr>
        <w:pStyle w:val="ListParagraph"/>
        <w:widowControl w:val="0"/>
        <w:numPr>
          <w:ilvl w:val="0"/>
          <w:numId w:val="42"/>
        </w:numPr>
        <w:spacing w:line="360" w:lineRule="auto"/>
        <w:rPr>
          <w:b/>
          <w:szCs w:val="28"/>
        </w:rPr>
      </w:pPr>
      <w:r>
        <w:rPr>
          <w:szCs w:val="28"/>
        </w:rPr>
        <w:t>Đây là giao diện trang chủ admin</w:t>
      </w:r>
    </w:p>
    <w:p w14:paraId="1EB34803" w14:textId="31779481" w:rsidR="003863CD" w:rsidRDefault="00676ADE" w:rsidP="00676ADE">
      <w:pPr>
        <w:pStyle w:val="Header"/>
      </w:pPr>
      <w:r>
        <w:rPr>
          <w:noProof/>
        </w:rPr>
        <w:drawing>
          <wp:inline distT="0" distB="0" distL="0" distR="0" wp14:anchorId="5388E0CB" wp14:editId="5B93B8A7">
            <wp:extent cx="5760720" cy="19678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967865"/>
                    </a:xfrm>
                    <a:prstGeom prst="rect">
                      <a:avLst/>
                    </a:prstGeom>
                  </pic:spPr>
                </pic:pic>
              </a:graphicData>
            </a:graphic>
          </wp:inline>
        </w:drawing>
      </w:r>
    </w:p>
    <w:p w14:paraId="5EDE4AAB" w14:textId="77777777" w:rsidR="003863CD" w:rsidRDefault="003863CD" w:rsidP="003863CD">
      <w:pPr>
        <w:pStyle w:val="Caption"/>
      </w:pPr>
    </w:p>
    <w:p w14:paraId="10E36913" w14:textId="62C8539B" w:rsidR="008F2BC4" w:rsidRPr="00D050FF" w:rsidRDefault="003863CD" w:rsidP="0037600D">
      <w:pPr>
        <w:pStyle w:val="Caption"/>
        <w:rPr>
          <w:sz w:val="28"/>
          <w:szCs w:val="28"/>
        </w:rPr>
      </w:pPr>
      <w:bookmarkStart w:id="311" w:name="_Toc90558687"/>
      <w:r>
        <w:t xml:space="preserve">Hình </w:t>
      </w:r>
      <w:r w:rsidR="00464CDE">
        <w:t>23</w:t>
      </w:r>
      <w:r>
        <w:t xml:space="preserve"> </w:t>
      </w:r>
      <w:r w:rsidRPr="00D050FF">
        <w:rPr>
          <w:sz w:val="28"/>
          <w:szCs w:val="28"/>
        </w:rPr>
        <w:t xml:space="preserve">Giao diện trang </w:t>
      </w:r>
      <w:bookmarkEnd w:id="311"/>
      <w:r w:rsidR="00676ADE">
        <w:rPr>
          <w:sz w:val="28"/>
          <w:szCs w:val="28"/>
        </w:rPr>
        <w:t>chủ admin</w:t>
      </w:r>
    </w:p>
    <w:p w14:paraId="7F42C767" w14:textId="3A3C481C" w:rsidR="008F2BC4" w:rsidRDefault="008F2BC4" w:rsidP="008F2BC4">
      <w:pPr>
        <w:rPr>
          <w:sz w:val="28"/>
          <w:szCs w:val="28"/>
        </w:rPr>
      </w:pPr>
    </w:p>
    <w:p w14:paraId="35A73C1B" w14:textId="6BB99ACB" w:rsidR="00464CDE" w:rsidRDefault="00464CDE" w:rsidP="008F2BC4">
      <w:pPr>
        <w:rPr>
          <w:sz w:val="28"/>
          <w:szCs w:val="28"/>
        </w:rPr>
      </w:pPr>
    </w:p>
    <w:p w14:paraId="4A74466C" w14:textId="69CDF391" w:rsidR="00464CDE" w:rsidRDefault="00464CDE" w:rsidP="008F2BC4">
      <w:pPr>
        <w:rPr>
          <w:sz w:val="28"/>
          <w:szCs w:val="28"/>
        </w:rPr>
      </w:pPr>
    </w:p>
    <w:p w14:paraId="1D05ED6D" w14:textId="2CD485A4" w:rsidR="00464CDE" w:rsidRDefault="00464CDE" w:rsidP="008F2BC4">
      <w:pPr>
        <w:rPr>
          <w:sz w:val="28"/>
          <w:szCs w:val="28"/>
        </w:rPr>
      </w:pPr>
    </w:p>
    <w:p w14:paraId="7017B2A7" w14:textId="77777777" w:rsidR="00464CDE" w:rsidRPr="00D050FF" w:rsidRDefault="00464CDE" w:rsidP="008F2BC4">
      <w:pPr>
        <w:rPr>
          <w:sz w:val="28"/>
          <w:szCs w:val="28"/>
        </w:rPr>
      </w:pPr>
    </w:p>
    <w:p w14:paraId="5F630AE3" w14:textId="209591B5" w:rsidR="0037600D" w:rsidRDefault="008F2BC4" w:rsidP="00464CDE">
      <w:pPr>
        <w:pStyle w:val="Heading3"/>
        <w:rPr>
          <w:rFonts w:ascii="Times New Roman" w:hAnsi="Times New Roman"/>
          <w:color w:val="auto"/>
          <w:sz w:val="28"/>
          <w:szCs w:val="28"/>
        </w:rPr>
      </w:pPr>
      <w:bookmarkStart w:id="312" w:name="_Toc27550"/>
      <w:bookmarkStart w:id="313" w:name="_Toc18645"/>
      <w:bookmarkStart w:id="314" w:name="_Toc2412"/>
      <w:bookmarkStart w:id="315" w:name="_Toc24677"/>
      <w:bookmarkStart w:id="316" w:name="_Toc102563318"/>
      <w:bookmarkStart w:id="317" w:name="_Toc28522103"/>
      <w:bookmarkStart w:id="318" w:name="_Toc32231"/>
      <w:bookmarkStart w:id="319" w:name="_Toc77674903"/>
      <w:bookmarkStart w:id="320" w:name="_Toc77673633"/>
      <w:bookmarkStart w:id="321" w:name="_Toc77673716"/>
      <w:bookmarkStart w:id="322" w:name="_Toc11348"/>
      <w:r w:rsidRPr="00D050FF">
        <w:rPr>
          <w:rFonts w:ascii="Times New Roman" w:hAnsi="Times New Roman"/>
          <w:color w:val="auto"/>
          <w:sz w:val="28"/>
          <w:szCs w:val="28"/>
        </w:rPr>
        <w:t>2.2 Đặt tả giao diện trang Chỉnh Sửa Sản Phẩm</w:t>
      </w:r>
      <w:bookmarkEnd w:id="312"/>
      <w:bookmarkEnd w:id="313"/>
      <w:bookmarkEnd w:id="314"/>
      <w:bookmarkEnd w:id="315"/>
      <w:bookmarkEnd w:id="316"/>
    </w:p>
    <w:p w14:paraId="25038733" w14:textId="77777777" w:rsidR="00464CDE" w:rsidRPr="00464CDE" w:rsidRDefault="00464CDE" w:rsidP="00464CDE"/>
    <w:p w14:paraId="75A5961B"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 xml:space="preserve">Admin: </w:t>
      </w:r>
      <w:r w:rsidRPr="00D050FF">
        <w:rPr>
          <w:szCs w:val="28"/>
          <w:lang w:val="en-US"/>
        </w:rPr>
        <w:t>Có thể chỉnh sửa lại thông tin sản phẩm tùy ý</w:t>
      </w:r>
    </w:p>
    <w:p w14:paraId="6C7C7C5F"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 xml:space="preserve">Nhiệm vụ: Quản lý </w:t>
      </w:r>
      <w:r w:rsidRPr="00D050FF">
        <w:rPr>
          <w:szCs w:val="28"/>
          <w:lang w:val="en-US"/>
        </w:rPr>
        <w:t>Sản Phẩm</w:t>
      </w:r>
      <w:r w:rsidRPr="00D050FF">
        <w:rPr>
          <w:szCs w:val="28"/>
        </w:rPr>
        <w:t>.</w:t>
      </w:r>
    </w:p>
    <w:p w14:paraId="7EBC3E5F" w14:textId="47FE2C51" w:rsidR="003863CD" w:rsidRDefault="00676ADE" w:rsidP="003863CD">
      <w:pPr>
        <w:pStyle w:val="3"/>
        <w:keepNext/>
        <w:numPr>
          <w:ilvl w:val="2"/>
          <w:numId w:val="0"/>
        </w:numPr>
        <w:ind w:left="720"/>
        <w:jc w:val="center"/>
      </w:pPr>
      <w:bookmarkStart w:id="323" w:name="_Toc25153"/>
      <w:bookmarkStart w:id="324" w:name="_Toc18661"/>
      <w:bookmarkStart w:id="325" w:name="_Toc24673"/>
      <w:bookmarkStart w:id="326" w:name="_Toc27157"/>
      <w:r>
        <w:rPr>
          <w:noProof/>
        </w:rPr>
        <w:lastRenderedPageBreak/>
        <w:drawing>
          <wp:inline distT="0" distB="0" distL="0" distR="0" wp14:anchorId="7CF6E87A" wp14:editId="3E908C57">
            <wp:extent cx="5760720" cy="5975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3">
                      <a:extLst>
                        <a:ext uri="{28A0092B-C50C-407E-A947-70E740481C1C}">
                          <a14:useLocalDpi xmlns:a14="http://schemas.microsoft.com/office/drawing/2010/main" val="0"/>
                        </a:ext>
                      </a:extLst>
                    </a:blip>
                    <a:stretch>
                      <a:fillRect/>
                    </a:stretch>
                  </pic:blipFill>
                  <pic:spPr>
                    <a:xfrm>
                      <a:off x="0" y="0"/>
                      <a:ext cx="5760720" cy="5975350"/>
                    </a:xfrm>
                    <a:prstGeom prst="rect">
                      <a:avLst/>
                    </a:prstGeom>
                  </pic:spPr>
                </pic:pic>
              </a:graphicData>
            </a:graphic>
          </wp:inline>
        </w:drawing>
      </w:r>
    </w:p>
    <w:p w14:paraId="2FA7C2BF" w14:textId="569220D4" w:rsidR="00464CDE" w:rsidRPr="00982061" w:rsidRDefault="003863CD" w:rsidP="00982061">
      <w:pPr>
        <w:pStyle w:val="Caption"/>
      </w:pPr>
      <w:bookmarkStart w:id="327" w:name="_Toc90558688"/>
      <w:r>
        <w:t xml:space="preserve">Hình </w:t>
      </w:r>
      <w:r w:rsidR="00464CDE">
        <w:t>24</w:t>
      </w:r>
      <w:r>
        <w:t xml:space="preserve"> </w:t>
      </w:r>
      <w:r w:rsidRPr="00D050FF">
        <w:rPr>
          <w:sz w:val="28"/>
          <w:szCs w:val="28"/>
        </w:rPr>
        <w:t>Giao Diện Chỉnh Sửa Sản Phẩ</w:t>
      </w:r>
      <w:bookmarkStart w:id="328" w:name="_Toc14570"/>
      <w:bookmarkStart w:id="329" w:name="_Toc6082"/>
      <w:bookmarkStart w:id="330" w:name="_Toc24579"/>
      <w:bookmarkStart w:id="331" w:name="_Toc9458"/>
      <w:bookmarkEnd w:id="323"/>
      <w:bookmarkEnd w:id="324"/>
      <w:bookmarkEnd w:id="325"/>
      <w:bookmarkEnd w:id="326"/>
      <w:bookmarkEnd w:id="327"/>
      <w:r w:rsidR="00982061">
        <w:rPr>
          <w:sz w:val="28"/>
          <w:szCs w:val="28"/>
        </w:rPr>
        <w:t>m</w:t>
      </w:r>
    </w:p>
    <w:p w14:paraId="3AEF8A98" w14:textId="6674F354" w:rsidR="008F2BC4" w:rsidRPr="00D050FF" w:rsidRDefault="008F2BC4" w:rsidP="008F2BC4">
      <w:pPr>
        <w:pStyle w:val="Heading3"/>
        <w:rPr>
          <w:rFonts w:ascii="Times New Roman" w:hAnsi="Times New Roman"/>
          <w:color w:val="auto"/>
          <w:sz w:val="28"/>
          <w:szCs w:val="28"/>
        </w:rPr>
      </w:pPr>
      <w:bookmarkStart w:id="332" w:name="_Toc102563319"/>
      <w:r w:rsidRPr="00D050FF">
        <w:rPr>
          <w:rFonts w:ascii="Times New Roman" w:hAnsi="Times New Roman"/>
          <w:color w:val="auto"/>
          <w:sz w:val="28"/>
          <w:szCs w:val="28"/>
        </w:rPr>
        <w:t xml:space="preserve">2.3 </w:t>
      </w:r>
      <w:r w:rsidR="009B5899">
        <w:rPr>
          <w:rFonts w:ascii="Times New Roman" w:hAnsi="Times New Roman"/>
          <w:color w:val="auto"/>
          <w:sz w:val="28"/>
          <w:szCs w:val="28"/>
        </w:rPr>
        <w:t>Đặt tả giao d</w:t>
      </w:r>
      <w:r w:rsidRPr="00D050FF">
        <w:rPr>
          <w:rFonts w:ascii="Times New Roman" w:hAnsi="Times New Roman"/>
          <w:color w:val="auto"/>
          <w:sz w:val="28"/>
          <w:szCs w:val="28"/>
        </w:rPr>
        <w:t>iện Thêm Sản Phẩm</w:t>
      </w:r>
      <w:bookmarkEnd w:id="328"/>
      <w:bookmarkEnd w:id="329"/>
      <w:bookmarkEnd w:id="330"/>
      <w:bookmarkEnd w:id="331"/>
      <w:bookmarkEnd w:id="332"/>
    </w:p>
    <w:p w14:paraId="12A4ACF5" w14:textId="77777777" w:rsidR="008F2BC4" w:rsidRPr="00D050FF" w:rsidRDefault="008F2BC4" w:rsidP="00F10F4D">
      <w:pPr>
        <w:pStyle w:val="ListParagraph"/>
        <w:widowControl w:val="0"/>
        <w:numPr>
          <w:ilvl w:val="0"/>
          <w:numId w:val="42"/>
        </w:numPr>
        <w:spacing w:line="360" w:lineRule="auto"/>
        <w:rPr>
          <w:b/>
          <w:szCs w:val="28"/>
        </w:rPr>
      </w:pPr>
      <w:r w:rsidRPr="00D050FF">
        <w:rPr>
          <w:szCs w:val="28"/>
        </w:rPr>
        <w:t>Admin: Ở đây admin</w:t>
      </w:r>
      <w:r w:rsidRPr="00D050FF">
        <w:rPr>
          <w:szCs w:val="28"/>
          <w:lang w:val="en-US"/>
        </w:rPr>
        <w:t xml:space="preserve"> có thể thêm mới sản phẩm cho shop</w:t>
      </w:r>
    </w:p>
    <w:p w14:paraId="528BEE45" w14:textId="77777777" w:rsidR="008F2BC4" w:rsidRPr="00D050FF" w:rsidRDefault="008F2BC4" w:rsidP="00F10F4D">
      <w:pPr>
        <w:pStyle w:val="ListParagraph"/>
        <w:widowControl w:val="0"/>
        <w:numPr>
          <w:ilvl w:val="0"/>
          <w:numId w:val="42"/>
        </w:numPr>
        <w:spacing w:line="360" w:lineRule="auto"/>
        <w:rPr>
          <w:szCs w:val="28"/>
        </w:rPr>
      </w:pPr>
      <w:r w:rsidRPr="00D050FF">
        <w:rPr>
          <w:szCs w:val="28"/>
        </w:rPr>
        <w:t xml:space="preserve">Nhiệm vụ: </w:t>
      </w:r>
      <w:r w:rsidRPr="00D050FF">
        <w:rPr>
          <w:szCs w:val="28"/>
          <w:lang w:val="en-US"/>
        </w:rPr>
        <w:t>Thêm</w:t>
      </w:r>
      <w:r w:rsidRPr="00D050FF">
        <w:rPr>
          <w:szCs w:val="28"/>
        </w:rPr>
        <w:t xml:space="preserve"> </w:t>
      </w:r>
      <w:r w:rsidRPr="00D050FF">
        <w:rPr>
          <w:szCs w:val="28"/>
          <w:lang w:val="en-US"/>
        </w:rPr>
        <w:t>Sản Phẩm</w:t>
      </w:r>
      <w:r w:rsidRPr="00D050FF">
        <w:rPr>
          <w:szCs w:val="28"/>
        </w:rPr>
        <w:t>.</w:t>
      </w:r>
    </w:p>
    <w:p w14:paraId="5D40C0E7" w14:textId="287A3CEA" w:rsidR="003863CD" w:rsidRDefault="00676ADE" w:rsidP="003863CD">
      <w:pPr>
        <w:pStyle w:val="ListParagraph"/>
        <w:keepNext/>
        <w:spacing w:line="360" w:lineRule="auto"/>
        <w:ind w:left="0"/>
        <w:jc w:val="center"/>
      </w:pPr>
      <w:r>
        <w:rPr>
          <w:noProof/>
        </w:rPr>
        <w:lastRenderedPageBreak/>
        <w:drawing>
          <wp:inline distT="0" distB="0" distL="0" distR="0" wp14:anchorId="747FA5FC" wp14:editId="5E50B816">
            <wp:extent cx="5760720" cy="3337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a:extLst>
                        <a:ext uri="{28A0092B-C50C-407E-A947-70E740481C1C}">
                          <a14:useLocalDpi xmlns:a14="http://schemas.microsoft.com/office/drawing/2010/main" val="0"/>
                        </a:ext>
                      </a:extLst>
                    </a:blip>
                    <a:stretch>
                      <a:fillRect/>
                    </a:stretch>
                  </pic:blipFill>
                  <pic:spPr>
                    <a:xfrm>
                      <a:off x="0" y="0"/>
                      <a:ext cx="5760720" cy="3337560"/>
                    </a:xfrm>
                    <a:prstGeom prst="rect">
                      <a:avLst/>
                    </a:prstGeom>
                  </pic:spPr>
                </pic:pic>
              </a:graphicData>
            </a:graphic>
          </wp:inline>
        </w:drawing>
      </w:r>
    </w:p>
    <w:p w14:paraId="18355714" w14:textId="4AE26796" w:rsidR="008F2BC4" w:rsidRPr="00D050FF" w:rsidRDefault="003863CD" w:rsidP="003863CD">
      <w:pPr>
        <w:pStyle w:val="Caption"/>
        <w:rPr>
          <w:sz w:val="28"/>
          <w:szCs w:val="28"/>
        </w:rPr>
      </w:pPr>
      <w:bookmarkStart w:id="333" w:name="_Toc90558689"/>
      <w:r>
        <w:t xml:space="preserve">Hình </w:t>
      </w:r>
      <w:r w:rsidR="00464CDE">
        <w:t>25</w:t>
      </w:r>
      <w:r>
        <w:t xml:space="preserve"> </w:t>
      </w:r>
      <w:r w:rsidRPr="00D050FF">
        <w:rPr>
          <w:sz w:val="28"/>
          <w:szCs w:val="28"/>
        </w:rPr>
        <w:t>Giao diện Thêm Mới Sản Phẩm</w:t>
      </w:r>
      <w:bookmarkEnd w:id="333"/>
    </w:p>
    <w:p w14:paraId="515A6917" w14:textId="77777777" w:rsidR="0037600D" w:rsidRPr="0037600D" w:rsidRDefault="009B5899" w:rsidP="00F10F4D">
      <w:pPr>
        <w:numPr>
          <w:ilvl w:val="1"/>
          <w:numId w:val="45"/>
        </w:numPr>
        <w:rPr>
          <w:sz w:val="28"/>
          <w:szCs w:val="28"/>
        </w:rPr>
      </w:pPr>
      <w:bookmarkStart w:id="334" w:name="_Toc400832716"/>
      <w:bookmarkEnd w:id="317"/>
      <w:bookmarkEnd w:id="318"/>
      <w:bookmarkEnd w:id="319"/>
      <w:bookmarkEnd w:id="320"/>
      <w:bookmarkEnd w:id="321"/>
      <w:bookmarkEnd w:id="322"/>
      <w:r w:rsidRPr="0037600D">
        <w:rPr>
          <w:sz w:val="28"/>
          <w:szCs w:val="28"/>
        </w:rPr>
        <w:t xml:space="preserve">Đặt tả giao diện hóa đơn đặt </w:t>
      </w:r>
      <w:r w:rsidR="0037600D" w:rsidRPr="0037600D">
        <w:rPr>
          <w:sz w:val="28"/>
          <w:szCs w:val="28"/>
        </w:rPr>
        <w:t>hàng</w:t>
      </w:r>
    </w:p>
    <w:p w14:paraId="147E747F" w14:textId="77777777" w:rsidR="0037600D" w:rsidRPr="0037600D" w:rsidRDefault="0037600D" w:rsidP="00F10F4D">
      <w:pPr>
        <w:pStyle w:val="ListParagraph"/>
        <w:widowControl w:val="0"/>
        <w:numPr>
          <w:ilvl w:val="0"/>
          <w:numId w:val="42"/>
        </w:numPr>
        <w:spacing w:line="360" w:lineRule="auto"/>
        <w:rPr>
          <w:b/>
          <w:szCs w:val="28"/>
        </w:rPr>
      </w:pPr>
      <w:r w:rsidRPr="0037600D">
        <w:rPr>
          <w:szCs w:val="28"/>
        </w:rPr>
        <w:t xml:space="preserve">Admin: </w:t>
      </w:r>
      <w:r w:rsidRPr="0037600D">
        <w:rPr>
          <w:szCs w:val="28"/>
          <w:lang w:val="en-US"/>
        </w:rPr>
        <w:t xml:space="preserve">Có thể </w:t>
      </w:r>
      <w:r w:rsidRPr="0037600D">
        <w:rPr>
          <w:szCs w:val="28"/>
        </w:rPr>
        <w:t>xem ngày và giở đặt hàng</w:t>
      </w:r>
    </w:p>
    <w:p w14:paraId="5247D725" w14:textId="4EF66B6A" w:rsidR="003863CD" w:rsidRDefault="00676ADE" w:rsidP="003863CD">
      <w:pPr>
        <w:pStyle w:val="4"/>
        <w:keepNext/>
        <w:numPr>
          <w:ilvl w:val="3"/>
          <w:numId w:val="0"/>
        </w:numPr>
      </w:pPr>
      <w:bookmarkStart w:id="335" w:name="_Toc77674904"/>
      <w:bookmarkStart w:id="336" w:name="_Toc77673717"/>
      <w:bookmarkStart w:id="337" w:name="_Toc488530306"/>
      <w:bookmarkStart w:id="338" w:name="_Toc77673634"/>
      <w:r>
        <w:rPr>
          <w:noProof/>
        </w:rPr>
        <w:drawing>
          <wp:inline distT="0" distB="0" distL="0" distR="0" wp14:anchorId="5E83A28A" wp14:editId="1E0FFEE6">
            <wp:extent cx="5440680" cy="25146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45" cstate="print">
                      <a:extLst>
                        <a:ext uri="{28A0092B-C50C-407E-A947-70E740481C1C}">
                          <a14:useLocalDpi xmlns:a14="http://schemas.microsoft.com/office/drawing/2010/main" val="0"/>
                        </a:ext>
                      </a:extLst>
                    </a:blip>
                    <a:srcRect t="12592" r="5555" b="5927"/>
                    <a:stretch/>
                  </pic:blipFill>
                  <pic:spPr bwMode="auto">
                    <a:xfrm>
                      <a:off x="0" y="0"/>
                      <a:ext cx="5440680" cy="2514600"/>
                    </a:xfrm>
                    <a:prstGeom prst="rect">
                      <a:avLst/>
                    </a:prstGeom>
                    <a:ln>
                      <a:noFill/>
                    </a:ln>
                    <a:extLst>
                      <a:ext uri="{53640926-AAD7-44D8-BBD7-CCE9431645EC}">
                        <a14:shadowObscured xmlns:a14="http://schemas.microsoft.com/office/drawing/2010/main"/>
                      </a:ext>
                    </a:extLst>
                  </pic:spPr>
                </pic:pic>
              </a:graphicData>
            </a:graphic>
          </wp:inline>
        </w:drawing>
      </w:r>
    </w:p>
    <w:p w14:paraId="29158A53" w14:textId="4F22FBFC" w:rsidR="008F2BC4" w:rsidRPr="00D050FF" w:rsidRDefault="003863CD" w:rsidP="003863CD">
      <w:pPr>
        <w:pStyle w:val="Caption"/>
        <w:rPr>
          <w:sz w:val="28"/>
          <w:szCs w:val="28"/>
        </w:rPr>
      </w:pPr>
      <w:bookmarkStart w:id="339" w:name="_Toc90558690"/>
      <w:r>
        <w:t xml:space="preserve">Hình </w:t>
      </w:r>
      <w:r w:rsidR="00464CDE">
        <w:t>26</w:t>
      </w:r>
      <w:r>
        <w:t xml:space="preserve"> Giao diện hóa đơn đặt hàng</w:t>
      </w:r>
      <w:bookmarkEnd w:id="339"/>
    </w:p>
    <w:p w14:paraId="3A684A80" w14:textId="77777777" w:rsidR="009B5899" w:rsidRDefault="009B5899" w:rsidP="00D050FF">
      <w:pPr>
        <w:pStyle w:val="1"/>
        <w:numPr>
          <w:ilvl w:val="0"/>
          <w:numId w:val="0"/>
        </w:numPr>
        <w:rPr>
          <w:szCs w:val="28"/>
          <w:lang w:val="en-US"/>
        </w:rPr>
      </w:pPr>
    </w:p>
    <w:p w14:paraId="4DFEDAC1" w14:textId="4E644263" w:rsidR="0037600D" w:rsidRPr="0037600D" w:rsidRDefault="009B5899" w:rsidP="0037600D">
      <w:pPr>
        <w:pStyle w:val="Heading3"/>
        <w:rPr>
          <w:rFonts w:ascii="Times New Roman" w:hAnsi="Times New Roman"/>
          <w:color w:val="auto"/>
          <w:sz w:val="28"/>
          <w:szCs w:val="28"/>
        </w:rPr>
      </w:pPr>
      <w:bookmarkStart w:id="340" w:name="_Toc102563320"/>
      <w:r w:rsidRPr="009B5899">
        <w:rPr>
          <w:rFonts w:ascii="Times New Roman" w:hAnsi="Times New Roman"/>
          <w:color w:val="auto"/>
          <w:sz w:val="28"/>
          <w:szCs w:val="28"/>
        </w:rPr>
        <w:t xml:space="preserve">2.5 Đặt tả giao diện </w:t>
      </w:r>
      <w:r w:rsidR="00676ADE">
        <w:rPr>
          <w:rFonts w:ascii="Times New Roman" w:hAnsi="Times New Roman"/>
          <w:color w:val="auto"/>
          <w:sz w:val="28"/>
          <w:szCs w:val="28"/>
        </w:rPr>
        <w:t>danh mục sản phẩm</w:t>
      </w:r>
      <w:bookmarkEnd w:id="340"/>
    </w:p>
    <w:p w14:paraId="451AF82D" w14:textId="12E3DF45" w:rsidR="0037600D" w:rsidRPr="0037600D" w:rsidRDefault="0037600D" w:rsidP="0037600D">
      <w:pPr>
        <w:pStyle w:val="ListParagraph"/>
        <w:widowControl w:val="0"/>
        <w:spacing w:line="360" w:lineRule="auto"/>
        <w:ind w:firstLine="0"/>
        <w:rPr>
          <w:b/>
          <w:szCs w:val="28"/>
        </w:rPr>
      </w:pPr>
      <w:r w:rsidRPr="0037600D">
        <w:rPr>
          <w:szCs w:val="28"/>
        </w:rPr>
        <w:t xml:space="preserve">Nhiệm vụ : </w:t>
      </w:r>
      <w:r w:rsidRPr="0037600D">
        <w:rPr>
          <w:szCs w:val="28"/>
          <w:lang w:val="en-US"/>
        </w:rPr>
        <w:t xml:space="preserve">Có thể </w:t>
      </w:r>
      <w:r w:rsidRPr="0037600D">
        <w:rPr>
          <w:szCs w:val="28"/>
        </w:rPr>
        <w:t xml:space="preserve">xem </w:t>
      </w:r>
      <w:r w:rsidR="00676ADE">
        <w:rPr>
          <w:szCs w:val="28"/>
        </w:rPr>
        <w:t>danh mục sản phẩm trong cửa hàng</w:t>
      </w:r>
    </w:p>
    <w:p w14:paraId="36AFBCED" w14:textId="0787FA3C" w:rsidR="003863CD" w:rsidRDefault="00676ADE" w:rsidP="003863CD">
      <w:pPr>
        <w:keepNext/>
        <w:jc w:val="center"/>
      </w:pPr>
      <w:r>
        <w:rPr>
          <w:noProof/>
        </w:rPr>
        <w:lastRenderedPageBreak/>
        <w:drawing>
          <wp:inline distT="0" distB="0" distL="0" distR="0" wp14:anchorId="069776EA" wp14:editId="538D46CE">
            <wp:extent cx="5455920" cy="2567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46" cstate="print">
                      <a:extLst>
                        <a:ext uri="{28A0092B-C50C-407E-A947-70E740481C1C}">
                          <a14:useLocalDpi xmlns:a14="http://schemas.microsoft.com/office/drawing/2010/main" val="0"/>
                        </a:ext>
                      </a:extLst>
                    </a:blip>
                    <a:srcRect t="11852" r="5290" b="4937"/>
                    <a:stretch/>
                  </pic:blipFill>
                  <pic:spPr bwMode="auto">
                    <a:xfrm>
                      <a:off x="0" y="0"/>
                      <a:ext cx="5455920" cy="2567940"/>
                    </a:xfrm>
                    <a:prstGeom prst="rect">
                      <a:avLst/>
                    </a:prstGeom>
                    <a:ln>
                      <a:noFill/>
                    </a:ln>
                    <a:extLst>
                      <a:ext uri="{53640926-AAD7-44D8-BBD7-CCE9431645EC}">
                        <a14:shadowObscured xmlns:a14="http://schemas.microsoft.com/office/drawing/2010/main"/>
                      </a:ext>
                    </a:extLst>
                  </pic:spPr>
                </pic:pic>
              </a:graphicData>
            </a:graphic>
          </wp:inline>
        </w:drawing>
      </w:r>
    </w:p>
    <w:p w14:paraId="0EEF9D21" w14:textId="77777777" w:rsidR="0037600D" w:rsidRDefault="0037600D" w:rsidP="003863CD">
      <w:pPr>
        <w:keepNext/>
        <w:jc w:val="center"/>
      </w:pPr>
    </w:p>
    <w:p w14:paraId="196BA3FA" w14:textId="6B514BD9" w:rsidR="003863CD" w:rsidRPr="003863CD" w:rsidRDefault="003863CD" w:rsidP="003863CD">
      <w:pPr>
        <w:pStyle w:val="Caption"/>
      </w:pPr>
      <w:bookmarkStart w:id="341" w:name="_Toc90558691"/>
      <w:r>
        <w:t xml:space="preserve">Hình </w:t>
      </w:r>
      <w:r w:rsidR="00464CDE">
        <w:t>27</w:t>
      </w:r>
      <w:r>
        <w:t xml:space="preserve"> Giao diện </w:t>
      </w:r>
      <w:bookmarkEnd w:id="341"/>
      <w:r w:rsidR="00676ADE">
        <w:t>danh mục sản phẩm</w:t>
      </w:r>
    </w:p>
    <w:p w14:paraId="517E6F02" w14:textId="77777777" w:rsidR="00D050FF" w:rsidRPr="00D050FF" w:rsidRDefault="00D050FF" w:rsidP="00D050FF">
      <w:pPr>
        <w:pStyle w:val="1"/>
        <w:numPr>
          <w:ilvl w:val="0"/>
          <w:numId w:val="0"/>
        </w:numPr>
        <w:rPr>
          <w:szCs w:val="28"/>
          <w:lang w:val="en-US"/>
        </w:rPr>
      </w:pPr>
    </w:p>
    <w:p w14:paraId="7A757A9D" w14:textId="77777777" w:rsidR="00D050FF" w:rsidRDefault="00D050FF" w:rsidP="00D050FF">
      <w:pPr>
        <w:pStyle w:val="1"/>
        <w:numPr>
          <w:ilvl w:val="0"/>
          <w:numId w:val="0"/>
        </w:numPr>
        <w:rPr>
          <w:szCs w:val="28"/>
          <w:lang w:val="en-US"/>
        </w:rPr>
      </w:pPr>
    </w:p>
    <w:p w14:paraId="07EDBF8A" w14:textId="77777777" w:rsidR="003863CD" w:rsidRDefault="003863CD" w:rsidP="00D050FF">
      <w:pPr>
        <w:pStyle w:val="1"/>
        <w:numPr>
          <w:ilvl w:val="0"/>
          <w:numId w:val="0"/>
        </w:numPr>
        <w:rPr>
          <w:szCs w:val="28"/>
          <w:lang w:val="en-US"/>
        </w:rPr>
      </w:pPr>
    </w:p>
    <w:p w14:paraId="46D9D731" w14:textId="77777777" w:rsidR="0037600D" w:rsidRDefault="0037600D" w:rsidP="00D050FF">
      <w:pPr>
        <w:pStyle w:val="1"/>
        <w:numPr>
          <w:ilvl w:val="0"/>
          <w:numId w:val="0"/>
        </w:numPr>
        <w:rPr>
          <w:szCs w:val="28"/>
          <w:lang w:val="en-US"/>
        </w:rPr>
      </w:pPr>
    </w:p>
    <w:p w14:paraId="2E214646" w14:textId="77777777" w:rsidR="0037600D" w:rsidRDefault="0037600D" w:rsidP="00D050FF">
      <w:pPr>
        <w:pStyle w:val="1"/>
        <w:numPr>
          <w:ilvl w:val="0"/>
          <w:numId w:val="0"/>
        </w:numPr>
        <w:rPr>
          <w:szCs w:val="28"/>
          <w:lang w:val="en-US"/>
        </w:rPr>
      </w:pPr>
    </w:p>
    <w:p w14:paraId="4D91AC3E" w14:textId="77777777" w:rsidR="0037600D" w:rsidRDefault="0037600D" w:rsidP="00D050FF">
      <w:pPr>
        <w:pStyle w:val="1"/>
        <w:numPr>
          <w:ilvl w:val="0"/>
          <w:numId w:val="0"/>
        </w:numPr>
        <w:rPr>
          <w:szCs w:val="28"/>
          <w:lang w:val="en-US"/>
        </w:rPr>
      </w:pPr>
    </w:p>
    <w:p w14:paraId="6889A4EE" w14:textId="77777777" w:rsidR="0037600D" w:rsidRDefault="0037600D" w:rsidP="00D050FF">
      <w:pPr>
        <w:pStyle w:val="1"/>
        <w:numPr>
          <w:ilvl w:val="0"/>
          <w:numId w:val="0"/>
        </w:numPr>
        <w:rPr>
          <w:szCs w:val="28"/>
          <w:lang w:val="en-US"/>
        </w:rPr>
      </w:pPr>
    </w:p>
    <w:p w14:paraId="03893992" w14:textId="77777777" w:rsidR="0037600D" w:rsidRDefault="0037600D" w:rsidP="00D050FF">
      <w:pPr>
        <w:pStyle w:val="1"/>
        <w:numPr>
          <w:ilvl w:val="0"/>
          <w:numId w:val="0"/>
        </w:numPr>
        <w:rPr>
          <w:szCs w:val="28"/>
          <w:lang w:val="en-US"/>
        </w:rPr>
      </w:pPr>
    </w:p>
    <w:p w14:paraId="42725A39" w14:textId="77777777" w:rsidR="0037600D" w:rsidRDefault="0037600D" w:rsidP="00D050FF">
      <w:pPr>
        <w:pStyle w:val="1"/>
        <w:numPr>
          <w:ilvl w:val="0"/>
          <w:numId w:val="0"/>
        </w:numPr>
        <w:rPr>
          <w:szCs w:val="28"/>
          <w:lang w:val="en-US"/>
        </w:rPr>
      </w:pPr>
    </w:p>
    <w:p w14:paraId="37FC21C9" w14:textId="77777777" w:rsidR="0037600D" w:rsidRDefault="0037600D" w:rsidP="00D050FF">
      <w:pPr>
        <w:pStyle w:val="1"/>
        <w:numPr>
          <w:ilvl w:val="0"/>
          <w:numId w:val="0"/>
        </w:numPr>
        <w:rPr>
          <w:szCs w:val="28"/>
          <w:lang w:val="en-US"/>
        </w:rPr>
      </w:pPr>
    </w:p>
    <w:p w14:paraId="5EA8F721" w14:textId="77777777" w:rsidR="0037600D" w:rsidRDefault="0037600D" w:rsidP="00D050FF">
      <w:pPr>
        <w:pStyle w:val="1"/>
        <w:numPr>
          <w:ilvl w:val="0"/>
          <w:numId w:val="0"/>
        </w:numPr>
        <w:rPr>
          <w:szCs w:val="28"/>
          <w:lang w:val="en-US"/>
        </w:rPr>
      </w:pPr>
    </w:p>
    <w:p w14:paraId="131DA866" w14:textId="77777777" w:rsidR="0037600D" w:rsidRDefault="0037600D" w:rsidP="00D050FF">
      <w:pPr>
        <w:pStyle w:val="1"/>
        <w:numPr>
          <w:ilvl w:val="0"/>
          <w:numId w:val="0"/>
        </w:numPr>
        <w:rPr>
          <w:szCs w:val="28"/>
          <w:lang w:val="en-US"/>
        </w:rPr>
      </w:pPr>
    </w:p>
    <w:p w14:paraId="73D20ABF" w14:textId="77777777" w:rsidR="0037600D" w:rsidRDefault="0037600D" w:rsidP="00D050FF">
      <w:pPr>
        <w:pStyle w:val="1"/>
        <w:numPr>
          <w:ilvl w:val="0"/>
          <w:numId w:val="0"/>
        </w:numPr>
        <w:rPr>
          <w:szCs w:val="28"/>
          <w:lang w:val="en-US"/>
        </w:rPr>
      </w:pPr>
    </w:p>
    <w:p w14:paraId="5BF33C58" w14:textId="77777777" w:rsidR="0037600D" w:rsidRDefault="0037600D" w:rsidP="00D050FF">
      <w:pPr>
        <w:pStyle w:val="1"/>
        <w:numPr>
          <w:ilvl w:val="0"/>
          <w:numId w:val="0"/>
        </w:numPr>
        <w:rPr>
          <w:szCs w:val="28"/>
          <w:lang w:val="en-US"/>
        </w:rPr>
      </w:pPr>
    </w:p>
    <w:p w14:paraId="1D5ED8A8" w14:textId="77777777" w:rsidR="0037600D" w:rsidRDefault="0037600D" w:rsidP="00D050FF">
      <w:pPr>
        <w:pStyle w:val="1"/>
        <w:numPr>
          <w:ilvl w:val="0"/>
          <w:numId w:val="0"/>
        </w:numPr>
        <w:rPr>
          <w:szCs w:val="28"/>
          <w:lang w:val="en-US"/>
        </w:rPr>
      </w:pPr>
    </w:p>
    <w:p w14:paraId="5AAA72F5" w14:textId="77777777" w:rsidR="0037600D" w:rsidRDefault="0037600D" w:rsidP="00D050FF">
      <w:pPr>
        <w:pStyle w:val="1"/>
        <w:numPr>
          <w:ilvl w:val="0"/>
          <w:numId w:val="0"/>
        </w:numPr>
        <w:rPr>
          <w:szCs w:val="28"/>
          <w:lang w:val="en-US"/>
        </w:rPr>
      </w:pPr>
    </w:p>
    <w:p w14:paraId="5808F73F" w14:textId="3C6A603C" w:rsidR="003863CD" w:rsidRDefault="003863CD" w:rsidP="00D050FF">
      <w:pPr>
        <w:pStyle w:val="1"/>
        <w:numPr>
          <w:ilvl w:val="0"/>
          <w:numId w:val="0"/>
        </w:numPr>
        <w:rPr>
          <w:szCs w:val="28"/>
          <w:lang w:val="en-US"/>
        </w:rPr>
      </w:pPr>
    </w:p>
    <w:p w14:paraId="57FAAFD8" w14:textId="77777777" w:rsidR="00676ADE" w:rsidRPr="00D050FF" w:rsidRDefault="00676ADE" w:rsidP="00D050FF">
      <w:pPr>
        <w:pStyle w:val="1"/>
        <w:numPr>
          <w:ilvl w:val="0"/>
          <w:numId w:val="0"/>
        </w:numPr>
        <w:rPr>
          <w:szCs w:val="28"/>
          <w:lang w:val="en-US"/>
        </w:rPr>
      </w:pPr>
    </w:p>
    <w:p w14:paraId="6B020859" w14:textId="77777777" w:rsidR="008F2BC4" w:rsidRPr="00D050FF" w:rsidRDefault="008F2BC4" w:rsidP="008F2BC4">
      <w:pPr>
        <w:pStyle w:val="Heading1"/>
        <w:rPr>
          <w:sz w:val="32"/>
          <w:szCs w:val="32"/>
        </w:rPr>
      </w:pPr>
      <w:bookmarkStart w:id="342" w:name="_Toc29002"/>
      <w:bookmarkStart w:id="343" w:name="_Toc1884"/>
      <w:bookmarkStart w:id="344" w:name="_Toc25091"/>
      <w:bookmarkStart w:id="345" w:name="_Toc102563321"/>
      <w:r w:rsidRPr="00D050FF">
        <w:rPr>
          <w:sz w:val="32"/>
          <w:szCs w:val="32"/>
        </w:rPr>
        <w:lastRenderedPageBreak/>
        <w:t>KẾT LUẬN</w:t>
      </w:r>
      <w:bookmarkEnd w:id="334"/>
      <w:bookmarkEnd w:id="335"/>
      <w:bookmarkEnd w:id="336"/>
      <w:bookmarkEnd w:id="337"/>
      <w:bookmarkEnd w:id="338"/>
      <w:bookmarkEnd w:id="342"/>
      <w:bookmarkEnd w:id="343"/>
      <w:bookmarkEnd w:id="344"/>
      <w:bookmarkEnd w:id="345"/>
    </w:p>
    <w:p w14:paraId="48071DB7" w14:textId="77777777" w:rsidR="008F2BC4" w:rsidRPr="00D050FF" w:rsidRDefault="008F2BC4" w:rsidP="008F2BC4">
      <w:pPr>
        <w:pStyle w:val="Heading2"/>
        <w:rPr>
          <w:rFonts w:ascii="Times New Roman" w:hAnsi="Times New Roman"/>
          <w:color w:val="auto"/>
          <w:sz w:val="28"/>
          <w:szCs w:val="28"/>
          <w:lang w:val="vi-VN" w:eastAsia="ja-JP"/>
        </w:rPr>
      </w:pPr>
      <w:bookmarkStart w:id="346" w:name="_Toc13091"/>
      <w:bookmarkStart w:id="347" w:name="_Toc679"/>
      <w:bookmarkStart w:id="348" w:name="_Toc8226"/>
      <w:bookmarkStart w:id="349" w:name="_Toc102563322"/>
      <w:r w:rsidRPr="00D050FF">
        <w:rPr>
          <w:rFonts w:ascii="Times New Roman" w:hAnsi="Times New Roman"/>
          <w:color w:val="auto"/>
          <w:sz w:val="28"/>
          <w:szCs w:val="28"/>
          <w:lang w:val="vi-VN" w:eastAsia="ja-JP"/>
        </w:rPr>
        <w:t>1. Kết quả đạt được</w:t>
      </w:r>
      <w:bookmarkEnd w:id="346"/>
      <w:bookmarkEnd w:id="347"/>
      <w:bookmarkEnd w:id="348"/>
      <w:bookmarkEnd w:id="349"/>
    </w:p>
    <w:p w14:paraId="540BD829" w14:textId="77777777" w:rsidR="008F2BC4" w:rsidRPr="00D050FF" w:rsidRDefault="008F2BC4" w:rsidP="00F10F4D">
      <w:pPr>
        <w:pStyle w:val="ListParagraph"/>
        <w:widowControl w:val="0"/>
        <w:numPr>
          <w:ilvl w:val="0"/>
          <w:numId w:val="43"/>
        </w:numPr>
        <w:spacing w:line="312" w:lineRule="auto"/>
        <w:rPr>
          <w:bCs/>
          <w:szCs w:val="28"/>
        </w:rPr>
      </w:pPr>
      <w:r w:rsidRPr="00D050FF">
        <w:rPr>
          <w:bCs/>
          <w:szCs w:val="28"/>
        </w:rPr>
        <w:t>Đối với người dùng</w:t>
      </w:r>
    </w:p>
    <w:p w14:paraId="65707F33" w14:textId="77777777" w:rsidR="008F2BC4" w:rsidRPr="00D050FF" w:rsidRDefault="008F2BC4" w:rsidP="00F10F4D">
      <w:pPr>
        <w:pStyle w:val="ListParagraph"/>
        <w:widowControl w:val="0"/>
        <w:numPr>
          <w:ilvl w:val="0"/>
          <w:numId w:val="22"/>
        </w:numPr>
        <w:spacing w:line="312" w:lineRule="auto"/>
        <w:ind w:left="1440"/>
        <w:rPr>
          <w:bCs/>
          <w:szCs w:val="28"/>
        </w:rPr>
      </w:pPr>
      <w:r w:rsidRPr="00D050FF">
        <w:rPr>
          <w:bCs/>
          <w:szCs w:val="28"/>
        </w:rPr>
        <w:t>Các cách tìm kiếm, tra cứu theo các chủ đề khác nhau, kết hợp nhiều chủ đề theo ý khách hàng.</w:t>
      </w:r>
    </w:p>
    <w:p w14:paraId="27CCAD5B" w14:textId="77777777" w:rsidR="008F2BC4" w:rsidRPr="00D050FF" w:rsidRDefault="008F2BC4" w:rsidP="00F10F4D">
      <w:pPr>
        <w:pStyle w:val="ListParagraph"/>
        <w:widowControl w:val="0"/>
        <w:numPr>
          <w:ilvl w:val="0"/>
          <w:numId w:val="22"/>
        </w:numPr>
        <w:spacing w:line="312" w:lineRule="auto"/>
        <w:ind w:left="1440"/>
        <w:rPr>
          <w:bCs/>
          <w:szCs w:val="28"/>
        </w:rPr>
      </w:pPr>
      <w:r w:rsidRPr="00D050FF">
        <w:rPr>
          <w:bCs/>
          <w:szCs w:val="28"/>
        </w:rPr>
        <w:t>Xem chi tiết thông tin sản phẩm.</w:t>
      </w:r>
    </w:p>
    <w:p w14:paraId="72235020" w14:textId="77777777" w:rsidR="008F2BC4" w:rsidRPr="00D050FF" w:rsidRDefault="008F2BC4" w:rsidP="00F10F4D">
      <w:pPr>
        <w:pStyle w:val="ListParagraph"/>
        <w:widowControl w:val="0"/>
        <w:numPr>
          <w:ilvl w:val="0"/>
          <w:numId w:val="22"/>
        </w:numPr>
        <w:spacing w:line="312" w:lineRule="auto"/>
        <w:ind w:left="1440"/>
        <w:rPr>
          <w:bCs/>
          <w:szCs w:val="28"/>
        </w:rPr>
      </w:pPr>
      <w:r w:rsidRPr="00D050FF">
        <w:rPr>
          <w:bCs/>
          <w:szCs w:val="28"/>
        </w:rPr>
        <w:t xml:space="preserve">Cho phép khách hàng đăng ký thông tin để thực hiện việc mua sản phẩm. </w:t>
      </w:r>
    </w:p>
    <w:p w14:paraId="4FC5D42F" w14:textId="77777777" w:rsidR="008F2BC4" w:rsidRPr="00D050FF" w:rsidRDefault="008F2BC4" w:rsidP="00F10F4D">
      <w:pPr>
        <w:pStyle w:val="ListParagraph"/>
        <w:widowControl w:val="0"/>
        <w:numPr>
          <w:ilvl w:val="0"/>
          <w:numId w:val="22"/>
        </w:numPr>
        <w:spacing w:line="312" w:lineRule="auto"/>
        <w:ind w:left="1440"/>
        <w:rPr>
          <w:bCs/>
          <w:szCs w:val="28"/>
        </w:rPr>
      </w:pPr>
      <w:r w:rsidRPr="00D050FF">
        <w:rPr>
          <w:bCs/>
          <w:szCs w:val="28"/>
        </w:rPr>
        <w:t xml:space="preserve">Kiểm tra tính hợp lệ của khách hàng đăng nhập hệ thống. </w:t>
      </w:r>
    </w:p>
    <w:p w14:paraId="7369F2F3" w14:textId="77777777" w:rsidR="008F2BC4" w:rsidRPr="00D050FF" w:rsidRDefault="008F2BC4" w:rsidP="00F10F4D">
      <w:pPr>
        <w:pStyle w:val="ListParagraph"/>
        <w:widowControl w:val="0"/>
        <w:numPr>
          <w:ilvl w:val="0"/>
          <w:numId w:val="22"/>
        </w:numPr>
        <w:spacing w:line="312" w:lineRule="auto"/>
        <w:ind w:left="1440"/>
        <w:rPr>
          <w:bCs/>
          <w:szCs w:val="28"/>
        </w:rPr>
      </w:pPr>
      <w:r w:rsidRPr="00D050FF">
        <w:rPr>
          <w:bCs/>
          <w:szCs w:val="28"/>
        </w:rPr>
        <w:t xml:space="preserve">Tạo đơn đặt hàng. </w:t>
      </w:r>
    </w:p>
    <w:p w14:paraId="429A595A" w14:textId="77777777" w:rsidR="008F2BC4" w:rsidRPr="00D050FF" w:rsidRDefault="008F2BC4" w:rsidP="00F10F4D">
      <w:pPr>
        <w:pStyle w:val="ListParagraph"/>
        <w:widowControl w:val="0"/>
        <w:numPr>
          <w:ilvl w:val="0"/>
          <w:numId w:val="22"/>
        </w:numPr>
        <w:spacing w:line="312" w:lineRule="auto"/>
        <w:ind w:left="1440"/>
        <w:rPr>
          <w:bCs/>
          <w:szCs w:val="28"/>
        </w:rPr>
      </w:pPr>
      <w:r w:rsidRPr="00D050FF">
        <w:rPr>
          <w:bCs/>
          <w:szCs w:val="28"/>
        </w:rPr>
        <w:t>Có thể chạy trên nhiều hệ điều hành.</w:t>
      </w:r>
    </w:p>
    <w:p w14:paraId="36629BF3" w14:textId="77777777" w:rsidR="008F2BC4" w:rsidRPr="00D050FF" w:rsidRDefault="008F2BC4" w:rsidP="00F10F4D">
      <w:pPr>
        <w:pStyle w:val="ListParagraph"/>
        <w:widowControl w:val="0"/>
        <w:numPr>
          <w:ilvl w:val="0"/>
          <w:numId w:val="43"/>
        </w:numPr>
        <w:spacing w:line="312" w:lineRule="auto"/>
        <w:rPr>
          <w:bCs/>
          <w:szCs w:val="28"/>
        </w:rPr>
      </w:pPr>
      <w:r w:rsidRPr="00D050FF">
        <w:rPr>
          <w:bCs/>
          <w:szCs w:val="28"/>
        </w:rPr>
        <w:t>Đối với người quản trị</w:t>
      </w:r>
    </w:p>
    <w:p w14:paraId="00059358" w14:textId="77777777" w:rsidR="008F2BC4" w:rsidRPr="00D050FF" w:rsidRDefault="008F2BC4" w:rsidP="00F10F4D">
      <w:pPr>
        <w:pStyle w:val="ListParagraph"/>
        <w:widowControl w:val="0"/>
        <w:numPr>
          <w:ilvl w:val="0"/>
          <w:numId w:val="44"/>
        </w:numPr>
        <w:spacing w:line="312" w:lineRule="auto"/>
        <w:rPr>
          <w:bCs/>
          <w:szCs w:val="28"/>
        </w:rPr>
      </w:pPr>
      <w:r w:rsidRPr="00D050FF">
        <w:rPr>
          <w:bCs/>
          <w:szCs w:val="28"/>
        </w:rPr>
        <w:t xml:space="preserve">Xem thông tin của các đề mục cần quản lý như: Khách hàng, sản phẩm, đơn đặt hàng… </w:t>
      </w:r>
    </w:p>
    <w:p w14:paraId="70F2572E" w14:textId="77777777" w:rsidR="008F2BC4" w:rsidRPr="00D050FF" w:rsidRDefault="008F2BC4" w:rsidP="00F10F4D">
      <w:pPr>
        <w:pStyle w:val="ListParagraph"/>
        <w:widowControl w:val="0"/>
        <w:numPr>
          <w:ilvl w:val="0"/>
          <w:numId w:val="44"/>
        </w:numPr>
        <w:spacing w:line="312" w:lineRule="auto"/>
        <w:rPr>
          <w:bCs/>
          <w:szCs w:val="28"/>
        </w:rPr>
      </w:pPr>
      <w:r w:rsidRPr="00D050FF">
        <w:rPr>
          <w:bCs/>
          <w:szCs w:val="28"/>
        </w:rPr>
        <w:t xml:space="preserve">Đưa ra các form để nhập dữ liệu mới của các loại tư liệu. </w:t>
      </w:r>
    </w:p>
    <w:p w14:paraId="1C07731B" w14:textId="77777777" w:rsidR="008F2BC4" w:rsidRPr="00D050FF" w:rsidRDefault="008F2BC4" w:rsidP="00F10F4D">
      <w:pPr>
        <w:pStyle w:val="ListParagraph"/>
        <w:widowControl w:val="0"/>
        <w:numPr>
          <w:ilvl w:val="0"/>
          <w:numId w:val="44"/>
        </w:numPr>
        <w:spacing w:line="312" w:lineRule="auto"/>
        <w:rPr>
          <w:bCs/>
          <w:szCs w:val="28"/>
        </w:rPr>
      </w:pPr>
      <w:r w:rsidRPr="00D050FF">
        <w:rPr>
          <w:bCs/>
          <w:szCs w:val="28"/>
        </w:rPr>
        <w:t xml:space="preserve">Có thể sửa đổi, cập nhật các dữ liệu trên. </w:t>
      </w:r>
    </w:p>
    <w:p w14:paraId="64D789BB" w14:textId="77777777" w:rsidR="008F2BC4" w:rsidRPr="00D050FF" w:rsidRDefault="008F2BC4" w:rsidP="00F10F4D">
      <w:pPr>
        <w:pStyle w:val="ListParagraph"/>
        <w:widowControl w:val="0"/>
        <w:numPr>
          <w:ilvl w:val="0"/>
          <w:numId w:val="44"/>
        </w:numPr>
        <w:spacing w:line="312" w:lineRule="auto"/>
        <w:rPr>
          <w:bCs/>
          <w:szCs w:val="28"/>
        </w:rPr>
      </w:pPr>
      <w:r w:rsidRPr="00D050FF">
        <w:rPr>
          <w:bCs/>
          <w:szCs w:val="28"/>
        </w:rPr>
        <w:t xml:space="preserve">Trong việc thêm mới sản phẩm chương trình tự động sinh mã sản phẩm, điều này tiện lợi cho người quản trị và dữ liệu luôn đồng nhất. </w:t>
      </w:r>
    </w:p>
    <w:p w14:paraId="3BCBAA3E" w14:textId="77777777" w:rsidR="008F2BC4" w:rsidRPr="00D050FF" w:rsidRDefault="008F2BC4" w:rsidP="00F10F4D">
      <w:pPr>
        <w:pStyle w:val="ListParagraph"/>
        <w:widowControl w:val="0"/>
        <w:numPr>
          <w:ilvl w:val="0"/>
          <w:numId w:val="44"/>
        </w:numPr>
        <w:spacing w:line="312" w:lineRule="auto"/>
        <w:rPr>
          <w:bCs/>
          <w:szCs w:val="28"/>
        </w:rPr>
      </w:pPr>
      <w:r w:rsidRPr="00D050FF">
        <w:rPr>
          <w:bCs/>
          <w:szCs w:val="28"/>
        </w:rPr>
        <w:t xml:space="preserve">Các chức năng này được thực hiện thông qua giao diện web.  </w:t>
      </w:r>
    </w:p>
    <w:p w14:paraId="0F4EE82A" w14:textId="77777777" w:rsidR="008F2BC4" w:rsidRPr="00D050FF" w:rsidRDefault="008F2BC4" w:rsidP="00F10F4D">
      <w:pPr>
        <w:pStyle w:val="ListParagraph"/>
        <w:widowControl w:val="0"/>
        <w:numPr>
          <w:ilvl w:val="0"/>
          <w:numId w:val="44"/>
        </w:numPr>
        <w:spacing w:line="312" w:lineRule="auto"/>
        <w:rPr>
          <w:bCs/>
          <w:szCs w:val="28"/>
        </w:rPr>
      </w:pPr>
      <w:r w:rsidRPr="00D050FF">
        <w:rPr>
          <w:bCs/>
          <w:szCs w:val="28"/>
        </w:rPr>
        <w:t>Có thể chạy trên nhiều hệ điều hành.</w:t>
      </w:r>
    </w:p>
    <w:p w14:paraId="612D4C5A" w14:textId="77777777" w:rsidR="008F2BC4" w:rsidRPr="00D050FF" w:rsidRDefault="008F2BC4" w:rsidP="008F2BC4">
      <w:pPr>
        <w:pStyle w:val="Heading2"/>
        <w:rPr>
          <w:rFonts w:ascii="Times New Roman" w:hAnsi="Times New Roman"/>
          <w:color w:val="auto"/>
          <w:sz w:val="28"/>
          <w:szCs w:val="28"/>
          <w:lang w:val="vi-VN" w:eastAsia="ja-JP"/>
        </w:rPr>
      </w:pPr>
      <w:bookmarkStart w:id="350" w:name="_Toc30390"/>
      <w:bookmarkStart w:id="351" w:name="_Toc29183"/>
      <w:bookmarkStart w:id="352" w:name="_Toc21160"/>
      <w:bookmarkStart w:id="353" w:name="_Toc102563323"/>
      <w:r w:rsidRPr="00D050FF">
        <w:rPr>
          <w:rFonts w:ascii="Times New Roman" w:hAnsi="Times New Roman"/>
          <w:color w:val="auto"/>
          <w:sz w:val="28"/>
          <w:szCs w:val="28"/>
          <w:lang w:val="vi-VN" w:eastAsia="ja-JP"/>
        </w:rPr>
        <w:t>2. Hướng phát triển của đề tài</w:t>
      </w:r>
      <w:bookmarkEnd w:id="350"/>
      <w:bookmarkEnd w:id="351"/>
      <w:bookmarkEnd w:id="352"/>
      <w:bookmarkEnd w:id="353"/>
    </w:p>
    <w:p w14:paraId="21D70245" w14:textId="77777777" w:rsidR="008F2BC4" w:rsidRPr="00D050FF" w:rsidRDefault="008F2BC4" w:rsidP="008F2BC4">
      <w:pPr>
        <w:spacing w:line="312" w:lineRule="auto"/>
        <w:ind w:firstLine="567"/>
        <w:rPr>
          <w:sz w:val="28"/>
          <w:szCs w:val="28"/>
          <w:lang w:val="vi-VN" w:eastAsia="ja-JP"/>
        </w:rPr>
      </w:pPr>
      <w:r w:rsidRPr="00D050FF">
        <w:rPr>
          <w:sz w:val="28"/>
          <w:szCs w:val="28"/>
          <w:lang w:val="vi-VN" w:eastAsia="ja-JP"/>
        </w:rPr>
        <w:t>Hướng phát triển của Website là tiến đến một thương mại điện tử với đầy đủ các chức năng thanh toán tiền qua mạng.</w:t>
      </w:r>
      <w:r w:rsidRPr="00D050FF">
        <w:rPr>
          <w:sz w:val="28"/>
          <w:szCs w:val="28"/>
        </w:rPr>
        <w:t xml:space="preserve"> </w:t>
      </w:r>
      <w:r w:rsidRPr="00D050FF">
        <w:rPr>
          <w:sz w:val="28"/>
          <w:szCs w:val="28"/>
          <w:lang w:val="vi-VN" w:eastAsia="ja-JP"/>
        </w:rPr>
        <w:t>Vấn đề chính của Website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14:paraId="507EE848" w14:textId="77777777" w:rsidR="008F2BC4" w:rsidRPr="00D050FF" w:rsidRDefault="008F2BC4" w:rsidP="008F2BC4">
      <w:pPr>
        <w:spacing w:line="312" w:lineRule="auto"/>
        <w:ind w:firstLine="567"/>
        <w:rPr>
          <w:sz w:val="28"/>
          <w:szCs w:val="28"/>
          <w:lang w:val="vi-VN" w:eastAsia="ja-JP"/>
        </w:rPr>
      </w:pPr>
      <w:r w:rsidRPr="00D050FF">
        <w:rPr>
          <w:sz w:val="28"/>
          <w:szCs w:val="28"/>
          <w:lang w:val="vi-VN" w:eastAsia="ja-JP"/>
        </w:rPr>
        <w:t xml:space="preserve">Do vậy trong thời gian sau này cần bổ sung các chức năng về kiểm kê: Thống kê số lần truy cập database, thống kê giá xuất nhập, tồn kho, thống kê doanh thu, xử lý hóa đơn tự động. </w:t>
      </w:r>
    </w:p>
    <w:p w14:paraId="2FA1FC7B" w14:textId="77777777" w:rsidR="008F2BC4" w:rsidRPr="00D050FF" w:rsidRDefault="008F2BC4" w:rsidP="008F2BC4">
      <w:pPr>
        <w:spacing w:line="312" w:lineRule="auto"/>
        <w:ind w:firstLine="567"/>
        <w:rPr>
          <w:sz w:val="28"/>
          <w:szCs w:val="28"/>
          <w:lang w:val="vi-VN" w:eastAsia="ja-JP"/>
        </w:rPr>
      </w:pPr>
      <w:r w:rsidRPr="00D050FF">
        <w:rPr>
          <w:sz w:val="28"/>
          <w:szCs w:val="28"/>
          <w:lang w:val="vi-VN" w:eastAsia="ja-JP"/>
        </w:rPr>
        <w:t xml:space="preserve">Quản lý kho (kiểm tra lượng sản phẩm tồn kho tự động), thanh toán điện tử có sử dụng Edit card. </w:t>
      </w:r>
    </w:p>
    <w:p w14:paraId="745FCADB" w14:textId="77777777" w:rsidR="008F2BC4" w:rsidRPr="00D050FF" w:rsidRDefault="008F2BC4" w:rsidP="008F2BC4">
      <w:pPr>
        <w:spacing w:line="312" w:lineRule="auto"/>
        <w:ind w:firstLine="567"/>
        <w:rPr>
          <w:sz w:val="28"/>
          <w:szCs w:val="28"/>
          <w:lang w:val="vi-VN" w:eastAsia="ja-JP"/>
        </w:rPr>
      </w:pPr>
      <w:r w:rsidRPr="00D050FF">
        <w:rPr>
          <w:sz w:val="28"/>
          <w:szCs w:val="28"/>
          <w:lang w:val="vi-VN" w:eastAsia="ja-JP"/>
        </w:rPr>
        <w:lastRenderedPageBreak/>
        <w:t xml:space="preserve">Bổ sung thêm một số chức năng kiểm tra dữ liệu nhập, thay đổi mật mã truy nhập của khách hàng cũng như nhà quản trị. </w:t>
      </w:r>
    </w:p>
    <w:p w14:paraId="19F61B0A" w14:textId="77777777" w:rsidR="008F2BC4" w:rsidRPr="00D050FF" w:rsidRDefault="008F2BC4" w:rsidP="008F2BC4">
      <w:pPr>
        <w:spacing w:line="312" w:lineRule="auto"/>
        <w:ind w:firstLine="567"/>
        <w:rPr>
          <w:sz w:val="28"/>
          <w:szCs w:val="28"/>
          <w:lang w:val="vi-VN" w:eastAsia="ja-JP"/>
        </w:rPr>
      </w:pPr>
      <w:r w:rsidRPr="00D050FF">
        <w:rPr>
          <w:sz w:val="28"/>
          <w:szCs w:val="28"/>
          <w:lang w:val="vi-VN" w:eastAsia="ja-JP"/>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 Em xin cảm ơn các quý thầy cô.</w:t>
      </w:r>
    </w:p>
    <w:p w14:paraId="1177FC44" w14:textId="77777777" w:rsidR="008F2BC4" w:rsidRPr="00D050FF" w:rsidRDefault="008F2BC4" w:rsidP="008F2BC4">
      <w:pPr>
        <w:pStyle w:val="11"/>
        <w:outlineLvl w:val="0"/>
        <w:rPr>
          <w:szCs w:val="28"/>
        </w:rPr>
      </w:pPr>
      <w:r w:rsidRPr="00D050FF">
        <w:rPr>
          <w:szCs w:val="28"/>
        </w:rPr>
        <w:br w:type="page"/>
      </w:r>
      <w:bookmarkStart w:id="354" w:name="_Toc28522106"/>
      <w:bookmarkStart w:id="355" w:name="_Toc3267"/>
      <w:bookmarkStart w:id="356" w:name="_Toc488530307"/>
      <w:bookmarkStart w:id="357" w:name="_Toc28519000"/>
      <w:bookmarkStart w:id="358" w:name="_Toc11724"/>
      <w:bookmarkStart w:id="359" w:name="_Toc77673635"/>
      <w:bookmarkStart w:id="360" w:name="_Toc25411"/>
      <w:bookmarkStart w:id="361" w:name="_Toc400832717"/>
      <w:bookmarkStart w:id="362" w:name="_Toc4856"/>
      <w:bookmarkStart w:id="363" w:name="_Toc77674905"/>
      <w:bookmarkStart w:id="364" w:name="_Toc23562"/>
      <w:bookmarkStart w:id="365" w:name="_Toc3566"/>
      <w:bookmarkStart w:id="366" w:name="_Toc77673718"/>
      <w:bookmarkStart w:id="367" w:name="_Toc102563324"/>
      <w:r w:rsidRPr="00D050FF">
        <w:rPr>
          <w:rStyle w:val="Heading1Char"/>
          <w:sz w:val="28"/>
          <w:szCs w:val="28"/>
        </w:rPr>
        <w:lastRenderedPageBreak/>
        <w:t>TÀI LIỆU THAM KHẢO</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431587EE" w14:textId="77777777" w:rsidR="008F2BC4" w:rsidRPr="00D050FF" w:rsidRDefault="008F2BC4" w:rsidP="008F2BC4">
      <w:pPr>
        <w:spacing w:line="360" w:lineRule="auto"/>
        <w:rPr>
          <w:b/>
          <w:bCs/>
          <w:iCs/>
          <w:sz w:val="28"/>
          <w:szCs w:val="28"/>
          <w:lang w:val="vi-VN" w:eastAsia="ja-JP"/>
        </w:rPr>
      </w:pPr>
      <w:r w:rsidRPr="00D050FF">
        <w:rPr>
          <w:b/>
          <w:bCs/>
          <w:iCs/>
          <w:sz w:val="28"/>
          <w:szCs w:val="28"/>
          <w:lang w:val="vi-VN" w:eastAsia="ja-JP"/>
        </w:rPr>
        <w:t>Tiếng Việt</w:t>
      </w:r>
    </w:p>
    <w:p w14:paraId="2C0C9D63" w14:textId="77777777" w:rsidR="008F2BC4" w:rsidRPr="00D050FF" w:rsidRDefault="00C95A7E" w:rsidP="00D050FF">
      <w:pPr>
        <w:pStyle w:val="ListParagraph"/>
        <w:widowControl w:val="0"/>
        <w:spacing w:line="360" w:lineRule="auto"/>
        <w:ind w:left="786" w:firstLine="0"/>
        <w:rPr>
          <w:szCs w:val="28"/>
        </w:rPr>
      </w:pPr>
      <w:r>
        <w:rPr>
          <w:szCs w:val="28"/>
        </w:rPr>
        <w:t>[1].</w:t>
      </w:r>
      <w:r w:rsidR="008F2BC4" w:rsidRPr="00D050FF">
        <w:rPr>
          <w:szCs w:val="28"/>
        </w:rPr>
        <w:t xml:space="preserve">Bryan Syverson, Joel Murach, </w:t>
      </w:r>
      <w:r w:rsidR="008F2BC4" w:rsidRPr="00D050FF">
        <w:rPr>
          <w:i/>
          <w:szCs w:val="28"/>
        </w:rPr>
        <w:t>SQL Server hướng dẫn học qua ví dụ</w:t>
      </w:r>
      <w:r w:rsidR="008F2BC4" w:rsidRPr="00D050FF">
        <w:rPr>
          <w:szCs w:val="28"/>
        </w:rPr>
        <w:t>, NXB Khoa học và Kỹ thuật, 2013.</w:t>
      </w:r>
    </w:p>
    <w:p w14:paraId="7AFEB654" w14:textId="77777777" w:rsidR="008F2BC4" w:rsidRPr="00D050FF" w:rsidRDefault="00C95A7E" w:rsidP="00C95A7E">
      <w:pPr>
        <w:pStyle w:val="ListParagraph"/>
        <w:widowControl w:val="0"/>
        <w:spacing w:line="360" w:lineRule="auto"/>
        <w:ind w:left="786" w:firstLine="0"/>
        <w:rPr>
          <w:szCs w:val="28"/>
        </w:rPr>
      </w:pPr>
      <w:r>
        <w:rPr>
          <w:szCs w:val="28"/>
        </w:rPr>
        <w:t>[2].</w:t>
      </w:r>
      <w:r w:rsidR="008F2BC4" w:rsidRPr="00D050FF">
        <w:rPr>
          <w:szCs w:val="28"/>
        </w:rPr>
        <w:t>Dương Anh Đức, Giáo trình phân tích và thiết kế hướng đối tượng bằng UML.</w:t>
      </w:r>
    </w:p>
    <w:p w14:paraId="18A5ACC7" w14:textId="77777777" w:rsidR="008F2BC4" w:rsidRPr="00D050FF" w:rsidRDefault="00C95A7E" w:rsidP="00C95A7E">
      <w:pPr>
        <w:pStyle w:val="ListParagraph"/>
        <w:widowControl w:val="0"/>
        <w:spacing w:line="360" w:lineRule="auto"/>
        <w:ind w:left="786" w:firstLine="0"/>
        <w:rPr>
          <w:szCs w:val="28"/>
        </w:rPr>
      </w:pPr>
      <w:r>
        <w:rPr>
          <w:szCs w:val="28"/>
          <w:lang w:val="en-US"/>
        </w:rPr>
        <w:t>[3].</w:t>
      </w:r>
      <w:r w:rsidR="008F2BC4" w:rsidRPr="00D050FF">
        <w:rPr>
          <w:szCs w:val="28"/>
          <w:lang w:val="en-US"/>
        </w:rPr>
        <w:t>J</w:t>
      </w:r>
      <w:r w:rsidR="008F2BC4" w:rsidRPr="00D050FF">
        <w:rPr>
          <w:szCs w:val="28"/>
        </w:rPr>
        <w:t>oel Murach và Ray Harris, Lập trình cơ bản PHP và MYSQL, NXB Khoa học và Kỹ Thuật.</w:t>
      </w:r>
    </w:p>
    <w:p w14:paraId="26E2164D" w14:textId="77777777" w:rsidR="008F2BC4" w:rsidRPr="00D050FF" w:rsidRDefault="00C95A7E" w:rsidP="00C95A7E">
      <w:pPr>
        <w:pStyle w:val="ListParagraph"/>
        <w:widowControl w:val="0"/>
        <w:spacing w:line="360" w:lineRule="auto"/>
        <w:ind w:left="786" w:firstLine="0"/>
        <w:rPr>
          <w:szCs w:val="28"/>
        </w:rPr>
      </w:pPr>
      <w:r>
        <w:rPr>
          <w:szCs w:val="28"/>
        </w:rPr>
        <w:t>[4].</w:t>
      </w:r>
      <w:r w:rsidR="008F2BC4" w:rsidRPr="00D050FF">
        <w:rPr>
          <w:szCs w:val="28"/>
        </w:rPr>
        <w:t>Scott Oaks, Java Performance: The Definitive Guide (2014), O'Reilly.</w:t>
      </w:r>
    </w:p>
    <w:p w14:paraId="4A7E50CD" w14:textId="77777777" w:rsidR="008F2BC4" w:rsidRPr="00D050FF" w:rsidRDefault="00C95A7E" w:rsidP="00C95A7E">
      <w:pPr>
        <w:pStyle w:val="ListParagraph"/>
        <w:widowControl w:val="0"/>
        <w:spacing w:line="360" w:lineRule="auto"/>
        <w:ind w:left="786" w:firstLine="0"/>
        <w:rPr>
          <w:szCs w:val="28"/>
        </w:rPr>
      </w:pPr>
      <w:r>
        <w:rPr>
          <w:szCs w:val="28"/>
        </w:rPr>
        <w:t>[5].</w:t>
      </w:r>
      <w:r w:rsidR="008F2BC4" w:rsidRPr="00D050FF">
        <w:rPr>
          <w:szCs w:val="28"/>
        </w:rPr>
        <w:t>Brian Goetz, Java Concurrency in Practice (2006), Addison-Wesley Professional</w:t>
      </w:r>
    </w:p>
    <w:p w14:paraId="6AEEB797" w14:textId="77777777" w:rsidR="008F2BC4" w:rsidRPr="00D050FF" w:rsidRDefault="00C95A7E" w:rsidP="00C95A7E">
      <w:pPr>
        <w:pStyle w:val="ListParagraph"/>
        <w:widowControl w:val="0"/>
        <w:spacing w:line="360" w:lineRule="auto"/>
        <w:ind w:left="786" w:firstLine="0"/>
        <w:rPr>
          <w:szCs w:val="28"/>
        </w:rPr>
      </w:pPr>
      <w:r>
        <w:rPr>
          <w:szCs w:val="28"/>
        </w:rPr>
        <w:t>[6].</w:t>
      </w:r>
      <w:r w:rsidR="008F2BC4" w:rsidRPr="00D050FF">
        <w:rPr>
          <w:szCs w:val="28"/>
        </w:rPr>
        <w:t>Kathy Sierra &amp; Bert Bates, Head First Java (2005), O'Reilly Media.</w:t>
      </w:r>
    </w:p>
    <w:p w14:paraId="63060401" w14:textId="77777777" w:rsidR="008F2BC4" w:rsidRPr="00D050FF" w:rsidRDefault="00C95A7E" w:rsidP="00C95A7E">
      <w:pPr>
        <w:pStyle w:val="ListParagraph"/>
        <w:widowControl w:val="0"/>
        <w:spacing w:line="360" w:lineRule="auto"/>
        <w:ind w:left="786" w:firstLine="0"/>
        <w:rPr>
          <w:szCs w:val="28"/>
        </w:rPr>
      </w:pPr>
      <w:r>
        <w:rPr>
          <w:szCs w:val="28"/>
        </w:rPr>
        <w:t>[7].</w:t>
      </w:r>
      <w:r w:rsidR="008F2BC4" w:rsidRPr="00D050FF">
        <w:rPr>
          <w:szCs w:val="28"/>
        </w:rPr>
        <w:t>Herbert Schildt, The Complete Reference (2018), McGraw-Hill Education.</w:t>
      </w:r>
    </w:p>
    <w:p w14:paraId="78D486C8" w14:textId="77777777" w:rsidR="008F2BC4" w:rsidRPr="00D050FF" w:rsidRDefault="008F2BC4" w:rsidP="008F2BC4">
      <w:pPr>
        <w:tabs>
          <w:tab w:val="left" w:pos="993"/>
        </w:tabs>
        <w:spacing w:line="360" w:lineRule="auto"/>
        <w:rPr>
          <w:b/>
          <w:sz w:val="28"/>
          <w:szCs w:val="28"/>
        </w:rPr>
      </w:pPr>
      <w:r w:rsidRPr="00D050FF">
        <w:rPr>
          <w:b/>
          <w:sz w:val="28"/>
          <w:szCs w:val="28"/>
        </w:rPr>
        <w:t>Website</w:t>
      </w:r>
    </w:p>
    <w:p w14:paraId="15EB92A5" w14:textId="5048CC8A" w:rsidR="008F2BC4" w:rsidRPr="004B021E" w:rsidRDefault="00C95A7E" w:rsidP="004B021E">
      <w:pPr>
        <w:pStyle w:val="ListParagraph"/>
        <w:tabs>
          <w:tab w:val="left" w:pos="993"/>
        </w:tabs>
        <w:spacing w:line="360" w:lineRule="auto"/>
        <w:ind w:left="360"/>
        <w:rPr>
          <w:szCs w:val="28"/>
          <w:u w:val="single"/>
          <w:lang w:val="en-US"/>
        </w:rPr>
      </w:pPr>
      <w:r>
        <w:rPr>
          <w:szCs w:val="28"/>
          <w:lang w:val="en-US"/>
        </w:rPr>
        <w:t>[8].</w:t>
      </w:r>
      <w:r w:rsidR="008F2BC4" w:rsidRPr="00D050FF">
        <w:rPr>
          <w:szCs w:val="28"/>
          <w:u w:val="single"/>
          <w:lang w:val="en-US"/>
        </w:rPr>
        <w:t>https://www.youtube.com/watch?v=XUDN8K1c31A&amp;list=PLkcsD2tkdQceIovADL0u_fsHY4Exw4GTd&amp;index=3</w:t>
      </w:r>
    </w:p>
    <w:p w14:paraId="09659072" w14:textId="669E6630" w:rsidR="008F2BC4" w:rsidRPr="00D050FF" w:rsidRDefault="00C95A7E" w:rsidP="008F2BC4">
      <w:pPr>
        <w:pStyle w:val="ListParagraph"/>
        <w:tabs>
          <w:tab w:val="left" w:pos="993"/>
        </w:tabs>
        <w:spacing w:line="360" w:lineRule="auto"/>
        <w:ind w:left="360"/>
        <w:rPr>
          <w:szCs w:val="28"/>
          <w:u w:val="single"/>
          <w:lang w:val="en-US"/>
        </w:rPr>
      </w:pPr>
      <w:r>
        <w:rPr>
          <w:szCs w:val="28"/>
          <w:lang w:val="en-US"/>
        </w:rPr>
        <w:t>[</w:t>
      </w:r>
      <w:r w:rsidR="004B021E">
        <w:rPr>
          <w:szCs w:val="28"/>
          <w:lang w:val="en-US"/>
        </w:rPr>
        <w:t>9</w:t>
      </w:r>
      <w:r>
        <w:rPr>
          <w:szCs w:val="28"/>
          <w:lang w:val="en-US"/>
        </w:rPr>
        <w:t>].</w:t>
      </w:r>
      <w:r w:rsidR="008F2BC4" w:rsidRPr="00D050FF">
        <w:rPr>
          <w:szCs w:val="28"/>
          <w:u w:val="single"/>
          <w:lang w:val="en-US"/>
        </w:rPr>
        <w:t>https://hiepsiit.com/?__cf_chl_jschl_tk__=pmd_1777b239ebe708e377358aa6b8012f38374f76a8-1626868539-0-gqNtZGzNAc2jcnBszQjO</w:t>
      </w:r>
    </w:p>
    <w:p w14:paraId="18632A5A" w14:textId="77777777" w:rsidR="00BB0927" w:rsidRPr="008F2BC4" w:rsidRDefault="00BB0927">
      <w:pPr>
        <w:pStyle w:val="ListParagraph"/>
        <w:spacing w:line="360" w:lineRule="auto"/>
        <w:ind w:left="2520" w:firstLine="0"/>
        <w:jc w:val="left"/>
        <w:rPr>
          <w:sz w:val="26"/>
          <w:szCs w:val="26"/>
        </w:rPr>
      </w:pPr>
    </w:p>
    <w:p w14:paraId="2F5C765E" w14:textId="77777777" w:rsidR="00BB0927" w:rsidRPr="008F2BC4" w:rsidRDefault="00BB0927">
      <w:pPr>
        <w:pStyle w:val="ListParagraph"/>
        <w:tabs>
          <w:tab w:val="left" w:pos="993"/>
        </w:tabs>
        <w:spacing w:line="360" w:lineRule="auto"/>
        <w:ind w:left="993"/>
        <w:rPr>
          <w:sz w:val="26"/>
          <w:szCs w:val="26"/>
          <w:u w:val="single"/>
        </w:rPr>
      </w:pPr>
    </w:p>
    <w:p w14:paraId="0935CC6B" w14:textId="77777777" w:rsidR="00BB0927" w:rsidRPr="008F2BC4" w:rsidRDefault="00BB0927">
      <w:pPr>
        <w:tabs>
          <w:tab w:val="left" w:pos="993"/>
        </w:tabs>
        <w:spacing w:line="360" w:lineRule="auto"/>
        <w:rPr>
          <w:szCs w:val="26"/>
        </w:rPr>
      </w:pPr>
    </w:p>
    <w:p w14:paraId="6FEFD74C" w14:textId="77777777" w:rsidR="00BB0927" w:rsidRPr="008F2BC4" w:rsidRDefault="00BB0927">
      <w:pPr>
        <w:spacing w:after="0" w:line="360" w:lineRule="auto"/>
        <w:ind w:firstLine="567"/>
        <w:rPr>
          <w:szCs w:val="26"/>
        </w:rPr>
      </w:pPr>
    </w:p>
    <w:p w14:paraId="5F2361D0" w14:textId="77777777" w:rsidR="00BB0927" w:rsidRPr="008F2BC4" w:rsidRDefault="00BB0927">
      <w:pPr>
        <w:rPr>
          <w:szCs w:val="26"/>
        </w:rPr>
      </w:pPr>
    </w:p>
    <w:p w14:paraId="7F5F1399" w14:textId="5F15E099" w:rsidR="00E56CC2" w:rsidRDefault="005A20C0" w:rsidP="00E56CC2">
      <w:pPr>
        <w:spacing w:after="0" w:line="240" w:lineRule="auto"/>
        <w:ind w:firstLine="0"/>
        <w:jc w:val="left"/>
        <w:rPr>
          <w:szCs w:val="26"/>
        </w:rPr>
      </w:pPr>
      <w:r>
        <w:rPr>
          <w:szCs w:val="26"/>
        </w:rPr>
        <w:br w:type="page"/>
      </w:r>
    </w:p>
    <w:tbl>
      <w:tblPr>
        <w:tblW w:w="10216" w:type="dxa"/>
        <w:tblLayout w:type="fixed"/>
        <w:tblLook w:val="0400" w:firstRow="0" w:lastRow="0" w:firstColumn="0" w:lastColumn="0" w:noHBand="0" w:noVBand="1"/>
      </w:tblPr>
      <w:tblGrid>
        <w:gridCol w:w="3373"/>
        <w:gridCol w:w="6843"/>
      </w:tblGrid>
      <w:tr w:rsidR="00BC21C6" w:rsidRPr="00DB4732" w14:paraId="0166A921" w14:textId="77777777" w:rsidTr="00BC21C6">
        <w:trPr>
          <w:trHeight w:val="1405"/>
        </w:trPr>
        <w:tc>
          <w:tcPr>
            <w:tcW w:w="3373" w:type="dxa"/>
            <w:shd w:val="clear" w:color="auto" w:fill="auto"/>
            <w:vAlign w:val="center"/>
          </w:tcPr>
          <w:p w14:paraId="691A16FF" w14:textId="77777777" w:rsidR="00BC21C6" w:rsidRPr="00DB4732" w:rsidRDefault="00BC21C6" w:rsidP="0056297F">
            <w:pPr>
              <w:pStyle w:val="Title"/>
              <w:rPr>
                <w:rFonts w:cs="Times New Roman"/>
                <w:b w:val="0"/>
                <w:sz w:val="24"/>
              </w:rPr>
            </w:pPr>
            <w:r w:rsidRPr="00DB4732">
              <w:rPr>
                <w:rFonts w:cs="Times New Roman"/>
                <w:b w:val="0"/>
                <w:sz w:val="24"/>
              </w:rPr>
              <w:lastRenderedPageBreak/>
              <w:t>TRƯỜNG ĐH THỦ DẦU MỘT</w:t>
            </w:r>
          </w:p>
          <w:p w14:paraId="28F12807" w14:textId="77777777" w:rsidR="00BC21C6" w:rsidRPr="00DB4732" w:rsidRDefault="00BC21C6" w:rsidP="0056297F">
            <w:pPr>
              <w:pStyle w:val="Title"/>
              <w:rPr>
                <w:rFonts w:cs="Times New Roman"/>
                <w:b w:val="0"/>
                <w:sz w:val="24"/>
              </w:rPr>
            </w:pPr>
            <w:r>
              <w:rPr>
                <w:rFonts w:cs="Times New Roman"/>
                <w:sz w:val="24"/>
              </w:rPr>
              <w:t>VIỆN</w:t>
            </w:r>
            <w:r w:rsidRPr="00DB4732">
              <w:rPr>
                <w:rFonts w:cs="Times New Roman"/>
                <w:sz w:val="24"/>
              </w:rPr>
              <w:t xml:space="preserve"> KỸ THUẬT CÔNG NGHỆ</w:t>
            </w:r>
          </w:p>
        </w:tc>
        <w:tc>
          <w:tcPr>
            <w:tcW w:w="6843" w:type="dxa"/>
            <w:shd w:val="clear" w:color="auto" w:fill="auto"/>
            <w:vAlign w:val="center"/>
          </w:tcPr>
          <w:p w14:paraId="469963E4" w14:textId="77777777" w:rsidR="00BC21C6" w:rsidRPr="00DB4732" w:rsidRDefault="00BC21C6" w:rsidP="0056297F">
            <w:pPr>
              <w:pStyle w:val="Title"/>
              <w:rPr>
                <w:rFonts w:cs="Times New Roman"/>
                <w:sz w:val="24"/>
              </w:rPr>
            </w:pPr>
            <w:r w:rsidRPr="00DB4732">
              <w:rPr>
                <w:rFonts w:cs="Times New Roman"/>
                <w:sz w:val="24"/>
              </w:rPr>
              <w:t>CỘNG HÒA XÃ HỘI CHỦ NGHĨA VIỆT NAM</w:t>
            </w:r>
          </w:p>
          <w:p w14:paraId="059A0962" w14:textId="77777777" w:rsidR="00BC21C6" w:rsidRPr="00DB4732" w:rsidRDefault="00BC21C6" w:rsidP="0056297F">
            <w:pPr>
              <w:pStyle w:val="Title"/>
              <w:rPr>
                <w:rFonts w:cs="Times New Roman"/>
                <w:b w:val="0"/>
                <w:sz w:val="24"/>
              </w:rPr>
            </w:pPr>
            <w:r w:rsidRPr="00DB4732">
              <w:rPr>
                <w:rFonts w:cs="Times New Roman"/>
                <w:sz w:val="24"/>
              </w:rPr>
              <w:t>Độc lập – Tự do – Hạnh phúc</w:t>
            </w:r>
          </w:p>
        </w:tc>
      </w:tr>
    </w:tbl>
    <w:p w14:paraId="5A731720" w14:textId="13FAAB18" w:rsidR="00BC21C6" w:rsidRPr="00DB4732" w:rsidRDefault="00BC21C6" w:rsidP="00BC21C6">
      <w:pPr>
        <w:pStyle w:val="Title"/>
        <w:jc w:val="left"/>
        <w:rPr>
          <w:rFonts w:cs="Times New Roman"/>
          <w:b w:val="0"/>
          <w:sz w:val="24"/>
        </w:rPr>
      </w:pPr>
      <w:r w:rsidRPr="00DB4732">
        <w:rPr>
          <w:rFonts w:cs="Times New Roman"/>
          <w:noProof/>
          <w:lang w:val="en-US"/>
        </w:rPr>
        <mc:AlternateContent>
          <mc:Choice Requires="wps">
            <w:drawing>
              <wp:anchor distT="4294967295" distB="4294967295" distL="114300" distR="114300" simplePos="0" relativeHeight="251667456" behindDoc="0" locked="0" layoutInCell="1" hidden="0" allowOverlap="1" wp14:anchorId="44687F48" wp14:editId="501C8845">
                <wp:simplePos x="0" y="0"/>
                <wp:positionH relativeFrom="column">
                  <wp:posOffset>561340</wp:posOffset>
                </wp:positionH>
                <wp:positionV relativeFrom="paragraph">
                  <wp:posOffset>27940</wp:posOffset>
                </wp:positionV>
                <wp:extent cx="1038225"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0" y="0"/>
                          <a:ext cx="1038225"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5F6A5357" id="_x0000_t32" coordsize="21600,21600" o:spt="32" o:oned="t" path="m,l21600,21600e" filled="f">
                <v:path arrowok="t" fillok="f" o:connecttype="none"/>
                <o:lock v:ext="edit" shapetype="t"/>
              </v:shapetype>
              <v:shape id="Straight Arrow Connector 11" o:spid="_x0000_s1026" type="#_x0000_t32" style="position:absolute;margin-left:44.2pt;margin-top:2.2pt;width:81.75pt;height:1pt;z-index:251667456;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"/>
            </w:pict>
          </mc:Fallback>
        </mc:AlternateContent>
      </w:r>
      <w:r w:rsidRPr="00DB4732">
        <w:rPr>
          <w:rFonts w:cs="Times New Roman"/>
          <w:noProof/>
          <w:lang w:val="en-US"/>
        </w:rPr>
        <mc:AlternateContent>
          <mc:Choice Requires="wps">
            <w:drawing>
              <wp:anchor distT="4294967295" distB="4294967295" distL="114300" distR="114300" simplePos="0" relativeHeight="251668480" behindDoc="0" locked="0" layoutInCell="1" hidden="0" allowOverlap="1" wp14:anchorId="24D8B558" wp14:editId="236D0456">
                <wp:simplePos x="0" y="0"/>
                <wp:positionH relativeFrom="column">
                  <wp:posOffset>3451860</wp:posOffset>
                </wp:positionH>
                <wp:positionV relativeFrom="paragraph">
                  <wp:posOffset>25400</wp:posOffset>
                </wp:positionV>
                <wp:extent cx="17526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0" y="0"/>
                          <a:ext cx="175260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1BADA3CC" id="Straight Arrow Connector 10" o:spid="_x0000_s1026" type="#_x0000_t32" style="position:absolute;margin-left:271.8pt;margin-top:2pt;width:138pt;height:1pt;z-index:25166848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"/>
            </w:pict>
          </mc:Fallback>
        </mc:AlternateContent>
      </w:r>
      <w:r w:rsidRPr="00DB4732">
        <w:rPr>
          <w:rFonts w:cs="Times New Roman"/>
          <w:b w:val="0"/>
          <w:sz w:val="24"/>
        </w:rPr>
        <w:t xml:space="preserve">      </w:t>
      </w:r>
    </w:p>
    <w:p w14:paraId="0C4B130D" w14:textId="3ECB5F82" w:rsidR="00BC21C6" w:rsidRPr="00DB4732" w:rsidRDefault="00BC21C6" w:rsidP="00BC21C6">
      <w:pPr>
        <w:tabs>
          <w:tab w:val="center" w:pos="4680"/>
        </w:tabs>
        <w:rPr>
          <w:b/>
          <w:sz w:val="30"/>
          <w:szCs w:val="30"/>
        </w:rPr>
      </w:pPr>
      <w:r>
        <w:rPr>
          <w:b/>
          <w:sz w:val="30"/>
          <w:szCs w:val="30"/>
        </w:rPr>
        <w:t xml:space="preserve"> </w:t>
      </w:r>
      <w:r>
        <w:rPr>
          <w:b/>
          <w:sz w:val="30"/>
          <w:szCs w:val="30"/>
        </w:rPr>
        <w:tab/>
      </w:r>
      <w:r w:rsidRPr="00DB4732">
        <w:rPr>
          <w:b/>
          <w:sz w:val="30"/>
          <w:szCs w:val="30"/>
        </w:rPr>
        <w:t>PHIẾU ĐÁNH GIÁ PROJECT</w:t>
      </w:r>
    </w:p>
    <w:p w14:paraId="3726924B" w14:textId="77777777" w:rsidR="00BC21C6" w:rsidRPr="00DB4732" w:rsidRDefault="00BC21C6" w:rsidP="00BC21C6">
      <w:pPr>
        <w:tabs>
          <w:tab w:val="center" w:pos="4680"/>
        </w:tabs>
        <w:rPr>
          <w:b/>
          <w:sz w:val="30"/>
          <w:szCs w:val="30"/>
        </w:rPr>
      </w:pPr>
      <w:r>
        <w:rPr>
          <w:i/>
        </w:rPr>
        <w:t xml:space="preserve"> </w:t>
      </w:r>
      <w:r>
        <w:rPr>
          <w:i/>
        </w:rPr>
        <w:tab/>
        <w:t xml:space="preserve"> </w:t>
      </w:r>
      <w:r w:rsidRPr="00DB4732">
        <w:rPr>
          <w:i/>
        </w:rPr>
        <w:t>(Đánh giá quá trình thực hiện, báo cáo văn bản và sản phẩm)</w:t>
      </w:r>
    </w:p>
    <w:p w14:paraId="5DC72667" w14:textId="77777777" w:rsidR="00BC21C6" w:rsidRPr="00647B4E" w:rsidRDefault="00BC21C6" w:rsidP="00BC21C6">
      <w:pPr>
        <w:tabs>
          <w:tab w:val="right" w:leader="dot" w:pos="11907"/>
          <w:tab w:val="left" w:pos="12900"/>
        </w:tabs>
        <w:spacing w:line="288" w:lineRule="auto"/>
        <w:rPr>
          <w:b/>
          <w:bCs/>
          <w:sz w:val="22"/>
        </w:rPr>
      </w:pPr>
      <w:r w:rsidRPr="00DB4732">
        <w:rPr>
          <w:szCs w:val="26"/>
        </w:rPr>
        <w:t xml:space="preserve">Học phần: </w:t>
      </w:r>
      <w:r w:rsidRPr="00647B4E">
        <w:rPr>
          <w:b/>
          <w:bCs/>
          <w:sz w:val="22"/>
        </w:rPr>
        <w:t>THỰC TẬP DOANH NGHIỆP 2</w:t>
      </w:r>
    </w:p>
    <w:p w14:paraId="3C19317C" w14:textId="087B44B9" w:rsidR="00BC21C6" w:rsidRPr="006906E0" w:rsidRDefault="00BC21C6" w:rsidP="00BC21C6">
      <w:pPr>
        <w:tabs>
          <w:tab w:val="right" w:leader="dot" w:pos="11907"/>
          <w:tab w:val="left" w:pos="12900"/>
        </w:tabs>
        <w:spacing w:line="288" w:lineRule="auto"/>
        <w:rPr>
          <w:color w:val="FF0000"/>
          <w:szCs w:val="26"/>
        </w:rPr>
      </w:pPr>
      <w:r w:rsidRPr="006906E0">
        <w:rPr>
          <w:color w:val="FF0000"/>
          <w:szCs w:val="26"/>
        </w:rPr>
        <w:t>Họ và tên sinh viên (MSSV):</w:t>
      </w:r>
      <w:r>
        <w:rPr>
          <w:color w:val="FF0000"/>
          <w:szCs w:val="26"/>
        </w:rPr>
        <w:t xml:space="preserve"> Đặng Hoàng Minh</w:t>
      </w:r>
    </w:p>
    <w:tbl>
      <w:tblPr>
        <w:tblW w:w="9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2"/>
        <w:gridCol w:w="963"/>
        <w:gridCol w:w="900"/>
        <w:gridCol w:w="70"/>
        <w:gridCol w:w="1524"/>
        <w:gridCol w:w="1838"/>
        <w:gridCol w:w="2016"/>
        <w:gridCol w:w="1432"/>
      </w:tblGrid>
      <w:tr w:rsidR="00BC21C6" w:rsidRPr="00DB4732" w14:paraId="05F1D427" w14:textId="77777777" w:rsidTr="00124D99">
        <w:trPr>
          <w:trHeight w:val="952"/>
        </w:trPr>
        <w:tc>
          <w:tcPr>
            <w:tcW w:w="1975" w:type="dxa"/>
            <w:gridSpan w:val="2"/>
            <w:shd w:val="clear" w:color="auto" w:fill="auto"/>
            <w:vAlign w:val="center"/>
          </w:tcPr>
          <w:p w14:paraId="2D8C2363" w14:textId="77777777" w:rsidR="00BC21C6" w:rsidRPr="00DB4732" w:rsidRDefault="00BC21C6" w:rsidP="0056297F">
            <w:pPr>
              <w:spacing w:line="360" w:lineRule="auto"/>
              <w:jc w:val="center"/>
              <w:rPr>
                <w:b/>
                <w:i/>
              </w:rPr>
            </w:pPr>
            <w:r w:rsidRPr="00DB4732">
              <w:rPr>
                <w:b/>
                <w:i/>
              </w:rPr>
              <w:t>Tiêu chí</w:t>
            </w:r>
          </w:p>
        </w:tc>
        <w:tc>
          <w:tcPr>
            <w:tcW w:w="900" w:type="dxa"/>
            <w:vAlign w:val="center"/>
          </w:tcPr>
          <w:p w14:paraId="74364F6C" w14:textId="77777777" w:rsidR="00BC21C6" w:rsidRPr="00DB4732" w:rsidRDefault="00BC21C6" w:rsidP="00BC21C6">
            <w:pPr>
              <w:spacing w:line="360" w:lineRule="auto"/>
              <w:ind w:firstLine="0"/>
              <w:rPr>
                <w:b/>
                <w:i/>
              </w:rPr>
            </w:pPr>
            <w:r w:rsidRPr="00DB4732">
              <w:rPr>
                <w:b/>
                <w:i/>
              </w:rPr>
              <w:t>Trọng số %</w:t>
            </w:r>
          </w:p>
        </w:tc>
        <w:tc>
          <w:tcPr>
            <w:tcW w:w="1594" w:type="dxa"/>
            <w:gridSpan w:val="2"/>
            <w:shd w:val="clear" w:color="auto" w:fill="auto"/>
            <w:vAlign w:val="center"/>
          </w:tcPr>
          <w:p w14:paraId="6291E6DB" w14:textId="77777777" w:rsidR="00BC21C6" w:rsidRPr="00DB4732" w:rsidRDefault="00BC21C6" w:rsidP="0056297F">
            <w:pPr>
              <w:spacing w:after="0" w:line="360" w:lineRule="auto"/>
              <w:jc w:val="center"/>
              <w:rPr>
                <w:b/>
                <w:i/>
              </w:rPr>
            </w:pPr>
            <w:r w:rsidRPr="00DB4732">
              <w:rPr>
                <w:b/>
                <w:i/>
              </w:rPr>
              <w:t>Tốt</w:t>
            </w:r>
          </w:p>
          <w:p w14:paraId="12524CE2" w14:textId="77777777" w:rsidR="00BC21C6" w:rsidRPr="00DB4732" w:rsidRDefault="00BC21C6" w:rsidP="0056297F">
            <w:pPr>
              <w:spacing w:line="360" w:lineRule="auto"/>
              <w:jc w:val="center"/>
              <w:rPr>
                <w:b/>
                <w:i/>
              </w:rPr>
            </w:pPr>
            <w:r w:rsidRPr="00DB4732">
              <w:rPr>
                <w:b/>
                <w:i/>
              </w:rPr>
              <w:t>100%</w:t>
            </w:r>
          </w:p>
        </w:tc>
        <w:tc>
          <w:tcPr>
            <w:tcW w:w="1838" w:type="dxa"/>
            <w:vAlign w:val="center"/>
          </w:tcPr>
          <w:p w14:paraId="7A5C2E19" w14:textId="77777777" w:rsidR="00BC21C6" w:rsidRPr="00DB4732" w:rsidRDefault="00BC21C6" w:rsidP="0056297F">
            <w:pPr>
              <w:spacing w:after="0" w:line="360" w:lineRule="auto"/>
              <w:jc w:val="center"/>
              <w:rPr>
                <w:b/>
                <w:i/>
              </w:rPr>
            </w:pPr>
            <w:r w:rsidRPr="00DB4732">
              <w:rPr>
                <w:b/>
                <w:i/>
              </w:rPr>
              <w:t>Khá</w:t>
            </w:r>
          </w:p>
          <w:p w14:paraId="3D617788" w14:textId="77777777" w:rsidR="00BC21C6" w:rsidRPr="00DB4732" w:rsidRDefault="00BC21C6" w:rsidP="0056297F">
            <w:pPr>
              <w:spacing w:line="360" w:lineRule="auto"/>
              <w:jc w:val="center"/>
              <w:rPr>
                <w:b/>
                <w:i/>
              </w:rPr>
            </w:pPr>
            <w:r w:rsidRPr="00DB4732">
              <w:rPr>
                <w:b/>
                <w:i/>
              </w:rPr>
              <w:t>75%</w:t>
            </w:r>
          </w:p>
        </w:tc>
        <w:tc>
          <w:tcPr>
            <w:tcW w:w="2016" w:type="dxa"/>
            <w:shd w:val="clear" w:color="auto" w:fill="auto"/>
            <w:vAlign w:val="center"/>
          </w:tcPr>
          <w:p w14:paraId="5F337F63" w14:textId="77777777" w:rsidR="00BC21C6" w:rsidRPr="00DB4732" w:rsidRDefault="00BC21C6" w:rsidP="0056297F">
            <w:pPr>
              <w:spacing w:after="0" w:line="360" w:lineRule="auto"/>
              <w:jc w:val="center"/>
              <w:rPr>
                <w:b/>
                <w:i/>
              </w:rPr>
            </w:pPr>
            <w:r w:rsidRPr="00DB4732">
              <w:rPr>
                <w:b/>
                <w:i/>
              </w:rPr>
              <w:t>Trung bình</w:t>
            </w:r>
          </w:p>
          <w:p w14:paraId="55AAD0C8" w14:textId="77777777" w:rsidR="00BC21C6" w:rsidRPr="00DB4732" w:rsidRDefault="00BC21C6" w:rsidP="0056297F">
            <w:pPr>
              <w:spacing w:line="360" w:lineRule="auto"/>
              <w:jc w:val="center"/>
              <w:rPr>
                <w:b/>
                <w:i/>
              </w:rPr>
            </w:pPr>
            <w:r w:rsidRPr="00DB4732">
              <w:rPr>
                <w:b/>
                <w:i/>
              </w:rPr>
              <w:t>50%</w:t>
            </w:r>
          </w:p>
        </w:tc>
        <w:tc>
          <w:tcPr>
            <w:tcW w:w="1432" w:type="dxa"/>
            <w:shd w:val="clear" w:color="auto" w:fill="auto"/>
            <w:vAlign w:val="center"/>
          </w:tcPr>
          <w:p w14:paraId="15185E01" w14:textId="77777777" w:rsidR="00BC21C6" w:rsidRPr="00DB4732" w:rsidRDefault="00BC21C6" w:rsidP="0056297F">
            <w:pPr>
              <w:spacing w:after="0" w:line="360" w:lineRule="auto"/>
              <w:jc w:val="center"/>
              <w:rPr>
                <w:b/>
                <w:i/>
              </w:rPr>
            </w:pPr>
            <w:r w:rsidRPr="00DB4732">
              <w:rPr>
                <w:b/>
                <w:i/>
              </w:rPr>
              <w:t>Kém</w:t>
            </w:r>
          </w:p>
          <w:p w14:paraId="62DAFB91" w14:textId="77777777" w:rsidR="00BC21C6" w:rsidRPr="00DB4732" w:rsidRDefault="00BC21C6" w:rsidP="0056297F">
            <w:pPr>
              <w:spacing w:line="360" w:lineRule="auto"/>
              <w:jc w:val="center"/>
              <w:rPr>
                <w:b/>
                <w:i/>
              </w:rPr>
            </w:pPr>
            <w:r w:rsidRPr="00DB4732">
              <w:rPr>
                <w:b/>
                <w:i/>
              </w:rPr>
              <w:t>0%</w:t>
            </w:r>
          </w:p>
        </w:tc>
      </w:tr>
      <w:tr w:rsidR="00BC21C6" w:rsidRPr="00DB4732" w14:paraId="3D81618F" w14:textId="77777777" w:rsidTr="00124D99">
        <w:trPr>
          <w:trHeight w:val="952"/>
        </w:trPr>
        <w:tc>
          <w:tcPr>
            <w:tcW w:w="1012" w:type="dxa"/>
            <w:vMerge w:val="restart"/>
            <w:shd w:val="clear" w:color="auto" w:fill="auto"/>
            <w:vAlign w:val="center"/>
          </w:tcPr>
          <w:p w14:paraId="296493EB" w14:textId="77777777" w:rsidR="00BC21C6" w:rsidRPr="00DB4732" w:rsidRDefault="00BC21C6" w:rsidP="00BC21C6">
            <w:pPr>
              <w:spacing w:line="360" w:lineRule="auto"/>
              <w:ind w:firstLine="0"/>
            </w:pPr>
            <w:r w:rsidRPr="00DB4732">
              <w:t>Thái độ tham gia tích cực</w:t>
            </w:r>
          </w:p>
        </w:tc>
        <w:tc>
          <w:tcPr>
            <w:tcW w:w="963" w:type="dxa"/>
            <w:vAlign w:val="center"/>
          </w:tcPr>
          <w:p w14:paraId="128B573F" w14:textId="77777777" w:rsidR="00BC21C6" w:rsidRPr="00DB4732" w:rsidRDefault="00BC21C6" w:rsidP="00BC21C6">
            <w:pPr>
              <w:spacing w:line="360" w:lineRule="auto"/>
              <w:ind w:firstLine="0"/>
            </w:pPr>
            <w:r w:rsidRPr="00DB4732">
              <w:t>Nêu ý tưởng</w:t>
            </w:r>
          </w:p>
        </w:tc>
        <w:tc>
          <w:tcPr>
            <w:tcW w:w="900" w:type="dxa"/>
            <w:vAlign w:val="center"/>
          </w:tcPr>
          <w:p w14:paraId="069EBA32" w14:textId="77777777" w:rsidR="00BC21C6" w:rsidRPr="00DB4732" w:rsidRDefault="00BC21C6" w:rsidP="002C2363">
            <w:pPr>
              <w:spacing w:line="360" w:lineRule="auto"/>
              <w:ind w:firstLine="0"/>
            </w:pPr>
            <w:r w:rsidRPr="00DB4732">
              <w:t>05</w:t>
            </w:r>
          </w:p>
        </w:tc>
        <w:tc>
          <w:tcPr>
            <w:tcW w:w="1594" w:type="dxa"/>
            <w:gridSpan w:val="2"/>
            <w:shd w:val="clear" w:color="auto" w:fill="auto"/>
            <w:vAlign w:val="center"/>
          </w:tcPr>
          <w:p w14:paraId="1259CD62" w14:textId="77777777" w:rsidR="00BC21C6" w:rsidRPr="00DB4732" w:rsidRDefault="00BC21C6" w:rsidP="00124D99">
            <w:pPr>
              <w:spacing w:line="360" w:lineRule="auto"/>
              <w:ind w:firstLine="0"/>
            </w:pPr>
            <w:r w:rsidRPr="00DB4732">
              <w:t>Tích cực tìm kiếm và chủ động đưa ra ý tưởng mang tính mới</w:t>
            </w:r>
          </w:p>
        </w:tc>
        <w:tc>
          <w:tcPr>
            <w:tcW w:w="1838" w:type="dxa"/>
            <w:vAlign w:val="center"/>
          </w:tcPr>
          <w:p w14:paraId="1A28EB71" w14:textId="77777777" w:rsidR="00BC21C6" w:rsidRPr="00DB4732" w:rsidRDefault="00BC21C6" w:rsidP="00124D99">
            <w:pPr>
              <w:spacing w:line="360" w:lineRule="auto"/>
              <w:ind w:firstLine="0"/>
            </w:pPr>
            <w:r w:rsidRPr="00DB4732">
              <w:t>Tìm kiếm và đưa ra được ý tưởng khá tốt</w:t>
            </w:r>
          </w:p>
        </w:tc>
        <w:tc>
          <w:tcPr>
            <w:tcW w:w="2016" w:type="dxa"/>
            <w:shd w:val="clear" w:color="auto" w:fill="auto"/>
            <w:vAlign w:val="center"/>
          </w:tcPr>
          <w:p w14:paraId="2EDD026D" w14:textId="77777777" w:rsidR="00BC21C6" w:rsidRPr="00DB4732" w:rsidRDefault="00BC21C6" w:rsidP="00124D99">
            <w:pPr>
              <w:spacing w:line="360" w:lineRule="auto"/>
              <w:ind w:firstLine="0"/>
            </w:pPr>
            <w:r w:rsidRPr="00DB4732">
              <w:t>Chọn ý tưởng trong số được đề nghị</w:t>
            </w:r>
          </w:p>
        </w:tc>
        <w:tc>
          <w:tcPr>
            <w:tcW w:w="1432" w:type="dxa"/>
            <w:shd w:val="clear" w:color="auto" w:fill="auto"/>
            <w:vAlign w:val="center"/>
          </w:tcPr>
          <w:p w14:paraId="6FB2E829" w14:textId="77777777" w:rsidR="00BC21C6" w:rsidRPr="00DB4732" w:rsidRDefault="00BC21C6" w:rsidP="00124D99">
            <w:pPr>
              <w:spacing w:line="360" w:lineRule="auto"/>
              <w:ind w:firstLine="0"/>
            </w:pPr>
            <w:r w:rsidRPr="00DB4732">
              <w:t>Không quan tâm lựa chọn ý tưởng</w:t>
            </w:r>
          </w:p>
        </w:tc>
      </w:tr>
      <w:tr w:rsidR="00BC21C6" w:rsidRPr="00DB4732" w14:paraId="56A25318" w14:textId="77777777" w:rsidTr="00124D99">
        <w:trPr>
          <w:trHeight w:val="952"/>
        </w:trPr>
        <w:tc>
          <w:tcPr>
            <w:tcW w:w="1012" w:type="dxa"/>
            <w:vMerge/>
            <w:shd w:val="clear" w:color="auto" w:fill="auto"/>
            <w:vAlign w:val="center"/>
          </w:tcPr>
          <w:p w14:paraId="27887DBF" w14:textId="77777777" w:rsidR="00BC21C6" w:rsidRPr="00DB4732" w:rsidRDefault="00BC21C6" w:rsidP="0056297F">
            <w:pPr>
              <w:widowControl w:val="0"/>
              <w:pBdr>
                <w:top w:val="nil"/>
                <w:left w:val="nil"/>
                <w:bottom w:val="nil"/>
                <w:right w:val="nil"/>
                <w:between w:val="nil"/>
              </w:pBdr>
              <w:spacing w:after="0"/>
            </w:pPr>
          </w:p>
        </w:tc>
        <w:tc>
          <w:tcPr>
            <w:tcW w:w="963" w:type="dxa"/>
            <w:vAlign w:val="center"/>
          </w:tcPr>
          <w:p w14:paraId="3A4CD736" w14:textId="77777777" w:rsidR="00BC21C6" w:rsidRPr="00DB4732" w:rsidRDefault="00BC21C6" w:rsidP="00BC21C6">
            <w:pPr>
              <w:spacing w:line="360" w:lineRule="auto"/>
              <w:ind w:firstLine="0"/>
            </w:pPr>
            <w:r w:rsidRPr="00DB4732">
              <w:t>Lập kế hoạch thực hiện</w:t>
            </w:r>
          </w:p>
        </w:tc>
        <w:tc>
          <w:tcPr>
            <w:tcW w:w="900" w:type="dxa"/>
            <w:vAlign w:val="center"/>
          </w:tcPr>
          <w:p w14:paraId="30E90FC1" w14:textId="77777777" w:rsidR="00BC21C6" w:rsidRPr="00DB4732" w:rsidRDefault="00BC21C6" w:rsidP="002C2363">
            <w:pPr>
              <w:spacing w:line="360" w:lineRule="auto"/>
              <w:ind w:firstLine="0"/>
            </w:pPr>
            <w:r w:rsidRPr="00DB4732">
              <w:t>05</w:t>
            </w:r>
          </w:p>
        </w:tc>
        <w:tc>
          <w:tcPr>
            <w:tcW w:w="1594" w:type="dxa"/>
            <w:gridSpan w:val="2"/>
            <w:shd w:val="clear" w:color="auto" w:fill="auto"/>
            <w:vAlign w:val="center"/>
          </w:tcPr>
          <w:p w14:paraId="780E307B" w14:textId="77777777" w:rsidR="00BC21C6" w:rsidRPr="00DB4732" w:rsidRDefault="00BC21C6" w:rsidP="00124D99">
            <w:pPr>
              <w:spacing w:line="360" w:lineRule="auto"/>
              <w:ind w:firstLine="0"/>
            </w:pPr>
            <w:r w:rsidRPr="00DB4732">
              <w:t>Hoàn toàn hợp lý, không cần điều chỉnh</w:t>
            </w:r>
          </w:p>
        </w:tc>
        <w:tc>
          <w:tcPr>
            <w:tcW w:w="1838" w:type="dxa"/>
            <w:vAlign w:val="center"/>
          </w:tcPr>
          <w:p w14:paraId="5366E8ED" w14:textId="77777777" w:rsidR="00BC21C6" w:rsidRPr="00DB4732" w:rsidRDefault="00BC21C6" w:rsidP="00124D99">
            <w:pPr>
              <w:spacing w:line="360" w:lineRule="auto"/>
              <w:ind w:firstLine="0"/>
            </w:pPr>
            <w:r w:rsidRPr="00DB4732">
              <w:t>Khá hợp lý, điều chỉnh chút ít theo góp ý</w:t>
            </w:r>
          </w:p>
        </w:tc>
        <w:tc>
          <w:tcPr>
            <w:tcW w:w="2016" w:type="dxa"/>
            <w:shd w:val="clear" w:color="auto" w:fill="auto"/>
            <w:vAlign w:val="center"/>
          </w:tcPr>
          <w:p w14:paraId="2E02AAE2" w14:textId="77777777" w:rsidR="00BC21C6" w:rsidRPr="00DB4732" w:rsidRDefault="00BC21C6" w:rsidP="00124D99">
            <w:pPr>
              <w:spacing w:line="360" w:lineRule="auto"/>
              <w:ind w:firstLine="0"/>
            </w:pPr>
            <w:r w:rsidRPr="00DB4732">
              <w:t>Chưa hợp lý, có điều chỉnh theo góp ý</w:t>
            </w:r>
          </w:p>
        </w:tc>
        <w:tc>
          <w:tcPr>
            <w:tcW w:w="1432" w:type="dxa"/>
            <w:shd w:val="clear" w:color="auto" w:fill="auto"/>
            <w:vAlign w:val="center"/>
          </w:tcPr>
          <w:p w14:paraId="37627153" w14:textId="77777777" w:rsidR="00BC21C6" w:rsidRPr="00DB4732" w:rsidRDefault="00BC21C6" w:rsidP="0056297F">
            <w:pPr>
              <w:spacing w:line="360" w:lineRule="auto"/>
              <w:jc w:val="center"/>
            </w:pPr>
            <w:r w:rsidRPr="00DB4732">
              <w:t>Không hợp lý và không điều chỉnh theo góp ý</w:t>
            </w:r>
          </w:p>
        </w:tc>
      </w:tr>
      <w:tr w:rsidR="00BC21C6" w:rsidRPr="00DB4732" w14:paraId="746B94F9" w14:textId="77777777" w:rsidTr="00124D99">
        <w:trPr>
          <w:trHeight w:val="1516"/>
        </w:trPr>
        <w:tc>
          <w:tcPr>
            <w:tcW w:w="1012" w:type="dxa"/>
            <w:vMerge w:val="restart"/>
            <w:shd w:val="clear" w:color="auto" w:fill="auto"/>
            <w:vAlign w:val="center"/>
          </w:tcPr>
          <w:p w14:paraId="2C5AA6AC" w14:textId="77777777" w:rsidR="00BC21C6" w:rsidRPr="00DB4732" w:rsidRDefault="00BC21C6" w:rsidP="00BC21C6">
            <w:pPr>
              <w:spacing w:line="360" w:lineRule="auto"/>
              <w:ind w:firstLine="0"/>
            </w:pPr>
            <w:r w:rsidRPr="00DB4732">
              <w:t>Quá trình thực hiện project nghiêm túc</w:t>
            </w:r>
          </w:p>
        </w:tc>
        <w:tc>
          <w:tcPr>
            <w:tcW w:w="963" w:type="dxa"/>
            <w:vAlign w:val="center"/>
          </w:tcPr>
          <w:p w14:paraId="2CB8DDFE" w14:textId="77777777" w:rsidR="00BC21C6" w:rsidRPr="00DB4732" w:rsidRDefault="00BC21C6" w:rsidP="00BC21C6">
            <w:pPr>
              <w:spacing w:line="360" w:lineRule="auto"/>
              <w:ind w:firstLine="0"/>
            </w:pPr>
            <w:r w:rsidRPr="00DB4732">
              <w:t>Giai đoạn chuẩn bị</w:t>
            </w:r>
          </w:p>
        </w:tc>
        <w:tc>
          <w:tcPr>
            <w:tcW w:w="900" w:type="dxa"/>
            <w:vAlign w:val="center"/>
          </w:tcPr>
          <w:p w14:paraId="4B291404" w14:textId="77777777" w:rsidR="00BC21C6" w:rsidRPr="00DB4732" w:rsidRDefault="00BC21C6" w:rsidP="002C2363">
            <w:pPr>
              <w:spacing w:line="360" w:lineRule="auto"/>
              <w:ind w:firstLine="0"/>
            </w:pPr>
            <w:r w:rsidRPr="00DB4732">
              <w:t>10</w:t>
            </w:r>
          </w:p>
        </w:tc>
        <w:tc>
          <w:tcPr>
            <w:tcW w:w="1594" w:type="dxa"/>
            <w:gridSpan w:val="2"/>
            <w:shd w:val="clear" w:color="auto" w:fill="auto"/>
            <w:vAlign w:val="center"/>
          </w:tcPr>
          <w:p w14:paraId="01F1C6E2" w14:textId="77777777" w:rsidR="00BC21C6" w:rsidRPr="00DB4732" w:rsidRDefault="00BC21C6" w:rsidP="00124D99">
            <w:pPr>
              <w:spacing w:line="360" w:lineRule="auto"/>
              <w:ind w:firstLine="0"/>
            </w:pPr>
            <w:r w:rsidRPr="00DB4732">
              <w:t>Chuẩn bị tốt mọi điều kiện cho việc thực hiện project, có thể khởi động ngay</w:t>
            </w:r>
          </w:p>
        </w:tc>
        <w:tc>
          <w:tcPr>
            <w:tcW w:w="1838" w:type="dxa"/>
            <w:vAlign w:val="center"/>
          </w:tcPr>
          <w:p w14:paraId="33676F05" w14:textId="77777777" w:rsidR="00BC21C6" w:rsidRPr="00DB4732" w:rsidRDefault="00BC21C6" w:rsidP="00124D99">
            <w:pPr>
              <w:spacing w:line="360" w:lineRule="auto"/>
              <w:ind w:firstLine="0"/>
            </w:pPr>
            <w:r w:rsidRPr="00DB4732">
              <w:t>Chuẩn bị được đa số điều kiện cho việc thực hiện, có thể khởi động và bổ sung sau</w:t>
            </w:r>
          </w:p>
        </w:tc>
        <w:tc>
          <w:tcPr>
            <w:tcW w:w="2016" w:type="dxa"/>
            <w:shd w:val="clear" w:color="auto" w:fill="auto"/>
            <w:vAlign w:val="center"/>
          </w:tcPr>
          <w:p w14:paraId="221ADF06" w14:textId="77777777" w:rsidR="00BC21C6" w:rsidRPr="00DB4732" w:rsidRDefault="00BC21C6" w:rsidP="00124D99">
            <w:pPr>
              <w:spacing w:line="360" w:lineRule="auto"/>
              <w:ind w:firstLine="0"/>
            </w:pPr>
            <w:r w:rsidRPr="00DB4732">
              <w:t>Chuẩn bị được một số điều kiện cho việc thực hiện nhưng cần bổ sung thêm mới có thể khởi động</w:t>
            </w:r>
          </w:p>
        </w:tc>
        <w:tc>
          <w:tcPr>
            <w:tcW w:w="1432" w:type="dxa"/>
            <w:shd w:val="clear" w:color="auto" w:fill="auto"/>
            <w:vAlign w:val="center"/>
          </w:tcPr>
          <w:p w14:paraId="7BEAA93D" w14:textId="47944E6C" w:rsidR="00BC21C6" w:rsidRPr="00DB4732" w:rsidRDefault="00BC21C6" w:rsidP="00124D99">
            <w:pPr>
              <w:spacing w:line="360" w:lineRule="auto"/>
              <w:ind w:firstLine="0"/>
            </w:pPr>
            <w:r w:rsidRPr="00DB4732">
              <w:t>K</w:t>
            </w:r>
            <w:r w:rsidR="00124D99">
              <w:t>h</w:t>
            </w:r>
            <w:r w:rsidRPr="00DB4732">
              <w:t>ông chuẩn bị được điều kiện nào</w:t>
            </w:r>
          </w:p>
        </w:tc>
      </w:tr>
      <w:tr w:rsidR="00BC21C6" w:rsidRPr="00DB4732" w14:paraId="375DBC73" w14:textId="77777777" w:rsidTr="00124D99">
        <w:trPr>
          <w:trHeight w:val="1516"/>
        </w:trPr>
        <w:tc>
          <w:tcPr>
            <w:tcW w:w="1012" w:type="dxa"/>
            <w:vMerge/>
            <w:shd w:val="clear" w:color="auto" w:fill="auto"/>
            <w:vAlign w:val="center"/>
          </w:tcPr>
          <w:p w14:paraId="5E3F128F" w14:textId="77777777" w:rsidR="00BC21C6" w:rsidRPr="00DB4732" w:rsidRDefault="00BC21C6" w:rsidP="0056297F">
            <w:pPr>
              <w:widowControl w:val="0"/>
              <w:pBdr>
                <w:top w:val="nil"/>
                <w:left w:val="nil"/>
                <w:bottom w:val="nil"/>
                <w:right w:val="nil"/>
                <w:between w:val="nil"/>
              </w:pBdr>
              <w:spacing w:after="0"/>
            </w:pPr>
          </w:p>
        </w:tc>
        <w:tc>
          <w:tcPr>
            <w:tcW w:w="963" w:type="dxa"/>
            <w:vMerge w:val="restart"/>
            <w:vAlign w:val="center"/>
          </w:tcPr>
          <w:p w14:paraId="34B7ECC3" w14:textId="77777777" w:rsidR="00BC21C6" w:rsidRPr="00DB4732" w:rsidRDefault="00BC21C6" w:rsidP="00124D99">
            <w:pPr>
              <w:spacing w:line="360" w:lineRule="auto"/>
              <w:ind w:firstLine="0"/>
            </w:pPr>
            <w:r w:rsidRPr="00DB4732">
              <w:t>Giai đoạn thực hiện</w:t>
            </w:r>
          </w:p>
        </w:tc>
        <w:tc>
          <w:tcPr>
            <w:tcW w:w="900" w:type="dxa"/>
            <w:vAlign w:val="center"/>
          </w:tcPr>
          <w:p w14:paraId="0F02D580" w14:textId="77777777" w:rsidR="00BC21C6" w:rsidRPr="00DB4732" w:rsidRDefault="00BC21C6" w:rsidP="002C2363">
            <w:pPr>
              <w:spacing w:line="360" w:lineRule="auto"/>
              <w:ind w:firstLine="0"/>
            </w:pPr>
            <w:r w:rsidRPr="00DB4732">
              <w:t>10</w:t>
            </w:r>
          </w:p>
        </w:tc>
        <w:tc>
          <w:tcPr>
            <w:tcW w:w="1594" w:type="dxa"/>
            <w:gridSpan w:val="2"/>
            <w:shd w:val="clear" w:color="auto" w:fill="auto"/>
            <w:vAlign w:val="center"/>
          </w:tcPr>
          <w:p w14:paraId="7AC54F1C" w14:textId="20854C23" w:rsidR="00BC21C6" w:rsidRPr="00DB4732" w:rsidRDefault="00BC21C6" w:rsidP="00124D99">
            <w:pPr>
              <w:spacing w:line="360" w:lineRule="auto"/>
              <w:ind w:firstLine="0"/>
            </w:pPr>
            <w:r w:rsidRPr="00DB4732">
              <w:t>Thực hiện hoàn toàn</w:t>
            </w:r>
            <w:r w:rsidR="00124D99">
              <w:t xml:space="preserve"> </w:t>
            </w:r>
            <w:r w:rsidRPr="00DB4732">
              <w:t>đúng phương pháp</w:t>
            </w:r>
          </w:p>
        </w:tc>
        <w:tc>
          <w:tcPr>
            <w:tcW w:w="1838" w:type="dxa"/>
            <w:vAlign w:val="center"/>
          </w:tcPr>
          <w:p w14:paraId="7E78ED8A" w14:textId="77777777" w:rsidR="00BC21C6" w:rsidRPr="00DB4732" w:rsidRDefault="00BC21C6" w:rsidP="00124D99">
            <w:pPr>
              <w:spacing w:line="360" w:lineRule="auto"/>
              <w:ind w:firstLine="0"/>
            </w:pPr>
            <w:r w:rsidRPr="00DB4732">
              <w:t>Thực hiện khá đúng phương pháp, sai sót nhỏ và có sửa chữa</w:t>
            </w:r>
          </w:p>
        </w:tc>
        <w:tc>
          <w:tcPr>
            <w:tcW w:w="2016" w:type="dxa"/>
            <w:shd w:val="clear" w:color="auto" w:fill="auto"/>
            <w:vAlign w:val="center"/>
          </w:tcPr>
          <w:p w14:paraId="003DB774" w14:textId="77777777" w:rsidR="00BC21C6" w:rsidRPr="00DB4732" w:rsidRDefault="00BC21C6" w:rsidP="00124D99">
            <w:pPr>
              <w:spacing w:line="360" w:lineRule="auto"/>
              <w:ind w:firstLine="0"/>
            </w:pPr>
            <w:r w:rsidRPr="00DB4732">
              <w:t>Thực hiện tương đối đúng phương pháp, sai sót quan trọng và có sửa chữa</w:t>
            </w:r>
          </w:p>
        </w:tc>
        <w:tc>
          <w:tcPr>
            <w:tcW w:w="1432" w:type="dxa"/>
            <w:shd w:val="clear" w:color="auto" w:fill="auto"/>
            <w:vAlign w:val="center"/>
          </w:tcPr>
          <w:p w14:paraId="5AB39B68" w14:textId="77777777" w:rsidR="00BC21C6" w:rsidRPr="00DB4732" w:rsidRDefault="00BC21C6" w:rsidP="00124D99">
            <w:pPr>
              <w:spacing w:line="360" w:lineRule="auto"/>
              <w:ind w:firstLine="0"/>
            </w:pPr>
            <w:r w:rsidRPr="00DB4732">
              <w:t>Thực hiện không đúng phương pháp, sai sót không sửa chữa</w:t>
            </w:r>
          </w:p>
        </w:tc>
      </w:tr>
      <w:tr w:rsidR="00BC21C6" w:rsidRPr="00DB4732" w14:paraId="68587784" w14:textId="77777777" w:rsidTr="00124D99">
        <w:trPr>
          <w:trHeight w:val="1516"/>
        </w:trPr>
        <w:tc>
          <w:tcPr>
            <w:tcW w:w="1012" w:type="dxa"/>
            <w:vMerge/>
            <w:shd w:val="clear" w:color="auto" w:fill="auto"/>
            <w:vAlign w:val="center"/>
          </w:tcPr>
          <w:p w14:paraId="22135D93" w14:textId="77777777" w:rsidR="00BC21C6" w:rsidRPr="00DB4732" w:rsidRDefault="00BC21C6" w:rsidP="0056297F">
            <w:pPr>
              <w:widowControl w:val="0"/>
              <w:pBdr>
                <w:top w:val="nil"/>
                <w:left w:val="nil"/>
                <w:bottom w:val="nil"/>
                <w:right w:val="nil"/>
                <w:between w:val="nil"/>
              </w:pBdr>
              <w:spacing w:after="0"/>
            </w:pPr>
          </w:p>
        </w:tc>
        <w:tc>
          <w:tcPr>
            <w:tcW w:w="963" w:type="dxa"/>
            <w:vMerge/>
            <w:vAlign w:val="center"/>
          </w:tcPr>
          <w:p w14:paraId="5BF9830D" w14:textId="77777777" w:rsidR="00BC21C6" w:rsidRPr="00DB4732" w:rsidRDefault="00BC21C6" w:rsidP="0056297F">
            <w:pPr>
              <w:widowControl w:val="0"/>
              <w:pBdr>
                <w:top w:val="nil"/>
                <w:left w:val="nil"/>
                <w:bottom w:val="nil"/>
                <w:right w:val="nil"/>
                <w:between w:val="nil"/>
              </w:pBdr>
              <w:spacing w:after="0"/>
            </w:pPr>
          </w:p>
        </w:tc>
        <w:tc>
          <w:tcPr>
            <w:tcW w:w="900" w:type="dxa"/>
            <w:vAlign w:val="center"/>
          </w:tcPr>
          <w:p w14:paraId="0E2581D6" w14:textId="77777777" w:rsidR="00BC21C6" w:rsidRPr="00DB4732" w:rsidRDefault="00BC21C6" w:rsidP="002C2363">
            <w:pPr>
              <w:spacing w:line="360" w:lineRule="auto"/>
              <w:ind w:firstLine="0"/>
            </w:pPr>
            <w:r w:rsidRPr="00DB4732">
              <w:t>10</w:t>
            </w:r>
          </w:p>
        </w:tc>
        <w:tc>
          <w:tcPr>
            <w:tcW w:w="1594" w:type="dxa"/>
            <w:gridSpan w:val="2"/>
            <w:shd w:val="clear" w:color="auto" w:fill="auto"/>
            <w:vAlign w:val="center"/>
          </w:tcPr>
          <w:p w14:paraId="4FF2A8BC" w14:textId="35C3DC5F" w:rsidR="00BC21C6" w:rsidRPr="00DB4732" w:rsidRDefault="00BC21C6" w:rsidP="002C2363">
            <w:pPr>
              <w:spacing w:line="360" w:lineRule="auto"/>
              <w:ind w:firstLine="0"/>
            </w:pPr>
            <w:r w:rsidRPr="00DB4732">
              <w:t>Triển</w:t>
            </w:r>
            <w:r w:rsidR="00124D99">
              <w:t xml:space="preserve"> </w:t>
            </w:r>
            <w:r w:rsidRPr="00DB4732">
              <w:t>khai đúng kế hoạch</w:t>
            </w:r>
          </w:p>
        </w:tc>
        <w:tc>
          <w:tcPr>
            <w:tcW w:w="1838" w:type="dxa"/>
            <w:vAlign w:val="center"/>
          </w:tcPr>
          <w:p w14:paraId="2B4024C4" w14:textId="77777777" w:rsidR="00BC21C6" w:rsidRPr="00DB4732" w:rsidRDefault="00BC21C6" w:rsidP="00124D99">
            <w:pPr>
              <w:spacing w:line="360" w:lineRule="auto"/>
              <w:ind w:firstLine="0"/>
            </w:pPr>
            <w:r w:rsidRPr="00DB4732">
              <w:t>Triển khai khá đúng kế hoạch, có chậm trễ nhưng không gây ảnh hưởng</w:t>
            </w:r>
          </w:p>
        </w:tc>
        <w:tc>
          <w:tcPr>
            <w:tcW w:w="2016" w:type="dxa"/>
            <w:shd w:val="clear" w:color="auto" w:fill="auto"/>
            <w:vAlign w:val="center"/>
          </w:tcPr>
          <w:p w14:paraId="56CF3F54" w14:textId="77777777" w:rsidR="00BC21C6" w:rsidRPr="00DB4732" w:rsidRDefault="00BC21C6" w:rsidP="00124D99">
            <w:pPr>
              <w:spacing w:line="360" w:lineRule="auto"/>
              <w:ind w:firstLine="0"/>
            </w:pPr>
            <w:r w:rsidRPr="00DB4732">
              <w:t>Triển khai tương đối đúng kế hoạch, có chậm trễ gây ảnh hưởng nhưng khắc phục được</w:t>
            </w:r>
          </w:p>
        </w:tc>
        <w:tc>
          <w:tcPr>
            <w:tcW w:w="1432" w:type="dxa"/>
            <w:shd w:val="clear" w:color="auto" w:fill="auto"/>
            <w:vAlign w:val="center"/>
          </w:tcPr>
          <w:p w14:paraId="67BD6855" w14:textId="77777777" w:rsidR="00BC21C6" w:rsidRPr="00DB4732" w:rsidRDefault="00BC21C6" w:rsidP="00124D99">
            <w:pPr>
              <w:spacing w:line="360" w:lineRule="auto"/>
              <w:ind w:firstLine="0"/>
            </w:pPr>
            <w:r w:rsidRPr="00DB4732">
              <w:t>Triển khai chậm trễ, gây ảnh hưởng không khắc phục được</w:t>
            </w:r>
          </w:p>
        </w:tc>
      </w:tr>
      <w:tr w:rsidR="00124D99" w:rsidRPr="00DB4732" w14:paraId="12034762" w14:textId="77777777" w:rsidTr="00124D99">
        <w:trPr>
          <w:trHeight w:val="1516"/>
        </w:trPr>
        <w:tc>
          <w:tcPr>
            <w:tcW w:w="1012" w:type="dxa"/>
            <w:vMerge/>
            <w:shd w:val="clear" w:color="auto" w:fill="auto"/>
            <w:vAlign w:val="center"/>
          </w:tcPr>
          <w:p w14:paraId="24EDFFB6" w14:textId="77777777" w:rsidR="00BC21C6" w:rsidRPr="00DB4732" w:rsidRDefault="00BC21C6" w:rsidP="0056297F">
            <w:pPr>
              <w:widowControl w:val="0"/>
              <w:pBdr>
                <w:top w:val="nil"/>
                <w:left w:val="nil"/>
                <w:bottom w:val="nil"/>
                <w:right w:val="nil"/>
                <w:between w:val="nil"/>
              </w:pBdr>
              <w:spacing w:after="0"/>
            </w:pPr>
          </w:p>
        </w:tc>
        <w:tc>
          <w:tcPr>
            <w:tcW w:w="963" w:type="dxa"/>
            <w:vAlign w:val="center"/>
          </w:tcPr>
          <w:p w14:paraId="5977AD27" w14:textId="77777777" w:rsidR="00BC21C6" w:rsidRPr="00DB4732" w:rsidRDefault="00BC21C6" w:rsidP="00124D99">
            <w:pPr>
              <w:spacing w:line="360" w:lineRule="auto"/>
              <w:ind w:firstLine="0"/>
            </w:pPr>
            <w:r w:rsidRPr="00DB4732">
              <w:t>Mức độ đạt được mục tiêu thành phần</w:t>
            </w:r>
          </w:p>
        </w:tc>
        <w:tc>
          <w:tcPr>
            <w:tcW w:w="900" w:type="dxa"/>
            <w:vAlign w:val="center"/>
          </w:tcPr>
          <w:p w14:paraId="5F3A884F" w14:textId="77777777" w:rsidR="00BC21C6" w:rsidRPr="00DB4732" w:rsidRDefault="00BC21C6" w:rsidP="002C2363">
            <w:pPr>
              <w:spacing w:line="360" w:lineRule="auto"/>
              <w:ind w:firstLine="0"/>
            </w:pPr>
            <w:r w:rsidRPr="00DB4732">
              <w:t>20</w:t>
            </w:r>
          </w:p>
        </w:tc>
        <w:tc>
          <w:tcPr>
            <w:tcW w:w="6880" w:type="dxa"/>
            <w:gridSpan w:val="5"/>
            <w:shd w:val="clear" w:color="auto" w:fill="auto"/>
          </w:tcPr>
          <w:p w14:paraId="638C220D" w14:textId="77777777" w:rsidR="00BC21C6" w:rsidRPr="00DB4732" w:rsidRDefault="00BC21C6" w:rsidP="0056297F">
            <w:pPr>
              <w:spacing w:line="360" w:lineRule="auto"/>
              <w:jc w:val="center"/>
              <w:rPr>
                <w:b/>
              </w:rPr>
            </w:pPr>
            <w:r w:rsidRPr="00DB4732">
              <w:rPr>
                <w:b/>
              </w:rPr>
              <w:t>Ghi rõ từng mục tiêu thành phần (ở mỗi giai đoạn của project) và thang điểm cụ thể</w:t>
            </w:r>
          </w:p>
        </w:tc>
      </w:tr>
      <w:tr w:rsidR="00124D99" w:rsidRPr="00DB4732" w14:paraId="11EAA39E" w14:textId="77777777" w:rsidTr="00124D99">
        <w:trPr>
          <w:trHeight w:val="861"/>
        </w:trPr>
        <w:tc>
          <w:tcPr>
            <w:tcW w:w="1012" w:type="dxa"/>
            <w:vMerge w:val="restart"/>
            <w:shd w:val="clear" w:color="auto" w:fill="auto"/>
            <w:vAlign w:val="center"/>
          </w:tcPr>
          <w:p w14:paraId="22D63B57" w14:textId="77777777" w:rsidR="00BC21C6" w:rsidRPr="00DB4732" w:rsidRDefault="00BC21C6" w:rsidP="00124D99">
            <w:pPr>
              <w:spacing w:line="360" w:lineRule="auto"/>
              <w:ind w:firstLine="0"/>
            </w:pPr>
            <w:r w:rsidRPr="00DB4732">
              <w:t>Báo cáo kết quả bằng văn bản rõ ràng</w:t>
            </w:r>
          </w:p>
        </w:tc>
        <w:tc>
          <w:tcPr>
            <w:tcW w:w="963" w:type="dxa"/>
            <w:shd w:val="clear" w:color="auto" w:fill="auto"/>
            <w:vAlign w:val="center"/>
          </w:tcPr>
          <w:p w14:paraId="0FAF500D" w14:textId="77777777" w:rsidR="00BC21C6" w:rsidRPr="00DB4732" w:rsidRDefault="00BC21C6" w:rsidP="00124D99">
            <w:pPr>
              <w:spacing w:line="360" w:lineRule="auto"/>
              <w:ind w:firstLine="0"/>
            </w:pPr>
            <w:r w:rsidRPr="00DB4732">
              <w:t>Nội dung báo cáo</w:t>
            </w:r>
          </w:p>
        </w:tc>
        <w:tc>
          <w:tcPr>
            <w:tcW w:w="900" w:type="dxa"/>
            <w:shd w:val="clear" w:color="auto" w:fill="auto"/>
            <w:vAlign w:val="center"/>
          </w:tcPr>
          <w:p w14:paraId="539EB539" w14:textId="77777777" w:rsidR="00BC21C6" w:rsidRPr="00DB4732" w:rsidRDefault="00BC21C6" w:rsidP="002C2363">
            <w:pPr>
              <w:spacing w:line="360" w:lineRule="auto"/>
              <w:ind w:firstLine="0"/>
            </w:pPr>
            <w:r w:rsidRPr="00DB4732">
              <w:t>10</w:t>
            </w:r>
          </w:p>
        </w:tc>
        <w:tc>
          <w:tcPr>
            <w:tcW w:w="6880" w:type="dxa"/>
            <w:gridSpan w:val="5"/>
            <w:shd w:val="clear" w:color="auto" w:fill="auto"/>
            <w:vAlign w:val="center"/>
          </w:tcPr>
          <w:p w14:paraId="0A9B35E2" w14:textId="77777777" w:rsidR="00BC21C6" w:rsidRPr="00DB4732" w:rsidRDefault="00BC21C6" w:rsidP="00BC21C6">
            <w:pPr>
              <w:numPr>
                <w:ilvl w:val="0"/>
                <w:numId w:val="53"/>
              </w:numPr>
              <w:pBdr>
                <w:top w:val="nil"/>
                <w:left w:val="nil"/>
                <w:bottom w:val="nil"/>
                <w:right w:val="nil"/>
                <w:between w:val="nil"/>
              </w:pBdr>
              <w:spacing w:after="0" w:line="360" w:lineRule="auto"/>
              <w:jc w:val="left"/>
              <w:rPr>
                <w:color w:val="000000"/>
                <w:sz w:val="24"/>
                <w:szCs w:val="24"/>
              </w:rPr>
            </w:pPr>
            <w:r w:rsidRPr="00DB4732">
              <w:rPr>
                <w:color w:val="000000"/>
                <w:sz w:val="24"/>
                <w:szCs w:val="24"/>
              </w:rPr>
              <w:t>Báo cáo tiến trình thực hiện</w:t>
            </w:r>
          </w:p>
          <w:p w14:paraId="7F6EE156" w14:textId="77777777" w:rsidR="00BC21C6" w:rsidRPr="00DB4732" w:rsidRDefault="00BC21C6" w:rsidP="00BC21C6">
            <w:pPr>
              <w:numPr>
                <w:ilvl w:val="0"/>
                <w:numId w:val="53"/>
              </w:numPr>
              <w:pBdr>
                <w:top w:val="nil"/>
                <w:left w:val="nil"/>
                <w:bottom w:val="nil"/>
                <w:right w:val="nil"/>
                <w:between w:val="nil"/>
              </w:pBdr>
              <w:spacing w:after="0" w:line="360" w:lineRule="auto"/>
              <w:jc w:val="left"/>
              <w:rPr>
                <w:color w:val="000000"/>
                <w:sz w:val="24"/>
                <w:szCs w:val="24"/>
              </w:rPr>
            </w:pPr>
            <w:r w:rsidRPr="00DB4732">
              <w:rPr>
                <w:color w:val="000000"/>
                <w:sz w:val="24"/>
                <w:szCs w:val="24"/>
              </w:rPr>
              <w:t>Thuyết minh sản phẩm</w:t>
            </w:r>
          </w:p>
          <w:p w14:paraId="5BC78FF5" w14:textId="77777777" w:rsidR="00BC21C6" w:rsidRPr="00DB4732" w:rsidRDefault="00BC21C6" w:rsidP="00BC21C6">
            <w:pPr>
              <w:numPr>
                <w:ilvl w:val="0"/>
                <w:numId w:val="53"/>
              </w:numPr>
              <w:pBdr>
                <w:top w:val="nil"/>
                <w:left w:val="nil"/>
                <w:bottom w:val="nil"/>
                <w:right w:val="nil"/>
                <w:between w:val="nil"/>
              </w:pBdr>
              <w:spacing w:after="200" w:line="360" w:lineRule="auto"/>
              <w:jc w:val="left"/>
              <w:rPr>
                <w:color w:val="000000"/>
              </w:rPr>
            </w:pPr>
            <w:r w:rsidRPr="00DB4732">
              <w:rPr>
                <w:color w:val="000000"/>
                <w:sz w:val="24"/>
                <w:szCs w:val="24"/>
              </w:rPr>
              <w:t>Bài học rút ra</w:t>
            </w:r>
          </w:p>
        </w:tc>
      </w:tr>
      <w:tr w:rsidR="00124D99" w:rsidRPr="00DB4732" w14:paraId="73BBFA07" w14:textId="77777777" w:rsidTr="00124D99">
        <w:trPr>
          <w:trHeight w:val="861"/>
        </w:trPr>
        <w:tc>
          <w:tcPr>
            <w:tcW w:w="1012" w:type="dxa"/>
            <w:vMerge/>
            <w:shd w:val="clear" w:color="auto" w:fill="auto"/>
            <w:vAlign w:val="center"/>
          </w:tcPr>
          <w:p w14:paraId="7193904E" w14:textId="77777777" w:rsidR="00BC21C6" w:rsidRPr="00DB4732" w:rsidRDefault="00BC21C6" w:rsidP="0056297F">
            <w:pPr>
              <w:widowControl w:val="0"/>
              <w:pBdr>
                <w:top w:val="nil"/>
                <w:left w:val="nil"/>
                <w:bottom w:val="nil"/>
                <w:right w:val="nil"/>
                <w:between w:val="nil"/>
              </w:pBdr>
              <w:spacing w:after="0"/>
              <w:rPr>
                <w:color w:val="000000"/>
              </w:rPr>
            </w:pPr>
          </w:p>
        </w:tc>
        <w:tc>
          <w:tcPr>
            <w:tcW w:w="963" w:type="dxa"/>
            <w:shd w:val="clear" w:color="auto" w:fill="auto"/>
            <w:vAlign w:val="center"/>
          </w:tcPr>
          <w:p w14:paraId="4513EB1C" w14:textId="77777777" w:rsidR="00BC21C6" w:rsidRPr="00DB4732" w:rsidRDefault="00BC21C6" w:rsidP="00124D99">
            <w:pPr>
              <w:spacing w:line="360" w:lineRule="auto"/>
              <w:ind w:firstLine="0"/>
            </w:pPr>
            <w:r w:rsidRPr="00DB4732">
              <w:t>Trình bày báo cáo</w:t>
            </w:r>
          </w:p>
        </w:tc>
        <w:tc>
          <w:tcPr>
            <w:tcW w:w="900" w:type="dxa"/>
            <w:shd w:val="clear" w:color="auto" w:fill="auto"/>
            <w:vAlign w:val="center"/>
          </w:tcPr>
          <w:p w14:paraId="282F64DE" w14:textId="77777777" w:rsidR="00BC21C6" w:rsidRPr="00DB4732" w:rsidRDefault="00BC21C6" w:rsidP="002C2363">
            <w:pPr>
              <w:spacing w:line="360" w:lineRule="auto"/>
              <w:ind w:firstLine="0"/>
            </w:pPr>
            <w:r w:rsidRPr="00DB4732">
              <w:t>10</w:t>
            </w:r>
          </w:p>
        </w:tc>
        <w:tc>
          <w:tcPr>
            <w:tcW w:w="6880" w:type="dxa"/>
            <w:gridSpan w:val="5"/>
            <w:shd w:val="clear" w:color="auto" w:fill="auto"/>
            <w:vAlign w:val="center"/>
          </w:tcPr>
          <w:p w14:paraId="3D3D6E5E" w14:textId="77777777" w:rsidR="00BC21C6" w:rsidRPr="00DB4732" w:rsidRDefault="00BC21C6" w:rsidP="00BC21C6">
            <w:pPr>
              <w:numPr>
                <w:ilvl w:val="0"/>
                <w:numId w:val="54"/>
              </w:numPr>
              <w:pBdr>
                <w:top w:val="nil"/>
                <w:left w:val="nil"/>
                <w:bottom w:val="nil"/>
                <w:right w:val="nil"/>
                <w:between w:val="nil"/>
              </w:pBdr>
              <w:spacing w:after="0" w:line="360" w:lineRule="auto"/>
              <w:jc w:val="left"/>
              <w:rPr>
                <w:color w:val="000000"/>
                <w:sz w:val="24"/>
                <w:szCs w:val="24"/>
              </w:rPr>
            </w:pPr>
            <w:r w:rsidRPr="00DB4732">
              <w:rPr>
                <w:color w:val="000000"/>
                <w:sz w:val="24"/>
                <w:szCs w:val="24"/>
              </w:rPr>
              <w:t>Format nhất quán</w:t>
            </w:r>
          </w:p>
          <w:p w14:paraId="78BFDE31" w14:textId="77777777" w:rsidR="00BC21C6" w:rsidRPr="00DB4732" w:rsidRDefault="00BC21C6" w:rsidP="00BC21C6">
            <w:pPr>
              <w:numPr>
                <w:ilvl w:val="0"/>
                <w:numId w:val="54"/>
              </w:numPr>
              <w:pBdr>
                <w:top w:val="nil"/>
                <w:left w:val="nil"/>
                <w:bottom w:val="nil"/>
                <w:right w:val="nil"/>
                <w:between w:val="nil"/>
              </w:pBdr>
              <w:spacing w:after="200" w:line="360" w:lineRule="auto"/>
              <w:jc w:val="left"/>
              <w:rPr>
                <w:color w:val="000000"/>
              </w:rPr>
            </w:pPr>
            <w:r w:rsidRPr="00DB4732">
              <w:rPr>
                <w:color w:val="000000"/>
                <w:sz w:val="24"/>
                <w:szCs w:val="24"/>
              </w:rPr>
              <w:t>Văn phong phù hợp</w:t>
            </w:r>
          </w:p>
        </w:tc>
      </w:tr>
      <w:tr w:rsidR="00124D99" w:rsidRPr="00DB4732" w14:paraId="398F48C8" w14:textId="77777777" w:rsidTr="00124D99">
        <w:trPr>
          <w:trHeight w:val="1508"/>
        </w:trPr>
        <w:tc>
          <w:tcPr>
            <w:tcW w:w="1012" w:type="dxa"/>
            <w:shd w:val="clear" w:color="auto" w:fill="auto"/>
            <w:vAlign w:val="center"/>
          </w:tcPr>
          <w:p w14:paraId="0D73E50B" w14:textId="77777777" w:rsidR="00BC21C6" w:rsidRPr="00DB4732" w:rsidRDefault="00BC21C6" w:rsidP="00124D99">
            <w:pPr>
              <w:spacing w:line="360" w:lineRule="auto"/>
              <w:ind w:firstLine="0"/>
            </w:pPr>
            <w:r w:rsidRPr="00DB4732">
              <w:lastRenderedPageBreak/>
              <w:t>Chất lượng sản phẩm đáp ứng các tiêu chí đề ra</w:t>
            </w:r>
          </w:p>
        </w:tc>
        <w:tc>
          <w:tcPr>
            <w:tcW w:w="963" w:type="dxa"/>
            <w:shd w:val="clear" w:color="auto" w:fill="auto"/>
            <w:vAlign w:val="center"/>
          </w:tcPr>
          <w:p w14:paraId="32268C45" w14:textId="77777777" w:rsidR="00BC21C6" w:rsidRPr="00DB4732" w:rsidRDefault="00BC21C6" w:rsidP="0056297F">
            <w:pPr>
              <w:spacing w:line="360" w:lineRule="auto"/>
              <w:jc w:val="center"/>
            </w:pPr>
          </w:p>
        </w:tc>
        <w:tc>
          <w:tcPr>
            <w:tcW w:w="900" w:type="dxa"/>
            <w:shd w:val="clear" w:color="auto" w:fill="auto"/>
            <w:vAlign w:val="center"/>
          </w:tcPr>
          <w:p w14:paraId="0BE01287" w14:textId="77777777" w:rsidR="00BC21C6" w:rsidRPr="008D6E9B" w:rsidRDefault="00BC21C6" w:rsidP="002C2363">
            <w:pPr>
              <w:spacing w:line="360" w:lineRule="auto"/>
              <w:ind w:firstLine="0"/>
            </w:pPr>
            <w:r w:rsidRPr="008D6E9B">
              <w:t>20</w:t>
            </w:r>
          </w:p>
        </w:tc>
        <w:tc>
          <w:tcPr>
            <w:tcW w:w="6880" w:type="dxa"/>
            <w:gridSpan w:val="5"/>
            <w:shd w:val="clear" w:color="auto" w:fill="auto"/>
          </w:tcPr>
          <w:p w14:paraId="2E338841" w14:textId="77777777" w:rsidR="00BC21C6" w:rsidRPr="008D6E9B" w:rsidRDefault="00BC21C6" w:rsidP="00BC21C6">
            <w:pPr>
              <w:pStyle w:val="ListParagraph"/>
              <w:numPr>
                <w:ilvl w:val="0"/>
                <w:numId w:val="54"/>
              </w:numPr>
              <w:spacing w:after="200" w:line="360" w:lineRule="auto"/>
              <w:jc w:val="left"/>
            </w:pPr>
            <w:r>
              <w:t xml:space="preserve">Phát biểu bài toán, phân tích và thiết kế </w:t>
            </w:r>
            <w:r w:rsidRPr="008D6E9B">
              <w:t xml:space="preserve"> (</w:t>
            </w:r>
            <w:r>
              <w:t>5</w:t>
            </w:r>
            <w:r w:rsidRPr="008D6E9B">
              <w:t>)</w:t>
            </w:r>
          </w:p>
          <w:p w14:paraId="09FEFCD5" w14:textId="77777777" w:rsidR="00BC21C6" w:rsidRDefault="00BC21C6" w:rsidP="00BC21C6">
            <w:pPr>
              <w:pStyle w:val="ListParagraph"/>
              <w:numPr>
                <w:ilvl w:val="0"/>
                <w:numId w:val="54"/>
              </w:numPr>
              <w:spacing w:after="200" w:line="360" w:lineRule="auto"/>
              <w:jc w:val="left"/>
            </w:pPr>
            <w:r>
              <w:t>Xây dựng sản phẩm (lâp trình, giao diện, kiểm thử) (10)</w:t>
            </w:r>
          </w:p>
          <w:p w14:paraId="16363B57" w14:textId="77777777" w:rsidR="00BC21C6" w:rsidRPr="008D6E9B" w:rsidRDefault="00BC21C6" w:rsidP="00BC21C6">
            <w:pPr>
              <w:pStyle w:val="ListParagraph"/>
              <w:numPr>
                <w:ilvl w:val="0"/>
                <w:numId w:val="54"/>
              </w:numPr>
              <w:spacing w:after="200" w:line="360" w:lineRule="auto"/>
              <w:jc w:val="left"/>
            </w:pPr>
            <w:r w:rsidRPr="008D6E9B">
              <w:t>Hiểu nội dung sản phẩm (5)</w:t>
            </w:r>
          </w:p>
        </w:tc>
      </w:tr>
      <w:tr w:rsidR="00BC21C6" w:rsidRPr="00DB4732" w14:paraId="33ADF81D" w14:textId="77777777" w:rsidTr="00124D99">
        <w:trPr>
          <w:trHeight w:val="2517"/>
        </w:trPr>
        <w:tc>
          <w:tcPr>
            <w:tcW w:w="1012" w:type="dxa"/>
            <w:shd w:val="clear" w:color="auto" w:fill="auto"/>
            <w:vAlign w:val="center"/>
          </w:tcPr>
          <w:p w14:paraId="48E7E1C5" w14:textId="77777777" w:rsidR="00BC21C6" w:rsidRPr="00DB4732" w:rsidRDefault="00BC21C6" w:rsidP="0056297F">
            <w:pPr>
              <w:spacing w:line="360" w:lineRule="auto"/>
              <w:jc w:val="center"/>
              <w:rPr>
                <w:b/>
              </w:rPr>
            </w:pPr>
            <w:r w:rsidRPr="00DB4732">
              <w:rPr>
                <w:b/>
              </w:rPr>
              <w:t>ĐIỂM PROJECT  NHÓM</w:t>
            </w:r>
          </w:p>
        </w:tc>
        <w:tc>
          <w:tcPr>
            <w:tcW w:w="8743" w:type="dxa"/>
            <w:gridSpan w:val="7"/>
            <w:shd w:val="clear" w:color="auto" w:fill="auto"/>
            <w:vAlign w:val="center"/>
          </w:tcPr>
          <w:p w14:paraId="02CD167D" w14:textId="77777777" w:rsidR="00BC21C6" w:rsidRPr="00DB4732" w:rsidRDefault="00BC21C6" w:rsidP="0056297F">
            <w:pPr>
              <w:spacing w:after="0" w:line="360" w:lineRule="auto"/>
            </w:pPr>
            <w:r w:rsidRPr="00DB4732">
              <w:t>ĐIỂM:</w:t>
            </w:r>
          </w:p>
          <w:p w14:paraId="10E47DAC" w14:textId="77777777" w:rsidR="00BC21C6" w:rsidRPr="00DB4732" w:rsidRDefault="00BC21C6" w:rsidP="0056297F">
            <w:pPr>
              <w:spacing w:after="0" w:line="360" w:lineRule="auto"/>
            </w:pPr>
            <w:r w:rsidRPr="00DB4732">
              <w:t>GÓP Ý LĨNH VỰC CẦN CẢI TIẾN:</w:t>
            </w:r>
          </w:p>
          <w:p w14:paraId="28B5F52C" w14:textId="77777777" w:rsidR="00BC21C6" w:rsidRDefault="00BC21C6" w:rsidP="0056297F">
            <w:pPr>
              <w:spacing w:line="360" w:lineRule="auto"/>
            </w:pPr>
            <w:r w:rsidRPr="00DB4732">
              <w:t>TÊN HỌ VÀ CHỮ KÝ XÁC NHẬN CỦA GV:</w:t>
            </w:r>
            <w:r>
              <w:t xml:space="preserve"> </w:t>
            </w:r>
          </w:p>
          <w:p w14:paraId="678B609D" w14:textId="77777777" w:rsidR="00BC21C6" w:rsidRDefault="00BC21C6" w:rsidP="0056297F">
            <w:pPr>
              <w:spacing w:line="360" w:lineRule="auto"/>
            </w:pPr>
            <w:r>
              <w:rPr>
                <w:noProof/>
              </w:rPr>
              <w:drawing>
                <wp:inline distT="0" distB="0" distL="0" distR="0" wp14:anchorId="112BDD6D" wp14:editId="5ADA4E2D">
                  <wp:extent cx="1133633" cy="104789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1133633" cy="1047896"/>
                          </a:xfrm>
                          <a:prstGeom prst="rect">
                            <a:avLst/>
                          </a:prstGeom>
                        </pic:spPr>
                      </pic:pic>
                    </a:graphicData>
                  </a:graphic>
                </wp:inline>
              </w:drawing>
            </w:r>
          </w:p>
          <w:p w14:paraId="690659C0" w14:textId="77777777" w:rsidR="00BC21C6" w:rsidRPr="00DB4732" w:rsidRDefault="00BC21C6" w:rsidP="0056297F">
            <w:pPr>
              <w:spacing w:line="360" w:lineRule="auto"/>
            </w:pPr>
            <w:r>
              <w:t>Nguyễn Hữu Vĩnh</w:t>
            </w:r>
          </w:p>
        </w:tc>
      </w:tr>
      <w:tr w:rsidR="00BC21C6" w:rsidRPr="00DB4732" w14:paraId="5B5FF4C0" w14:textId="77777777" w:rsidTr="00124D99">
        <w:trPr>
          <w:trHeight w:val="1676"/>
        </w:trPr>
        <w:tc>
          <w:tcPr>
            <w:tcW w:w="2945" w:type="dxa"/>
            <w:gridSpan w:val="4"/>
            <w:shd w:val="clear" w:color="auto" w:fill="auto"/>
            <w:vAlign w:val="center"/>
          </w:tcPr>
          <w:p w14:paraId="34143073" w14:textId="77777777" w:rsidR="00BC21C6" w:rsidRPr="00DB4732" w:rsidRDefault="00BC21C6" w:rsidP="0056297F">
            <w:pPr>
              <w:spacing w:after="0" w:line="360" w:lineRule="auto"/>
              <w:rPr>
                <w:b/>
              </w:rPr>
            </w:pPr>
            <w:r w:rsidRPr="00DB4732">
              <w:rPr>
                <w:b/>
              </w:rPr>
              <w:t>Ghi nhận của GV</w:t>
            </w:r>
          </w:p>
          <w:p w14:paraId="0593834C" w14:textId="77777777" w:rsidR="00BC21C6" w:rsidRPr="00DB4732" w:rsidRDefault="00BC21C6" w:rsidP="0056297F">
            <w:pPr>
              <w:spacing w:line="360" w:lineRule="auto"/>
              <w:rPr>
                <w:i/>
              </w:rPr>
            </w:pPr>
            <w:r w:rsidRPr="00DB4732">
              <w:rPr>
                <w:i/>
              </w:rPr>
              <w:t>(phần này do GV ghi và lưu riêng để theo dõi, tư vấn cho cá nhân SV, không phổ biến cho lớp, nhóm)</w:t>
            </w:r>
          </w:p>
        </w:tc>
        <w:tc>
          <w:tcPr>
            <w:tcW w:w="6810" w:type="dxa"/>
            <w:gridSpan w:val="4"/>
            <w:shd w:val="clear" w:color="auto" w:fill="auto"/>
            <w:vAlign w:val="center"/>
          </w:tcPr>
          <w:p w14:paraId="0720B415" w14:textId="77777777" w:rsidR="00BC21C6" w:rsidRPr="00DB4732" w:rsidRDefault="00BC21C6" w:rsidP="0056297F">
            <w:pPr>
              <w:spacing w:after="0" w:line="360" w:lineRule="auto"/>
              <w:rPr>
                <w:b/>
              </w:rPr>
            </w:pPr>
            <w:r w:rsidRPr="00DB4732">
              <w:rPr>
                <w:b/>
              </w:rPr>
              <w:t>GÓP Ý CẢI TIẾN CHO CÁ NHÂN:</w:t>
            </w:r>
          </w:p>
          <w:p w14:paraId="0CA94952" w14:textId="77777777" w:rsidR="00BC21C6" w:rsidRPr="00DB4732" w:rsidRDefault="00BC21C6" w:rsidP="0056297F">
            <w:pPr>
              <w:spacing w:after="0" w:line="360" w:lineRule="auto"/>
            </w:pPr>
            <w:r w:rsidRPr="00DB4732">
              <w:t>- Về phương pháp học tập, suy nghĩ, xử lý vấn đề:</w:t>
            </w:r>
          </w:p>
          <w:p w14:paraId="556E9166" w14:textId="77777777" w:rsidR="00BC21C6" w:rsidRPr="00DB4732" w:rsidRDefault="00BC21C6" w:rsidP="0056297F">
            <w:pPr>
              <w:spacing w:after="0" w:line="360" w:lineRule="auto"/>
            </w:pPr>
            <w:r w:rsidRPr="00DB4732">
              <w:t>- Về kiến thức, kỹ năng, thái độ:</w:t>
            </w:r>
          </w:p>
          <w:p w14:paraId="0DCCE241" w14:textId="77777777" w:rsidR="00BC21C6" w:rsidRPr="00DB4732" w:rsidRDefault="00BC21C6" w:rsidP="0056297F">
            <w:pPr>
              <w:spacing w:after="0" w:line="360" w:lineRule="auto"/>
            </w:pPr>
            <w:r w:rsidRPr="00DB4732">
              <w:t>- Khác:</w:t>
            </w:r>
          </w:p>
          <w:p w14:paraId="0810962F" w14:textId="77777777" w:rsidR="00BC21C6" w:rsidRPr="00DB4732" w:rsidRDefault="00BC21C6" w:rsidP="0056297F">
            <w:pPr>
              <w:spacing w:after="0" w:line="360" w:lineRule="auto"/>
            </w:pPr>
            <w:r w:rsidRPr="00DB4732">
              <w:t>- Phương pháp cải tiến:</w:t>
            </w:r>
          </w:p>
          <w:p w14:paraId="7F5E2FE2" w14:textId="77777777" w:rsidR="00BC21C6" w:rsidRPr="00DB4732" w:rsidRDefault="00BC21C6" w:rsidP="0056297F">
            <w:pPr>
              <w:spacing w:after="0" w:line="360" w:lineRule="auto"/>
              <w:rPr>
                <w:b/>
              </w:rPr>
            </w:pPr>
            <w:r w:rsidRPr="00DB4732">
              <w:t>- Nơi có thể cung cấp sự hỗ trợ:</w:t>
            </w:r>
          </w:p>
        </w:tc>
      </w:tr>
    </w:tbl>
    <w:p w14:paraId="0B3D4923" w14:textId="77777777" w:rsidR="00BC21C6" w:rsidRPr="00DB4732" w:rsidRDefault="00BC21C6" w:rsidP="00BC21C6">
      <w:pPr>
        <w:tabs>
          <w:tab w:val="left" w:pos="2985"/>
        </w:tabs>
        <w:rPr>
          <w:szCs w:val="26"/>
        </w:rPr>
      </w:pPr>
    </w:p>
    <w:p w14:paraId="492B7FF5" w14:textId="77777777" w:rsidR="00BC21C6" w:rsidRPr="00DB4732" w:rsidRDefault="00BC21C6" w:rsidP="00BC21C6">
      <w:pPr>
        <w:spacing w:before="60" w:after="0"/>
        <w:rPr>
          <w:b/>
          <w:color w:val="000000"/>
          <w:szCs w:val="26"/>
        </w:rPr>
      </w:pPr>
    </w:p>
    <w:p w14:paraId="395BF7B7" w14:textId="2858935D" w:rsidR="00BC21C6" w:rsidRPr="00BC21C6" w:rsidRDefault="00BC21C6" w:rsidP="00BC21C6">
      <w:pPr>
        <w:tabs>
          <w:tab w:val="left" w:pos="1812"/>
        </w:tabs>
        <w:ind w:firstLine="0"/>
        <w:rPr>
          <w:szCs w:val="26"/>
        </w:rPr>
      </w:pPr>
    </w:p>
    <w:sectPr w:rsidR="00BC21C6" w:rsidRPr="00BC21C6" w:rsidSect="00EB38EF">
      <w:headerReference w:type="default" r:id="rId48"/>
      <w:footerReference w:type="default" r:id="rId49"/>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A914E" w14:textId="77777777" w:rsidR="003F669C" w:rsidRDefault="003F669C">
      <w:pPr>
        <w:spacing w:line="240" w:lineRule="auto"/>
      </w:pPr>
      <w:r>
        <w:separator/>
      </w:r>
    </w:p>
  </w:endnote>
  <w:endnote w:type="continuationSeparator" w:id="0">
    <w:p w14:paraId="5BB8044B" w14:textId="77777777" w:rsidR="003F669C" w:rsidRDefault="003F66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Cambria Math"/>
    <w:charset w:val="00"/>
    <w:family w:val="swiss"/>
    <w:pitch w:val="variable"/>
    <w:sig w:usb0="600002F7" w:usb1="02000001" w:usb2="00000000" w:usb3="00000000" w:csb0="0000019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0D30E" w14:textId="77777777" w:rsidR="0037600D" w:rsidRDefault="0037600D">
    <w:pPr>
      <w:pStyle w:val="Footer"/>
      <w:jc w:val="center"/>
    </w:pPr>
  </w:p>
  <w:p w14:paraId="45BDA384" w14:textId="77777777" w:rsidR="0037600D" w:rsidRDefault="0037600D">
    <w:pPr>
      <w:pStyle w:val="Footer"/>
      <w:tabs>
        <w:tab w:val="clear" w:pos="4680"/>
        <w:tab w:val="center" w:pos="3969"/>
        <w:tab w:val="center" w:pos="6804"/>
      </w:tabs>
      <w:rPr>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089293"/>
      <w:docPartObj>
        <w:docPartGallery w:val="Page Numbers (Bottom of Page)"/>
        <w:docPartUnique/>
      </w:docPartObj>
    </w:sdtPr>
    <w:sdtEndPr>
      <w:rPr>
        <w:noProof/>
      </w:rPr>
    </w:sdtEndPr>
    <w:sdtContent>
      <w:p w14:paraId="44F179C2" w14:textId="551C940C" w:rsidR="00EB38EF" w:rsidRDefault="003F669C" w:rsidP="005636E4">
        <w:pPr>
          <w:pStyle w:val="Footer"/>
          <w:ind w:firstLine="0"/>
        </w:pPr>
      </w:p>
    </w:sdtContent>
  </w:sdt>
  <w:p w14:paraId="73A17F2E" w14:textId="77777777" w:rsidR="0037600D" w:rsidRDefault="0037600D">
    <w:pPr>
      <w:pStyle w:val="Footer"/>
      <w:tabs>
        <w:tab w:val="clear" w:pos="4680"/>
        <w:tab w:val="center" w:pos="3969"/>
        <w:tab w:val="center" w:pos="6804"/>
      </w:tabs>
      <w:rPr>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541542"/>
      <w:docPartObj>
        <w:docPartGallery w:val="Page Numbers (Bottom of Page)"/>
        <w:docPartUnique/>
      </w:docPartObj>
    </w:sdtPr>
    <w:sdtEndPr>
      <w:rPr>
        <w:noProof/>
      </w:rPr>
    </w:sdtEndPr>
    <w:sdtContent>
      <w:p w14:paraId="093A76D9" w14:textId="257E27FB" w:rsidR="00EB38EF" w:rsidRDefault="003F669C">
        <w:pPr>
          <w:pStyle w:val="Footer"/>
          <w:jc w:val="center"/>
        </w:pPr>
      </w:p>
    </w:sdtContent>
  </w:sdt>
  <w:p w14:paraId="22EE27EB" w14:textId="77777777" w:rsidR="00EB38EF" w:rsidRDefault="00EB38EF">
    <w:pPr>
      <w:pStyle w:val="Footer"/>
      <w:tabs>
        <w:tab w:val="clear" w:pos="4680"/>
        <w:tab w:val="center" w:pos="3969"/>
        <w:tab w:val="center" w:pos="6804"/>
      </w:tabs>
      <w:rPr>
        <w:b/>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83985"/>
      <w:docPartObj>
        <w:docPartGallery w:val="Page Numbers (Bottom of Page)"/>
        <w:docPartUnique/>
      </w:docPartObj>
    </w:sdtPr>
    <w:sdtEndPr>
      <w:rPr>
        <w:noProof/>
      </w:rPr>
    </w:sdtEndPr>
    <w:sdtContent>
      <w:p w14:paraId="5D8ECBFD" w14:textId="5FC76089" w:rsidR="00EB38EF" w:rsidRDefault="00EB38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83DF7" w14:textId="77777777" w:rsidR="00EB38EF" w:rsidRDefault="00EB38EF">
    <w:pPr>
      <w:pStyle w:val="Footer"/>
      <w:tabs>
        <w:tab w:val="clear" w:pos="4680"/>
        <w:tab w:val="center" w:pos="3969"/>
        <w:tab w:val="center" w:pos="6804"/>
      </w:tabs>
      <w:rPr>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E5217" w14:textId="77777777" w:rsidR="003F669C" w:rsidRDefault="003F669C">
      <w:pPr>
        <w:spacing w:after="0"/>
      </w:pPr>
      <w:r>
        <w:separator/>
      </w:r>
    </w:p>
  </w:footnote>
  <w:footnote w:type="continuationSeparator" w:id="0">
    <w:p w14:paraId="43355523" w14:textId="77777777" w:rsidR="003F669C" w:rsidRDefault="003F669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425F" w14:textId="77777777" w:rsidR="0037600D" w:rsidRDefault="0037600D">
    <w:pPr>
      <w:pStyle w:val="Header"/>
      <w:pBdr>
        <w:bottom w:val="single" w:sz="4" w:space="1" w:color="auto"/>
      </w:pBdr>
      <w:rPr>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15:restartNumberingAfterBreak="0">
    <w:nsid w:val="00000003"/>
    <w:multiLevelType w:val="multilevel"/>
    <w:tmpl w:val="00000003"/>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0000004"/>
    <w:multiLevelType w:val="multilevel"/>
    <w:tmpl w:val="00000004"/>
    <w:lvl w:ilvl="0">
      <w:start w:val="1"/>
      <w:numFmt w:val="bullet"/>
      <w:lvlText w:val=""/>
      <w:lvlJc w:val="left"/>
      <w:pPr>
        <w:ind w:left="90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07"/>
    <w:multiLevelType w:val="multilevel"/>
    <w:tmpl w:val="00000007"/>
    <w:lvl w:ilvl="0">
      <w:start w:val="1"/>
      <w:numFmt w:val="decimal"/>
      <w:lvlText w:val="%1)"/>
      <w:lvlJc w:val="left"/>
      <w:pPr>
        <w:ind w:left="3600"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4" w15:restartNumberingAfterBreak="0">
    <w:nsid w:val="00000008"/>
    <w:multiLevelType w:val="multilevel"/>
    <w:tmpl w:val="00000008"/>
    <w:lvl w:ilvl="0">
      <w:numFmt w:val="bullet"/>
      <w:lvlText w:val="-"/>
      <w:lvlJc w:val="left"/>
      <w:pPr>
        <w:ind w:left="2160" w:hanging="360"/>
      </w:pPr>
      <w:rPr>
        <w:rFonts w:ascii="Times New Roman" w:eastAsia="Calibr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0000009"/>
    <w:multiLevelType w:val="multilevel"/>
    <w:tmpl w:val="0000000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6" w15:restartNumberingAfterBreak="0">
    <w:nsid w:val="0000000A"/>
    <w:multiLevelType w:val="multilevel"/>
    <w:tmpl w:val="0000000A"/>
    <w:lvl w:ilvl="0">
      <w:start w:val="1"/>
      <w:numFmt w:val="bullet"/>
      <w:lvlText w:val=""/>
      <w:lvlJc w:val="left"/>
      <w:pPr>
        <w:ind w:left="4140" w:hanging="360"/>
      </w:pPr>
      <w:rPr>
        <w:rFonts w:ascii="Symbol" w:hAnsi="Symbol" w:hint="default"/>
      </w:rPr>
    </w:lvl>
    <w:lvl w:ilvl="1">
      <w:start w:val="1"/>
      <w:numFmt w:val="bullet"/>
      <w:lvlText w:val="o"/>
      <w:lvlJc w:val="left"/>
      <w:pPr>
        <w:ind w:left="4860" w:hanging="360"/>
      </w:pPr>
      <w:rPr>
        <w:rFonts w:ascii="Courier New" w:hAnsi="Courier New" w:cs="Courier New" w:hint="default"/>
      </w:rPr>
    </w:lvl>
    <w:lvl w:ilvl="2">
      <w:start w:val="1"/>
      <w:numFmt w:val="bullet"/>
      <w:lvlText w:val=""/>
      <w:lvlJc w:val="left"/>
      <w:pPr>
        <w:ind w:left="5580" w:hanging="360"/>
      </w:pPr>
      <w:rPr>
        <w:rFonts w:ascii="Wingdings" w:hAnsi="Wingdings" w:hint="default"/>
      </w:rPr>
    </w:lvl>
    <w:lvl w:ilvl="3">
      <w:start w:val="1"/>
      <w:numFmt w:val="bullet"/>
      <w:lvlText w:val=""/>
      <w:lvlJc w:val="left"/>
      <w:pPr>
        <w:ind w:left="6300" w:hanging="360"/>
      </w:pPr>
      <w:rPr>
        <w:rFonts w:ascii="Symbol" w:hAnsi="Symbol" w:hint="default"/>
      </w:rPr>
    </w:lvl>
    <w:lvl w:ilvl="4">
      <w:start w:val="1"/>
      <w:numFmt w:val="bullet"/>
      <w:lvlText w:val="o"/>
      <w:lvlJc w:val="left"/>
      <w:pPr>
        <w:ind w:left="7020" w:hanging="360"/>
      </w:pPr>
      <w:rPr>
        <w:rFonts w:ascii="Courier New" w:hAnsi="Courier New" w:cs="Courier New" w:hint="default"/>
      </w:rPr>
    </w:lvl>
    <w:lvl w:ilvl="5">
      <w:start w:val="1"/>
      <w:numFmt w:val="bullet"/>
      <w:lvlText w:val=""/>
      <w:lvlJc w:val="left"/>
      <w:pPr>
        <w:ind w:left="7740" w:hanging="360"/>
      </w:pPr>
      <w:rPr>
        <w:rFonts w:ascii="Wingdings" w:hAnsi="Wingdings" w:hint="default"/>
      </w:rPr>
    </w:lvl>
    <w:lvl w:ilvl="6">
      <w:start w:val="1"/>
      <w:numFmt w:val="bullet"/>
      <w:lvlText w:val=""/>
      <w:lvlJc w:val="left"/>
      <w:pPr>
        <w:ind w:left="8460" w:hanging="360"/>
      </w:pPr>
      <w:rPr>
        <w:rFonts w:ascii="Symbol" w:hAnsi="Symbol" w:hint="default"/>
      </w:rPr>
    </w:lvl>
    <w:lvl w:ilvl="7">
      <w:start w:val="1"/>
      <w:numFmt w:val="bullet"/>
      <w:lvlText w:val="o"/>
      <w:lvlJc w:val="left"/>
      <w:pPr>
        <w:ind w:left="9180" w:hanging="360"/>
      </w:pPr>
      <w:rPr>
        <w:rFonts w:ascii="Courier New" w:hAnsi="Courier New" w:cs="Courier New" w:hint="default"/>
      </w:rPr>
    </w:lvl>
    <w:lvl w:ilvl="8">
      <w:start w:val="1"/>
      <w:numFmt w:val="bullet"/>
      <w:lvlText w:val=""/>
      <w:lvlJc w:val="left"/>
      <w:pPr>
        <w:ind w:left="9900" w:hanging="360"/>
      </w:pPr>
      <w:rPr>
        <w:rFonts w:ascii="Wingdings" w:hAnsi="Wingdings" w:hint="default"/>
      </w:rPr>
    </w:lvl>
  </w:abstractNum>
  <w:abstractNum w:abstractNumId="7" w15:restartNumberingAfterBreak="0">
    <w:nsid w:val="0000000D"/>
    <w:multiLevelType w:val="multilevel"/>
    <w:tmpl w:val="FE083492"/>
    <w:lvl w:ilvl="0">
      <w:start w:val="1"/>
      <w:numFmt w:val="decimal"/>
      <w:suff w:val="space"/>
      <w:lvlText w:val="%1."/>
      <w:lvlJc w:val="left"/>
    </w:lvl>
    <w:lvl w:ilvl="1">
      <w:start w:val="9"/>
      <w:numFmt w:val="decimal"/>
      <w:isLgl/>
      <w:lvlText w:val="%1.%2"/>
      <w:lvlJc w:val="left"/>
      <w:pPr>
        <w:ind w:left="982" w:hanging="420"/>
      </w:pPr>
      <w:rPr>
        <w:rFonts w:hint="default"/>
        <w:color w:val="auto"/>
      </w:rPr>
    </w:lvl>
    <w:lvl w:ilvl="2">
      <w:start w:val="1"/>
      <w:numFmt w:val="decimal"/>
      <w:isLgl/>
      <w:lvlText w:val="%1.%2.%3"/>
      <w:lvlJc w:val="left"/>
      <w:pPr>
        <w:ind w:left="1844" w:hanging="720"/>
      </w:pPr>
      <w:rPr>
        <w:rFonts w:hint="default"/>
        <w:color w:val="auto"/>
      </w:rPr>
    </w:lvl>
    <w:lvl w:ilvl="3">
      <w:start w:val="1"/>
      <w:numFmt w:val="decimal"/>
      <w:isLgl/>
      <w:lvlText w:val="%1.%2.%3.%4"/>
      <w:lvlJc w:val="left"/>
      <w:pPr>
        <w:ind w:left="2406" w:hanging="720"/>
      </w:pPr>
      <w:rPr>
        <w:rFonts w:hint="default"/>
        <w:color w:val="auto"/>
      </w:rPr>
    </w:lvl>
    <w:lvl w:ilvl="4">
      <w:start w:val="1"/>
      <w:numFmt w:val="decimal"/>
      <w:isLgl/>
      <w:lvlText w:val="%1.%2.%3.%4.%5"/>
      <w:lvlJc w:val="left"/>
      <w:pPr>
        <w:ind w:left="3328" w:hanging="1080"/>
      </w:pPr>
      <w:rPr>
        <w:rFonts w:hint="default"/>
        <w:color w:val="auto"/>
      </w:rPr>
    </w:lvl>
    <w:lvl w:ilvl="5">
      <w:start w:val="1"/>
      <w:numFmt w:val="decimal"/>
      <w:isLgl/>
      <w:lvlText w:val="%1.%2.%3.%4.%5.%6"/>
      <w:lvlJc w:val="left"/>
      <w:pPr>
        <w:ind w:left="4250" w:hanging="1440"/>
      </w:pPr>
      <w:rPr>
        <w:rFonts w:hint="default"/>
        <w:color w:val="auto"/>
      </w:rPr>
    </w:lvl>
    <w:lvl w:ilvl="6">
      <w:start w:val="1"/>
      <w:numFmt w:val="decimal"/>
      <w:isLgl/>
      <w:lvlText w:val="%1.%2.%3.%4.%5.%6.%7"/>
      <w:lvlJc w:val="left"/>
      <w:pPr>
        <w:ind w:left="4812" w:hanging="1440"/>
      </w:pPr>
      <w:rPr>
        <w:rFonts w:hint="default"/>
        <w:color w:val="auto"/>
      </w:rPr>
    </w:lvl>
    <w:lvl w:ilvl="7">
      <w:start w:val="1"/>
      <w:numFmt w:val="decimal"/>
      <w:isLgl/>
      <w:lvlText w:val="%1.%2.%3.%4.%5.%6.%7.%8"/>
      <w:lvlJc w:val="left"/>
      <w:pPr>
        <w:ind w:left="5734" w:hanging="1800"/>
      </w:pPr>
      <w:rPr>
        <w:rFonts w:hint="default"/>
        <w:color w:val="auto"/>
      </w:rPr>
    </w:lvl>
    <w:lvl w:ilvl="8">
      <w:start w:val="1"/>
      <w:numFmt w:val="decimal"/>
      <w:isLgl/>
      <w:lvlText w:val="%1.%2.%3.%4.%5.%6.%7.%8.%9"/>
      <w:lvlJc w:val="left"/>
      <w:pPr>
        <w:ind w:left="6296" w:hanging="1800"/>
      </w:pPr>
      <w:rPr>
        <w:rFonts w:hint="default"/>
        <w:color w:val="auto"/>
      </w:rPr>
    </w:lvl>
  </w:abstractNum>
  <w:abstractNum w:abstractNumId="8" w15:restartNumberingAfterBreak="0">
    <w:nsid w:val="0000000E"/>
    <w:multiLevelType w:val="multilevel"/>
    <w:tmpl w:val="0000000E"/>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0000000F"/>
    <w:multiLevelType w:val="multilevel"/>
    <w:tmpl w:val="0000000F"/>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0" w15:restartNumberingAfterBreak="0">
    <w:nsid w:val="00000010"/>
    <w:multiLevelType w:val="multilevel"/>
    <w:tmpl w:val="00000010"/>
    <w:lvl w:ilvl="0">
      <w:start w:val="1"/>
      <w:numFmt w:val="bullet"/>
      <w:lvlText w:val="–"/>
      <w:lvlJc w:val="left"/>
      <w:pPr>
        <w:ind w:left="1800" w:hanging="360"/>
      </w:pPr>
      <w:rPr>
        <w:rFonts w:ascii="Source Sans Pro" w:hAnsi="Source Sans Pro"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00000012"/>
    <w:multiLevelType w:val="multilevel"/>
    <w:tmpl w:val="0000001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00000013"/>
    <w:multiLevelType w:val="multilevel"/>
    <w:tmpl w:val="000000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0000014"/>
    <w:multiLevelType w:val="multilevel"/>
    <w:tmpl w:val="00000014"/>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4" w15:restartNumberingAfterBreak="0">
    <w:nsid w:val="00000016"/>
    <w:multiLevelType w:val="multilevel"/>
    <w:tmpl w:val="00000016"/>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15" w15:restartNumberingAfterBreak="0">
    <w:nsid w:val="00000017"/>
    <w:multiLevelType w:val="multilevel"/>
    <w:tmpl w:val="00000017"/>
    <w:lvl w:ilvl="0">
      <w:start w:val="1"/>
      <w:numFmt w:val="bullet"/>
      <w:lvlText w:val=""/>
      <w:lvlJc w:val="left"/>
      <w:pPr>
        <w:ind w:left="2160" w:hanging="360"/>
      </w:pPr>
      <w:rPr>
        <w:rFonts w:ascii="Symbol" w:hAnsi="Symbol"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00000018"/>
    <w:multiLevelType w:val="multilevel"/>
    <w:tmpl w:val="00000018"/>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multilevel"/>
    <w:tmpl w:val="0000001A"/>
    <w:lvl w:ilvl="0">
      <w:numFmt w:val="bullet"/>
      <w:lvlText w:val="-"/>
      <w:lvlJc w:val="left"/>
      <w:pPr>
        <w:ind w:left="2160" w:hanging="360"/>
      </w:pPr>
      <w:rPr>
        <w:rFonts w:ascii="Times New Roman" w:eastAsia="Calibr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15:restartNumberingAfterBreak="0">
    <w:nsid w:val="0000001B"/>
    <w:multiLevelType w:val="multilevel"/>
    <w:tmpl w:val="0000001B"/>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9" w15:restartNumberingAfterBreak="0">
    <w:nsid w:val="0000001E"/>
    <w:multiLevelType w:val="multilevel"/>
    <w:tmpl w:val="0000001E"/>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0" w15:restartNumberingAfterBreak="0">
    <w:nsid w:val="0000001F"/>
    <w:multiLevelType w:val="multilevel"/>
    <w:tmpl w:val="0000001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00000020"/>
    <w:multiLevelType w:val="multilevel"/>
    <w:tmpl w:val="00000020"/>
    <w:lvl w:ilvl="0">
      <w:start w:val="1"/>
      <w:numFmt w:val="decimal"/>
      <w:suff w:val="space"/>
      <w:lvlText w:val="CHƯƠNG %1."/>
      <w:lvlJc w:val="left"/>
      <w:pPr>
        <w:ind w:left="0" w:firstLine="0"/>
      </w:pPr>
      <w:rPr>
        <w:rFonts w:hint="default"/>
      </w:rPr>
    </w:lvl>
    <w:lvl w:ilvl="1">
      <w:start w:val="1"/>
      <w:numFmt w:val="decimal"/>
      <w:suff w:val="space"/>
      <w:lvlText w:val="%1.%2."/>
      <w:lvlJc w:val="left"/>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rPr>
        <w:rFonts w:ascii="Times New Roman" w:hAnsi="Times New Roman" w:cs="Times New Roman" w:hint="default"/>
        <w:b/>
        <w:bCs w:val="0"/>
        <w:i/>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isLgl/>
      <w:suff w:val="space"/>
      <w:lvlText w:val="Hình1.%4"/>
      <w:lvlJc w:val="left"/>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suff w:val="space"/>
      <w:lvlText w:val="Bảng %1.%5"/>
      <w:lvlJc w:val="left"/>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00000021"/>
    <w:multiLevelType w:val="multilevel"/>
    <w:tmpl w:val="00000021"/>
    <w:lvl w:ilvl="0">
      <w:start w:val="1"/>
      <w:numFmt w:val="bullet"/>
      <w:lvlText w:val="–"/>
      <w:lvlJc w:val="left"/>
      <w:pPr>
        <w:ind w:left="720" w:hanging="360"/>
      </w:pPr>
      <w:rPr>
        <w:rFonts w:ascii="Source Sans Pro" w:hAnsi="Source Sans Pr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00000023"/>
    <w:multiLevelType w:val="multilevel"/>
    <w:tmpl w:val="0000002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 w15:restartNumberingAfterBreak="0">
    <w:nsid w:val="00000024"/>
    <w:multiLevelType w:val="multilevel"/>
    <w:tmpl w:val="0000002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00000025"/>
    <w:multiLevelType w:val="multilevel"/>
    <w:tmpl w:val="00000025"/>
    <w:lvl w:ilvl="0">
      <w:numFmt w:val="bullet"/>
      <w:lvlText w:val="-"/>
      <w:lvlJc w:val="left"/>
      <w:pPr>
        <w:ind w:left="2160" w:hanging="360"/>
      </w:pPr>
      <w:rPr>
        <w:rFonts w:ascii="Times New Roman" w:eastAsia="Calibr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6" w15:restartNumberingAfterBreak="0">
    <w:nsid w:val="00000026"/>
    <w:multiLevelType w:val="multilevel"/>
    <w:tmpl w:val="00000026"/>
    <w:lvl w:ilvl="0">
      <w:numFmt w:val="bullet"/>
      <w:lvlText w:val="-"/>
      <w:lvlJc w:val="left"/>
      <w:pPr>
        <w:ind w:left="2160" w:hanging="360"/>
      </w:pPr>
      <w:rPr>
        <w:rFonts w:ascii="Times New Roman" w:eastAsia="Calibri" w:hAnsi="Times New Roman" w:cs="Times New Roman" w:hint="default"/>
      </w:rPr>
    </w:lvl>
    <w:lvl w:ilvl="1">
      <w:numFmt w:val="bullet"/>
      <w:lvlText w:val="-"/>
      <w:lvlJc w:val="left"/>
      <w:pPr>
        <w:ind w:left="2880" w:hanging="360"/>
      </w:pPr>
      <w:rPr>
        <w:rFonts w:ascii="Times New Roman" w:eastAsia="Calibri" w:hAnsi="Times New Roman" w:cs="Times New Roman"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15:restartNumberingAfterBreak="0">
    <w:nsid w:val="00000027"/>
    <w:multiLevelType w:val="multilevel"/>
    <w:tmpl w:val="00000027"/>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8" w15:restartNumberingAfterBreak="0">
    <w:nsid w:val="00000028"/>
    <w:multiLevelType w:val="multilevel"/>
    <w:tmpl w:val="00000028"/>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29" w15:restartNumberingAfterBreak="0">
    <w:nsid w:val="00000029"/>
    <w:multiLevelType w:val="multilevel"/>
    <w:tmpl w:val="00000029"/>
    <w:lvl w:ilvl="0">
      <w:start w:val="1"/>
      <w:numFmt w:val="bullet"/>
      <w:lvlText w:val="o"/>
      <w:lvlJc w:val="left"/>
      <w:pPr>
        <w:ind w:left="3960" w:hanging="360"/>
      </w:pPr>
      <w:rPr>
        <w:rFonts w:ascii="Courier New" w:hAnsi="Courier New" w:cs="Courier New" w:hint="default"/>
      </w:rPr>
    </w:lvl>
    <w:lvl w:ilvl="1">
      <w:start w:val="1"/>
      <w:numFmt w:val="bullet"/>
      <w:lvlText w:val="o"/>
      <w:lvlJc w:val="left"/>
      <w:pPr>
        <w:ind w:left="4680" w:hanging="360"/>
      </w:pPr>
      <w:rPr>
        <w:rFonts w:ascii="Courier New" w:hAnsi="Courier New" w:cs="Courier New" w:hint="default"/>
      </w:rPr>
    </w:lvl>
    <w:lvl w:ilvl="2">
      <w:start w:val="1"/>
      <w:numFmt w:val="bullet"/>
      <w:lvlText w:val=""/>
      <w:lvlJc w:val="left"/>
      <w:pPr>
        <w:ind w:left="5400" w:hanging="360"/>
      </w:pPr>
      <w:rPr>
        <w:rFonts w:ascii="Wingdings" w:hAnsi="Wingdings" w:hint="default"/>
      </w:rPr>
    </w:lvl>
    <w:lvl w:ilvl="3">
      <w:start w:val="1"/>
      <w:numFmt w:val="bullet"/>
      <w:lvlText w:val=""/>
      <w:lvlJc w:val="left"/>
      <w:pPr>
        <w:ind w:left="6120" w:hanging="360"/>
      </w:pPr>
      <w:rPr>
        <w:rFonts w:ascii="Symbol" w:hAnsi="Symbol" w:hint="default"/>
      </w:rPr>
    </w:lvl>
    <w:lvl w:ilvl="4">
      <w:start w:val="1"/>
      <w:numFmt w:val="bullet"/>
      <w:lvlText w:val="o"/>
      <w:lvlJc w:val="left"/>
      <w:pPr>
        <w:ind w:left="6840" w:hanging="360"/>
      </w:pPr>
      <w:rPr>
        <w:rFonts w:ascii="Courier New" w:hAnsi="Courier New" w:cs="Courier New" w:hint="default"/>
      </w:rPr>
    </w:lvl>
    <w:lvl w:ilvl="5">
      <w:start w:val="1"/>
      <w:numFmt w:val="bullet"/>
      <w:lvlText w:val=""/>
      <w:lvlJc w:val="left"/>
      <w:pPr>
        <w:ind w:left="7560" w:hanging="360"/>
      </w:pPr>
      <w:rPr>
        <w:rFonts w:ascii="Wingdings" w:hAnsi="Wingdings" w:hint="default"/>
      </w:rPr>
    </w:lvl>
    <w:lvl w:ilvl="6">
      <w:start w:val="1"/>
      <w:numFmt w:val="bullet"/>
      <w:lvlText w:val=""/>
      <w:lvlJc w:val="left"/>
      <w:pPr>
        <w:ind w:left="8280" w:hanging="360"/>
      </w:pPr>
      <w:rPr>
        <w:rFonts w:ascii="Symbol" w:hAnsi="Symbol" w:hint="default"/>
      </w:rPr>
    </w:lvl>
    <w:lvl w:ilvl="7">
      <w:start w:val="1"/>
      <w:numFmt w:val="bullet"/>
      <w:lvlText w:val="o"/>
      <w:lvlJc w:val="left"/>
      <w:pPr>
        <w:ind w:left="9000" w:hanging="360"/>
      </w:pPr>
      <w:rPr>
        <w:rFonts w:ascii="Courier New" w:hAnsi="Courier New" w:cs="Courier New" w:hint="default"/>
      </w:rPr>
    </w:lvl>
    <w:lvl w:ilvl="8">
      <w:start w:val="1"/>
      <w:numFmt w:val="bullet"/>
      <w:lvlText w:val=""/>
      <w:lvlJc w:val="left"/>
      <w:pPr>
        <w:ind w:left="9720" w:hanging="360"/>
      </w:pPr>
      <w:rPr>
        <w:rFonts w:ascii="Wingdings" w:hAnsi="Wingdings" w:hint="default"/>
      </w:rPr>
    </w:lvl>
  </w:abstractNum>
  <w:abstractNum w:abstractNumId="30" w15:restartNumberingAfterBreak="0">
    <w:nsid w:val="0000002A"/>
    <w:multiLevelType w:val="multilevel"/>
    <w:tmpl w:val="0000002A"/>
    <w:lvl w:ilvl="0">
      <w:numFmt w:val="bullet"/>
      <w:lvlText w:val="-"/>
      <w:lvlJc w:val="left"/>
      <w:pPr>
        <w:ind w:left="2520"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1" w15:restartNumberingAfterBreak="0">
    <w:nsid w:val="0000002B"/>
    <w:multiLevelType w:val="multilevel"/>
    <w:tmpl w:val="0000002B"/>
    <w:lvl w:ilvl="0">
      <w:numFmt w:val="bullet"/>
      <w:lvlText w:val="-"/>
      <w:lvlJc w:val="left"/>
      <w:pPr>
        <w:ind w:left="2160" w:hanging="360"/>
      </w:pPr>
      <w:rPr>
        <w:rFonts w:ascii="Times New Roman" w:eastAsia="Calibri" w:hAnsi="Times New Roman"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2" w15:restartNumberingAfterBreak="0">
    <w:nsid w:val="0000002C"/>
    <w:multiLevelType w:val="multilevel"/>
    <w:tmpl w:val="0000002C"/>
    <w:lvl w:ilvl="0">
      <w:start w:val="1"/>
      <w:numFmt w:val="bullet"/>
      <w:lvlText w:val=""/>
      <w:lvlJc w:val="left"/>
      <w:pPr>
        <w:ind w:left="2160" w:hanging="360"/>
      </w:pPr>
      <w:rPr>
        <w:rFonts w:ascii="Symbol" w:hAnsi="Symbol"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3" w15:restartNumberingAfterBreak="0">
    <w:nsid w:val="0000002D"/>
    <w:multiLevelType w:val="multilevel"/>
    <w:tmpl w:val="0000002D"/>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4" w15:restartNumberingAfterBreak="0">
    <w:nsid w:val="0000002E"/>
    <w:multiLevelType w:val="multilevel"/>
    <w:tmpl w:val="00000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000002F"/>
    <w:multiLevelType w:val="multilevel"/>
    <w:tmpl w:val="0000002F"/>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6" w15:restartNumberingAfterBreak="0">
    <w:nsid w:val="00000030"/>
    <w:multiLevelType w:val="multilevel"/>
    <w:tmpl w:val="00000030"/>
    <w:lvl w:ilvl="0">
      <w:start w:val="1"/>
      <w:numFmt w:val="bullet"/>
      <w:lvlText w:val="–"/>
      <w:lvlJc w:val="left"/>
      <w:pPr>
        <w:ind w:left="720" w:hanging="360"/>
      </w:pPr>
      <w:rPr>
        <w:rFonts w:ascii="Source Sans Pro" w:hAnsi="Source Sans Pr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00000032"/>
    <w:multiLevelType w:val="multilevel"/>
    <w:tmpl w:val="0000003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8" w15:restartNumberingAfterBreak="0">
    <w:nsid w:val="03172D61"/>
    <w:multiLevelType w:val="multilevel"/>
    <w:tmpl w:val="03172D61"/>
    <w:lvl w:ilvl="0">
      <w:start w:val="1"/>
      <w:numFmt w:val="decimal"/>
      <w:pStyle w:val="3"/>
      <w:lvlText w:val="2.1.%1"/>
      <w:lvlJc w:val="right"/>
      <w:pPr>
        <w:ind w:left="144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0B71232A"/>
    <w:multiLevelType w:val="multilevel"/>
    <w:tmpl w:val="56F4523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0CFB1C9D"/>
    <w:multiLevelType w:val="multilevel"/>
    <w:tmpl w:val="0CFB1C9D"/>
    <w:lvl w:ilvl="0">
      <w:start w:val="1"/>
      <w:numFmt w:val="decimal"/>
      <w:pStyle w:val="Style3"/>
      <w:lvlText w:val="3.%1"/>
      <w:lvlJc w:val="left"/>
      <w:pPr>
        <w:ind w:left="1080" w:hanging="36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0F671BE3"/>
    <w:multiLevelType w:val="multilevel"/>
    <w:tmpl w:val="0474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273F34"/>
    <w:multiLevelType w:val="multilevel"/>
    <w:tmpl w:val="C2CC9E80"/>
    <w:lvl w:ilvl="0">
      <w:start w:val="1"/>
      <w:numFmt w:val="bullet"/>
      <w:lvlText w:val="-"/>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1C41B89"/>
    <w:multiLevelType w:val="multilevel"/>
    <w:tmpl w:val="407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CD5A78"/>
    <w:multiLevelType w:val="multilevel"/>
    <w:tmpl w:val="22CD5A78"/>
    <w:lvl w:ilvl="0">
      <w:start w:val="1"/>
      <w:numFmt w:val="decimal"/>
      <w:pStyle w:val="Style1"/>
      <w:lvlText w:val="CHAPTER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786516C"/>
    <w:multiLevelType w:val="multilevel"/>
    <w:tmpl w:val="A088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423DED"/>
    <w:multiLevelType w:val="multilevel"/>
    <w:tmpl w:val="CD88852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47913CDF"/>
    <w:multiLevelType w:val="hybridMultilevel"/>
    <w:tmpl w:val="300C8BB2"/>
    <w:lvl w:ilvl="0" w:tplc="61766A7A">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AB55757"/>
    <w:multiLevelType w:val="multilevel"/>
    <w:tmpl w:val="4AB55757"/>
    <w:lvl w:ilvl="0">
      <w:start w:val="1"/>
      <w:numFmt w:val="decimal"/>
      <w:pStyle w:val="Style2"/>
      <w:lvlText w:val="1.1.%1"/>
      <w:lvlJc w:val="righ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15:restartNumberingAfterBreak="0">
    <w:nsid w:val="4F6E7511"/>
    <w:multiLevelType w:val="hybridMultilevel"/>
    <w:tmpl w:val="2B64EE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0E65292"/>
    <w:multiLevelType w:val="multilevel"/>
    <w:tmpl w:val="F476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C453A7"/>
    <w:multiLevelType w:val="multilevel"/>
    <w:tmpl w:val="65C453A7"/>
    <w:lvl w:ilvl="0">
      <w:start w:val="1"/>
      <w:numFmt w:val="decimal"/>
      <w:pStyle w:val="2"/>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D6A52F6"/>
    <w:multiLevelType w:val="multilevel"/>
    <w:tmpl w:val="6D6A52F6"/>
    <w:lvl w:ilvl="0">
      <w:start w:val="1"/>
      <w:numFmt w:val="decimal"/>
      <w:pStyle w:val="1"/>
      <w:suff w:val="space"/>
      <w:lvlText w:val="CHAPTER %1."/>
      <w:lvlJc w:val="left"/>
      <w:pPr>
        <w:ind w:left="1890" w:firstLine="0"/>
      </w:pPr>
      <w:rPr>
        <w:rFonts w:hint="default"/>
      </w:rPr>
    </w:lvl>
    <w:lvl w:ilvl="1">
      <w:start w:val="5"/>
      <w:numFmt w:val="decimal"/>
      <w:suff w:val="space"/>
      <w:lvlText w:val="%1.%2."/>
      <w:lvlJc w:val="left"/>
      <w:pPr>
        <w:ind w:left="180" w:firstLine="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start w:val="1"/>
      <w:numFmt w:val="decimal"/>
      <w:suff w:val="space"/>
      <w:lvlText w:val="%1.%2.%3."/>
      <w:lvlJc w:val="left"/>
      <w:pPr>
        <w:ind w:left="72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lvlRestart w:val="1"/>
      <w:pStyle w:val="4"/>
      <w:suff w:val="space"/>
      <w:lvlText w:val="Figure %1.%4:"/>
      <w:lvlJc w:val="left"/>
      <w:pPr>
        <w:ind w:left="48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lvlRestart w:val="1"/>
      <w:pStyle w:val="5"/>
      <w:suff w:val="space"/>
      <w:lvlText w:val="Table %1.%5:"/>
      <w:lvlJc w:val="left"/>
      <w:pPr>
        <w:ind w:left="4176" w:hanging="21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2"/>
  </w:num>
  <w:num w:numId="2">
    <w:abstractNumId w:val="51"/>
  </w:num>
  <w:num w:numId="3">
    <w:abstractNumId w:val="38"/>
  </w:num>
  <w:num w:numId="4">
    <w:abstractNumId w:val="44"/>
  </w:num>
  <w:num w:numId="5">
    <w:abstractNumId w:val="48"/>
  </w:num>
  <w:num w:numId="6">
    <w:abstractNumId w:val="40"/>
  </w:num>
  <w:num w:numId="7">
    <w:abstractNumId w:val="21"/>
  </w:num>
  <w:num w:numId="8">
    <w:abstractNumId w:val="7"/>
  </w:num>
  <w:num w:numId="9">
    <w:abstractNumId w:val="10"/>
  </w:num>
  <w:num w:numId="10">
    <w:abstractNumId w:val="33"/>
  </w:num>
  <w:num w:numId="11">
    <w:abstractNumId w:val="8"/>
  </w:num>
  <w:num w:numId="12">
    <w:abstractNumId w:val="6"/>
  </w:num>
  <w:num w:numId="13">
    <w:abstractNumId w:val="15"/>
  </w:num>
  <w:num w:numId="14">
    <w:abstractNumId w:val="35"/>
  </w:num>
  <w:num w:numId="15">
    <w:abstractNumId w:val="29"/>
  </w:num>
  <w:num w:numId="16">
    <w:abstractNumId w:val="32"/>
  </w:num>
  <w:num w:numId="17">
    <w:abstractNumId w:val="36"/>
  </w:num>
  <w:num w:numId="18">
    <w:abstractNumId w:val="20"/>
  </w:num>
  <w:num w:numId="19">
    <w:abstractNumId w:val="12"/>
  </w:num>
  <w:num w:numId="20">
    <w:abstractNumId w:val="37"/>
  </w:num>
  <w:num w:numId="21">
    <w:abstractNumId w:val="23"/>
  </w:num>
  <w:num w:numId="22">
    <w:abstractNumId w:val="1"/>
  </w:num>
  <w:num w:numId="23">
    <w:abstractNumId w:val="5"/>
  </w:num>
  <w:num w:numId="24">
    <w:abstractNumId w:val="0"/>
  </w:num>
  <w:num w:numId="25">
    <w:abstractNumId w:val="18"/>
  </w:num>
  <w:num w:numId="26">
    <w:abstractNumId w:val="27"/>
  </w:num>
  <w:num w:numId="27">
    <w:abstractNumId w:val="34"/>
  </w:num>
  <w:num w:numId="28">
    <w:abstractNumId w:val="24"/>
  </w:num>
  <w:num w:numId="29">
    <w:abstractNumId w:val="25"/>
  </w:num>
  <w:num w:numId="30">
    <w:abstractNumId w:val="26"/>
  </w:num>
  <w:num w:numId="31">
    <w:abstractNumId w:val="13"/>
  </w:num>
  <w:num w:numId="32">
    <w:abstractNumId w:val="9"/>
  </w:num>
  <w:num w:numId="33">
    <w:abstractNumId w:val="30"/>
  </w:num>
  <w:num w:numId="34">
    <w:abstractNumId w:val="19"/>
  </w:num>
  <w:num w:numId="35">
    <w:abstractNumId w:val="4"/>
  </w:num>
  <w:num w:numId="36">
    <w:abstractNumId w:val="3"/>
  </w:num>
  <w:num w:numId="37">
    <w:abstractNumId w:val="17"/>
  </w:num>
  <w:num w:numId="38">
    <w:abstractNumId w:val="14"/>
  </w:num>
  <w:num w:numId="39">
    <w:abstractNumId w:val="31"/>
  </w:num>
  <w:num w:numId="40">
    <w:abstractNumId w:val="28"/>
  </w:num>
  <w:num w:numId="41">
    <w:abstractNumId w:val="2"/>
  </w:num>
  <w:num w:numId="42">
    <w:abstractNumId w:val="16"/>
  </w:num>
  <w:num w:numId="43">
    <w:abstractNumId w:val="22"/>
  </w:num>
  <w:num w:numId="44">
    <w:abstractNumId w:val="11"/>
  </w:num>
  <w:num w:numId="45">
    <w:abstractNumId w:val="7"/>
    <w:lvlOverride w:ilvl="0">
      <w:startOverride w:val="2"/>
    </w:lvlOverride>
    <w:lvlOverride w:ilvl="1">
      <w:startOverride w:val="4"/>
    </w:lvlOverride>
  </w:num>
  <w:num w:numId="46">
    <w:abstractNumId w:val="43"/>
  </w:num>
  <w:num w:numId="47">
    <w:abstractNumId w:val="49"/>
  </w:num>
  <w:num w:numId="48">
    <w:abstractNumId w:val="47"/>
  </w:num>
  <w:num w:numId="49">
    <w:abstractNumId w:val="45"/>
  </w:num>
  <w:num w:numId="50">
    <w:abstractNumId w:val="50"/>
  </w:num>
  <w:num w:numId="51">
    <w:abstractNumId w:val="41"/>
  </w:num>
  <w:num w:numId="52">
    <w:abstractNumId w:val="42"/>
  </w:num>
  <w:num w:numId="53">
    <w:abstractNumId w:val="46"/>
  </w:num>
  <w:num w:numId="54">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2B"/>
    <w:rsid w:val="00000DFD"/>
    <w:rsid w:val="00000E2B"/>
    <w:rsid w:val="00000E39"/>
    <w:rsid w:val="00001A6F"/>
    <w:rsid w:val="0000420B"/>
    <w:rsid w:val="00004FED"/>
    <w:rsid w:val="000052DF"/>
    <w:rsid w:val="00012A31"/>
    <w:rsid w:val="000131C5"/>
    <w:rsid w:val="000139F9"/>
    <w:rsid w:val="00013FB7"/>
    <w:rsid w:val="00014AC9"/>
    <w:rsid w:val="000160EE"/>
    <w:rsid w:val="00017CD8"/>
    <w:rsid w:val="00017EB2"/>
    <w:rsid w:val="000218C9"/>
    <w:rsid w:val="00024208"/>
    <w:rsid w:val="00024407"/>
    <w:rsid w:val="00031BBF"/>
    <w:rsid w:val="00034583"/>
    <w:rsid w:val="00034C77"/>
    <w:rsid w:val="00036B6D"/>
    <w:rsid w:val="00037BE1"/>
    <w:rsid w:val="00041012"/>
    <w:rsid w:val="000413D7"/>
    <w:rsid w:val="00041863"/>
    <w:rsid w:val="00043D2E"/>
    <w:rsid w:val="00043F58"/>
    <w:rsid w:val="00046639"/>
    <w:rsid w:val="00053725"/>
    <w:rsid w:val="00053FF6"/>
    <w:rsid w:val="000566FD"/>
    <w:rsid w:val="0006290E"/>
    <w:rsid w:val="0006515A"/>
    <w:rsid w:val="00066765"/>
    <w:rsid w:val="000678C9"/>
    <w:rsid w:val="00067C7F"/>
    <w:rsid w:val="00070EC4"/>
    <w:rsid w:val="00073AE3"/>
    <w:rsid w:val="00073B6A"/>
    <w:rsid w:val="00074967"/>
    <w:rsid w:val="00076A27"/>
    <w:rsid w:val="00076F95"/>
    <w:rsid w:val="00080705"/>
    <w:rsid w:val="000838F6"/>
    <w:rsid w:val="0008472D"/>
    <w:rsid w:val="000855E0"/>
    <w:rsid w:val="000915A1"/>
    <w:rsid w:val="00093BF2"/>
    <w:rsid w:val="000A040F"/>
    <w:rsid w:val="000A0963"/>
    <w:rsid w:val="000A3860"/>
    <w:rsid w:val="000A3C27"/>
    <w:rsid w:val="000A464F"/>
    <w:rsid w:val="000A715A"/>
    <w:rsid w:val="000B0F5B"/>
    <w:rsid w:val="000B182D"/>
    <w:rsid w:val="000B3A23"/>
    <w:rsid w:val="000B64EA"/>
    <w:rsid w:val="000C01EF"/>
    <w:rsid w:val="000C116A"/>
    <w:rsid w:val="000D0286"/>
    <w:rsid w:val="000D0983"/>
    <w:rsid w:val="000D150D"/>
    <w:rsid w:val="000D233B"/>
    <w:rsid w:val="000D35AC"/>
    <w:rsid w:val="000D61F6"/>
    <w:rsid w:val="000D6816"/>
    <w:rsid w:val="000D6FE2"/>
    <w:rsid w:val="000D72CA"/>
    <w:rsid w:val="000E21EB"/>
    <w:rsid w:val="000E2394"/>
    <w:rsid w:val="000E26EC"/>
    <w:rsid w:val="000E2911"/>
    <w:rsid w:val="000E3D4C"/>
    <w:rsid w:val="000E421C"/>
    <w:rsid w:val="000E44F2"/>
    <w:rsid w:val="000E6508"/>
    <w:rsid w:val="000F19F8"/>
    <w:rsid w:val="000F1F4D"/>
    <w:rsid w:val="000F258A"/>
    <w:rsid w:val="000F5BBE"/>
    <w:rsid w:val="001025BD"/>
    <w:rsid w:val="001050AE"/>
    <w:rsid w:val="00110B7D"/>
    <w:rsid w:val="001113FE"/>
    <w:rsid w:val="00111E80"/>
    <w:rsid w:val="00112B63"/>
    <w:rsid w:val="00115600"/>
    <w:rsid w:val="00116D4B"/>
    <w:rsid w:val="00117ADD"/>
    <w:rsid w:val="00117CE6"/>
    <w:rsid w:val="001226A0"/>
    <w:rsid w:val="00122ACE"/>
    <w:rsid w:val="00124D99"/>
    <w:rsid w:val="00127931"/>
    <w:rsid w:val="00127FC6"/>
    <w:rsid w:val="0013120C"/>
    <w:rsid w:val="00134F3E"/>
    <w:rsid w:val="00136945"/>
    <w:rsid w:val="001379F9"/>
    <w:rsid w:val="001416B1"/>
    <w:rsid w:val="00142144"/>
    <w:rsid w:val="00142C18"/>
    <w:rsid w:val="0014347A"/>
    <w:rsid w:val="001450DE"/>
    <w:rsid w:val="001523B2"/>
    <w:rsid w:val="001524E3"/>
    <w:rsid w:val="001534DA"/>
    <w:rsid w:val="001549C4"/>
    <w:rsid w:val="00157AC5"/>
    <w:rsid w:val="00160D82"/>
    <w:rsid w:val="001613D8"/>
    <w:rsid w:val="00161F1C"/>
    <w:rsid w:val="001659EA"/>
    <w:rsid w:val="00166DBB"/>
    <w:rsid w:val="00167F71"/>
    <w:rsid w:val="00173507"/>
    <w:rsid w:val="00173C42"/>
    <w:rsid w:val="00174E62"/>
    <w:rsid w:val="00181029"/>
    <w:rsid w:val="0019287E"/>
    <w:rsid w:val="00192C94"/>
    <w:rsid w:val="00192E1A"/>
    <w:rsid w:val="001940A3"/>
    <w:rsid w:val="00194121"/>
    <w:rsid w:val="001941FA"/>
    <w:rsid w:val="00196C74"/>
    <w:rsid w:val="001A08C8"/>
    <w:rsid w:val="001B1C34"/>
    <w:rsid w:val="001B2710"/>
    <w:rsid w:val="001B27BE"/>
    <w:rsid w:val="001B283C"/>
    <w:rsid w:val="001B2D3A"/>
    <w:rsid w:val="001B3BF5"/>
    <w:rsid w:val="001B3DEE"/>
    <w:rsid w:val="001B5C7B"/>
    <w:rsid w:val="001B7C90"/>
    <w:rsid w:val="001C0970"/>
    <w:rsid w:val="001C1521"/>
    <w:rsid w:val="001C341F"/>
    <w:rsid w:val="001C4388"/>
    <w:rsid w:val="001C45BB"/>
    <w:rsid w:val="001C4F6A"/>
    <w:rsid w:val="001C61A6"/>
    <w:rsid w:val="001C7B9B"/>
    <w:rsid w:val="001D1A21"/>
    <w:rsid w:val="001D45D8"/>
    <w:rsid w:val="001D4AB0"/>
    <w:rsid w:val="001D6C25"/>
    <w:rsid w:val="001D6D6D"/>
    <w:rsid w:val="001D6DAF"/>
    <w:rsid w:val="001E0E22"/>
    <w:rsid w:val="001E1500"/>
    <w:rsid w:val="001E3B90"/>
    <w:rsid w:val="001E576F"/>
    <w:rsid w:val="001E5D83"/>
    <w:rsid w:val="001E5FA0"/>
    <w:rsid w:val="001E66DE"/>
    <w:rsid w:val="001F05F8"/>
    <w:rsid w:val="002071F3"/>
    <w:rsid w:val="00210BA1"/>
    <w:rsid w:val="00211016"/>
    <w:rsid w:val="0021117F"/>
    <w:rsid w:val="0021149F"/>
    <w:rsid w:val="002115E3"/>
    <w:rsid w:val="00211864"/>
    <w:rsid w:val="00211D35"/>
    <w:rsid w:val="00211E87"/>
    <w:rsid w:val="00212660"/>
    <w:rsid w:val="0021288C"/>
    <w:rsid w:val="0021322E"/>
    <w:rsid w:val="00213C4D"/>
    <w:rsid w:val="00214007"/>
    <w:rsid w:val="002164DA"/>
    <w:rsid w:val="002211F4"/>
    <w:rsid w:val="00222A60"/>
    <w:rsid w:val="00222EA3"/>
    <w:rsid w:val="00224232"/>
    <w:rsid w:val="0022681C"/>
    <w:rsid w:val="00226C22"/>
    <w:rsid w:val="002277FD"/>
    <w:rsid w:val="002302AD"/>
    <w:rsid w:val="002308C1"/>
    <w:rsid w:val="00230EF9"/>
    <w:rsid w:val="00232940"/>
    <w:rsid w:val="00235699"/>
    <w:rsid w:val="00235CF8"/>
    <w:rsid w:val="00236EAA"/>
    <w:rsid w:val="00237679"/>
    <w:rsid w:val="00240FDC"/>
    <w:rsid w:val="0024113C"/>
    <w:rsid w:val="002422D7"/>
    <w:rsid w:val="00247446"/>
    <w:rsid w:val="002479A4"/>
    <w:rsid w:val="00247E43"/>
    <w:rsid w:val="002520F6"/>
    <w:rsid w:val="0025256B"/>
    <w:rsid w:val="002551D6"/>
    <w:rsid w:val="0025616D"/>
    <w:rsid w:val="002579C9"/>
    <w:rsid w:val="00257F8B"/>
    <w:rsid w:val="002601A1"/>
    <w:rsid w:val="002603D7"/>
    <w:rsid w:val="002606D8"/>
    <w:rsid w:val="002610E8"/>
    <w:rsid w:val="002625AB"/>
    <w:rsid w:val="00271258"/>
    <w:rsid w:val="0027136B"/>
    <w:rsid w:val="002724BF"/>
    <w:rsid w:val="002727D9"/>
    <w:rsid w:val="002729DE"/>
    <w:rsid w:val="002745AC"/>
    <w:rsid w:val="0027470A"/>
    <w:rsid w:val="00275572"/>
    <w:rsid w:val="002815F2"/>
    <w:rsid w:val="002818F6"/>
    <w:rsid w:val="002827DD"/>
    <w:rsid w:val="0028711F"/>
    <w:rsid w:val="002874B4"/>
    <w:rsid w:val="00287745"/>
    <w:rsid w:val="00287942"/>
    <w:rsid w:val="002905F5"/>
    <w:rsid w:val="002929C1"/>
    <w:rsid w:val="00293744"/>
    <w:rsid w:val="0029592E"/>
    <w:rsid w:val="00295B12"/>
    <w:rsid w:val="002A116B"/>
    <w:rsid w:val="002A25DA"/>
    <w:rsid w:val="002A2BD3"/>
    <w:rsid w:val="002A3232"/>
    <w:rsid w:val="002A3656"/>
    <w:rsid w:val="002A3AC6"/>
    <w:rsid w:val="002A49C1"/>
    <w:rsid w:val="002A5AB9"/>
    <w:rsid w:val="002A64CB"/>
    <w:rsid w:val="002A71C9"/>
    <w:rsid w:val="002B3293"/>
    <w:rsid w:val="002B39B6"/>
    <w:rsid w:val="002B7C22"/>
    <w:rsid w:val="002B7E70"/>
    <w:rsid w:val="002C0656"/>
    <w:rsid w:val="002C182D"/>
    <w:rsid w:val="002C2363"/>
    <w:rsid w:val="002C4C20"/>
    <w:rsid w:val="002C4D62"/>
    <w:rsid w:val="002C53A0"/>
    <w:rsid w:val="002D4F26"/>
    <w:rsid w:val="002E339E"/>
    <w:rsid w:val="002E469C"/>
    <w:rsid w:val="002E7F57"/>
    <w:rsid w:val="002F03B4"/>
    <w:rsid w:val="002F0FCF"/>
    <w:rsid w:val="002F15D5"/>
    <w:rsid w:val="002F1792"/>
    <w:rsid w:val="002F1D5D"/>
    <w:rsid w:val="002F3301"/>
    <w:rsid w:val="002F6E07"/>
    <w:rsid w:val="00303605"/>
    <w:rsid w:val="0030360A"/>
    <w:rsid w:val="00307C40"/>
    <w:rsid w:val="003119D3"/>
    <w:rsid w:val="0031251D"/>
    <w:rsid w:val="003139E6"/>
    <w:rsid w:val="00317856"/>
    <w:rsid w:val="00323A13"/>
    <w:rsid w:val="00326AE4"/>
    <w:rsid w:val="0032701A"/>
    <w:rsid w:val="00331964"/>
    <w:rsid w:val="00331F6C"/>
    <w:rsid w:val="00334F61"/>
    <w:rsid w:val="003362C1"/>
    <w:rsid w:val="00340931"/>
    <w:rsid w:val="00341F8E"/>
    <w:rsid w:val="00342DD4"/>
    <w:rsid w:val="003442D5"/>
    <w:rsid w:val="003442F9"/>
    <w:rsid w:val="0034516C"/>
    <w:rsid w:val="0034536A"/>
    <w:rsid w:val="00346800"/>
    <w:rsid w:val="003477CC"/>
    <w:rsid w:val="00352C42"/>
    <w:rsid w:val="003546A0"/>
    <w:rsid w:val="003550A8"/>
    <w:rsid w:val="00356127"/>
    <w:rsid w:val="00360D80"/>
    <w:rsid w:val="00365479"/>
    <w:rsid w:val="00367A65"/>
    <w:rsid w:val="00370891"/>
    <w:rsid w:val="00370DFB"/>
    <w:rsid w:val="0037144F"/>
    <w:rsid w:val="00374321"/>
    <w:rsid w:val="00374379"/>
    <w:rsid w:val="00375A5C"/>
    <w:rsid w:val="0037600D"/>
    <w:rsid w:val="00376CBE"/>
    <w:rsid w:val="003777AA"/>
    <w:rsid w:val="00377C50"/>
    <w:rsid w:val="00381114"/>
    <w:rsid w:val="00381F1C"/>
    <w:rsid w:val="00384F47"/>
    <w:rsid w:val="003863CD"/>
    <w:rsid w:val="00386BC2"/>
    <w:rsid w:val="003876A8"/>
    <w:rsid w:val="003935EE"/>
    <w:rsid w:val="0039615D"/>
    <w:rsid w:val="003979BC"/>
    <w:rsid w:val="00397A4C"/>
    <w:rsid w:val="003A0339"/>
    <w:rsid w:val="003A0357"/>
    <w:rsid w:val="003A11C2"/>
    <w:rsid w:val="003A159C"/>
    <w:rsid w:val="003A2138"/>
    <w:rsid w:val="003A2AC6"/>
    <w:rsid w:val="003A4B4C"/>
    <w:rsid w:val="003A6734"/>
    <w:rsid w:val="003B0810"/>
    <w:rsid w:val="003B1524"/>
    <w:rsid w:val="003B3EEE"/>
    <w:rsid w:val="003B4D1D"/>
    <w:rsid w:val="003C3285"/>
    <w:rsid w:val="003C3525"/>
    <w:rsid w:val="003C733F"/>
    <w:rsid w:val="003D1449"/>
    <w:rsid w:val="003D1849"/>
    <w:rsid w:val="003D1966"/>
    <w:rsid w:val="003D3E1E"/>
    <w:rsid w:val="003E039A"/>
    <w:rsid w:val="003E2164"/>
    <w:rsid w:val="003E3ED7"/>
    <w:rsid w:val="003E76A7"/>
    <w:rsid w:val="003E7DFA"/>
    <w:rsid w:val="003F501D"/>
    <w:rsid w:val="003F5357"/>
    <w:rsid w:val="003F669C"/>
    <w:rsid w:val="0040024F"/>
    <w:rsid w:val="00400E0D"/>
    <w:rsid w:val="004031DB"/>
    <w:rsid w:val="0040716D"/>
    <w:rsid w:val="00411998"/>
    <w:rsid w:val="00415EC8"/>
    <w:rsid w:val="00416052"/>
    <w:rsid w:val="004164DF"/>
    <w:rsid w:val="00416DB4"/>
    <w:rsid w:val="00426897"/>
    <w:rsid w:val="00431A09"/>
    <w:rsid w:val="004347E4"/>
    <w:rsid w:val="00435E50"/>
    <w:rsid w:val="00440C2B"/>
    <w:rsid w:val="00441B4D"/>
    <w:rsid w:val="00442B90"/>
    <w:rsid w:val="004437D3"/>
    <w:rsid w:val="00443FEE"/>
    <w:rsid w:val="00446121"/>
    <w:rsid w:val="004501DC"/>
    <w:rsid w:val="00451B68"/>
    <w:rsid w:val="004521FF"/>
    <w:rsid w:val="00454DAF"/>
    <w:rsid w:val="0045506B"/>
    <w:rsid w:val="00457AB9"/>
    <w:rsid w:val="00460738"/>
    <w:rsid w:val="00462AFB"/>
    <w:rsid w:val="00464362"/>
    <w:rsid w:val="00464CDE"/>
    <w:rsid w:val="004720E3"/>
    <w:rsid w:val="00473B86"/>
    <w:rsid w:val="004808AA"/>
    <w:rsid w:val="00482705"/>
    <w:rsid w:val="004841AD"/>
    <w:rsid w:val="00485F13"/>
    <w:rsid w:val="00487719"/>
    <w:rsid w:val="00491508"/>
    <w:rsid w:val="00492190"/>
    <w:rsid w:val="00493A01"/>
    <w:rsid w:val="00495531"/>
    <w:rsid w:val="00495C14"/>
    <w:rsid w:val="004971FA"/>
    <w:rsid w:val="00497974"/>
    <w:rsid w:val="004A0B39"/>
    <w:rsid w:val="004A2995"/>
    <w:rsid w:val="004A40F8"/>
    <w:rsid w:val="004A460E"/>
    <w:rsid w:val="004A50A2"/>
    <w:rsid w:val="004A5F64"/>
    <w:rsid w:val="004B021E"/>
    <w:rsid w:val="004B10D4"/>
    <w:rsid w:val="004B1889"/>
    <w:rsid w:val="004B43E7"/>
    <w:rsid w:val="004B67DA"/>
    <w:rsid w:val="004B6FC2"/>
    <w:rsid w:val="004B70F9"/>
    <w:rsid w:val="004B786B"/>
    <w:rsid w:val="004C0538"/>
    <w:rsid w:val="004C1683"/>
    <w:rsid w:val="004C2F7F"/>
    <w:rsid w:val="004C52D4"/>
    <w:rsid w:val="004C5F35"/>
    <w:rsid w:val="004C6B33"/>
    <w:rsid w:val="004D09D5"/>
    <w:rsid w:val="004D0FCC"/>
    <w:rsid w:val="004D16F0"/>
    <w:rsid w:val="004D1AC2"/>
    <w:rsid w:val="004D24D2"/>
    <w:rsid w:val="004D62C5"/>
    <w:rsid w:val="004D7604"/>
    <w:rsid w:val="004E112B"/>
    <w:rsid w:val="004E314F"/>
    <w:rsid w:val="004E324A"/>
    <w:rsid w:val="004E53E1"/>
    <w:rsid w:val="004E5928"/>
    <w:rsid w:val="004E757B"/>
    <w:rsid w:val="004F1AED"/>
    <w:rsid w:val="004F4C3C"/>
    <w:rsid w:val="004F7D1C"/>
    <w:rsid w:val="0050089C"/>
    <w:rsid w:val="005019AF"/>
    <w:rsid w:val="0050314B"/>
    <w:rsid w:val="00507E13"/>
    <w:rsid w:val="005128D8"/>
    <w:rsid w:val="00521E9A"/>
    <w:rsid w:val="0052332D"/>
    <w:rsid w:val="00524A06"/>
    <w:rsid w:val="00527AD6"/>
    <w:rsid w:val="00527F21"/>
    <w:rsid w:val="0053017E"/>
    <w:rsid w:val="00534812"/>
    <w:rsid w:val="00536DC2"/>
    <w:rsid w:val="00541C1F"/>
    <w:rsid w:val="00541D52"/>
    <w:rsid w:val="00545618"/>
    <w:rsid w:val="0054789A"/>
    <w:rsid w:val="00550FBA"/>
    <w:rsid w:val="00551710"/>
    <w:rsid w:val="0055381E"/>
    <w:rsid w:val="0055478E"/>
    <w:rsid w:val="005548F4"/>
    <w:rsid w:val="00560968"/>
    <w:rsid w:val="005612FA"/>
    <w:rsid w:val="005636E4"/>
    <w:rsid w:val="00570183"/>
    <w:rsid w:val="00570CCF"/>
    <w:rsid w:val="00570E02"/>
    <w:rsid w:val="00571F04"/>
    <w:rsid w:val="005746BC"/>
    <w:rsid w:val="005751D8"/>
    <w:rsid w:val="0057711E"/>
    <w:rsid w:val="005800A0"/>
    <w:rsid w:val="00582B26"/>
    <w:rsid w:val="005830D1"/>
    <w:rsid w:val="00584337"/>
    <w:rsid w:val="00584772"/>
    <w:rsid w:val="00584C9B"/>
    <w:rsid w:val="00586475"/>
    <w:rsid w:val="00590609"/>
    <w:rsid w:val="0059671F"/>
    <w:rsid w:val="005972DF"/>
    <w:rsid w:val="0059774D"/>
    <w:rsid w:val="005A20C0"/>
    <w:rsid w:val="005A2381"/>
    <w:rsid w:val="005A30EF"/>
    <w:rsid w:val="005A3232"/>
    <w:rsid w:val="005A3596"/>
    <w:rsid w:val="005A4832"/>
    <w:rsid w:val="005A75C8"/>
    <w:rsid w:val="005A79BB"/>
    <w:rsid w:val="005B0292"/>
    <w:rsid w:val="005B0D85"/>
    <w:rsid w:val="005B0DB1"/>
    <w:rsid w:val="005B249E"/>
    <w:rsid w:val="005B2B67"/>
    <w:rsid w:val="005B7B49"/>
    <w:rsid w:val="005B7FB0"/>
    <w:rsid w:val="005C01E6"/>
    <w:rsid w:val="005C0A8B"/>
    <w:rsid w:val="005C330A"/>
    <w:rsid w:val="005C7907"/>
    <w:rsid w:val="005C7C6C"/>
    <w:rsid w:val="005D020B"/>
    <w:rsid w:val="005D2D1E"/>
    <w:rsid w:val="005D313B"/>
    <w:rsid w:val="005D353E"/>
    <w:rsid w:val="005D3D86"/>
    <w:rsid w:val="005D3EF9"/>
    <w:rsid w:val="005D5EB7"/>
    <w:rsid w:val="005E2A94"/>
    <w:rsid w:val="005E2CA5"/>
    <w:rsid w:val="005E3194"/>
    <w:rsid w:val="005E36DD"/>
    <w:rsid w:val="005E3F74"/>
    <w:rsid w:val="005E55A3"/>
    <w:rsid w:val="005E586E"/>
    <w:rsid w:val="005E7ADF"/>
    <w:rsid w:val="005F018E"/>
    <w:rsid w:val="005F2F58"/>
    <w:rsid w:val="005F658A"/>
    <w:rsid w:val="006046FF"/>
    <w:rsid w:val="00606CA9"/>
    <w:rsid w:val="00607ED6"/>
    <w:rsid w:val="006108B7"/>
    <w:rsid w:val="0061270D"/>
    <w:rsid w:val="00613F0E"/>
    <w:rsid w:val="006152D2"/>
    <w:rsid w:val="006160CA"/>
    <w:rsid w:val="00616BB6"/>
    <w:rsid w:val="006205DC"/>
    <w:rsid w:val="00625D5E"/>
    <w:rsid w:val="0063266A"/>
    <w:rsid w:val="00633384"/>
    <w:rsid w:val="0063669A"/>
    <w:rsid w:val="00636ED7"/>
    <w:rsid w:val="00641211"/>
    <w:rsid w:val="00642C0B"/>
    <w:rsid w:val="00643AD0"/>
    <w:rsid w:val="00643C90"/>
    <w:rsid w:val="00643D30"/>
    <w:rsid w:val="0064654B"/>
    <w:rsid w:val="00646B16"/>
    <w:rsid w:val="0065528F"/>
    <w:rsid w:val="006570F0"/>
    <w:rsid w:val="006632FE"/>
    <w:rsid w:val="006645A3"/>
    <w:rsid w:val="00665DC5"/>
    <w:rsid w:val="006670DF"/>
    <w:rsid w:val="00672513"/>
    <w:rsid w:val="00673B03"/>
    <w:rsid w:val="00676ADE"/>
    <w:rsid w:val="00677ED8"/>
    <w:rsid w:val="0068151D"/>
    <w:rsid w:val="00682745"/>
    <w:rsid w:val="00684567"/>
    <w:rsid w:val="00687B31"/>
    <w:rsid w:val="00690FC4"/>
    <w:rsid w:val="00692E83"/>
    <w:rsid w:val="00693D92"/>
    <w:rsid w:val="006953A6"/>
    <w:rsid w:val="00695A33"/>
    <w:rsid w:val="006962EF"/>
    <w:rsid w:val="006A3646"/>
    <w:rsid w:val="006A5A9A"/>
    <w:rsid w:val="006B3B58"/>
    <w:rsid w:val="006B6A0F"/>
    <w:rsid w:val="006C4779"/>
    <w:rsid w:val="006D33C7"/>
    <w:rsid w:val="006D34A9"/>
    <w:rsid w:val="006D466D"/>
    <w:rsid w:val="006D5CFD"/>
    <w:rsid w:val="006D7C90"/>
    <w:rsid w:val="006E263D"/>
    <w:rsid w:val="006E525D"/>
    <w:rsid w:val="006E529B"/>
    <w:rsid w:val="006E7889"/>
    <w:rsid w:val="006E7A3D"/>
    <w:rsid w:val="006F123F"/>
    <w:rsid w:val="006F19C1"/>
    <w:rsid w:val="006F23E2"/>
    <w:rsid w:val="006F35BB"/>
    <w:rsid w:val="006F3806"/>
    <w:rsid w:val="006F521C"/>
    <w:rsid w:val="006F5F5C"/>
    <w:rsid w:val="006F61AE"/>
    <w:rsid w:val="006F7C19"/>
    <w:rsid w:val="00700E74"/>
    <w:rsid w:val="007013EC"/>
    <w:rsid w:val="0070306B"/>
    <w:rsid w:val="00705F22"/>
    <w:rsid w:val="00713340"/>
    <w:rsid w:val="007136BB"/>
    <w:rsid w:val="00713AF6"/>
    <w:rsid w:val="00713F71"/>
    <w:rsid w:val="0072113F"/>
    <w:rsid w:val="007228F5"/>
    <w:rsid w:val="00722BDC"/>
    <w:rsid w:val="007243C2"/>
    <w:rsid w:val="007245DA"/>
    <w:rsid w:val="0072482F"/>
    <w:rsid w:val="00726221"/>
    <w:rsid w:val="00726B18"/>
    <w:rsid w:val="00726DDE"/>
    <w:rsid w:val="00727710"/>
    <w:rsid w:val="00727BD3"/>
    <w:rsid w:val="007378F6"/>
    <w:rsid w:val="0075020A"/>
    <w:rsid w:val="007504A5"/>
    <w:rsid w:val="00750D1F"/>
    <w:rsid w:val="00752AEB"/>
    <w:rsid w:val="00753173"/>
    <w:rsid w:val="00760FD1"/>
    <w:rsid w:val="00762BB1"/>
    <w:rsid w:val="00763497"/>
    <w:rsid w:val="0076393F"/>
    <w:rsid w:val="00763995"/>
    <w:rsid w:val="007648C1"/>
    <w:rsid w:val="0076512E"/>
    <w:rsid w:val="00766CB5"/>
    <w:rsid w:val="0077180E"/>
    <w:rsid w:val="00773D18"/>
    <w:rsid w:val="00774629"/>
    <w:rsid w:val="0077498A"/>
    <w:rsid w:val="00774C01"/>
    <w:rsid w:val="00780D83"/>
    <w:rsid w:val="00782762"/>
    <w:rsid w:val="007846FC"/>
    <w:rsid w:val="00786934"/>
    <w:rsid w:val="00786C30"/>
    <w:rsid w:val="0079310E"/>
    <w:rsid w:val="0079512F"/>
    <w:rsid w:val="007A36C9"/>
    <w:rsid w:val="007A6839"/>
    <w:rsid w:val="007A7C32"/>
    <w:rsid w:val="007B09B7"/>
    <w:rsid w:val="007B0E2E"/>
    <w:rsid w:val="007B2B5D"/>
    <w:rsid w:val="007B34C9"/>
    <w:rsid w:val="007B503B"/>
    <w:rsid w:val="007B5503"/>
    <w:rsid w:val="007B5C93"/>
    <w:rsid w:val="007B6042"/>
    <w:rsid w:val="007B6B7D"/>
    <w:rsid w:val="007B6CE6"/>
    <w:rsid w:val="007C11A4"/>
    <w:rsid w:val="007C2B60"/>
    <w:rsid w:val="007C3D2A"/>
    <w:rsid w:val="007C78CF"/>
    <w:rsid w:val="007D12F3"/>
    <w:rsid w:val="007D3528"/>
    <w:rsid w:val="007D41B1"/>
    <w:rsid w:val="007E10A4"/>
    <w:rsid w:val="007F2084"/>
    <w:rsid w:val="007F4B8E"/>
    <w:rsid w:val="007F61DE"/>
    <w:rsid w:val="00800E0B"/>
    <w:rsid w:val="00802904"/>
    <w:rsid w:val="00802A8B"/>
    <w:rsid w:val="00802EB4"/>
    <w:rsid w:val="00804DB3"/>
    <w:rsid w:val="0080507B"/>
    <w:rsid w:val="008066F7"/>
    <w:rsid w:val="00810DC8"/>
    <w:rsid w:val="0081127A"/>
    <w:rsid w:val="00813F66"/>
    <w:rsid w:val="008146E6"/>
    <w:rsid w:val="00814842"/>
    <w:rsid w:val="00816CD3"/>
    <w:rsid w:val="0081779D"/>
    <w:rsid w:val="00821855"/>
    <w:rsid w:val="00826000"/>
    <w:rsid w:val="00826021"/>
    <w:rsid w:val="0083178F"/>
    <w:rsid w:val="00831CEE"/>
    <w:rsid w:val="008328DA"/>
    <w:rsid w:val="00833997"/>
    <w:rsid w:val="00833A8F"/>
    <w:rsid w:val="00835468"/>
    <w:rsid w:val="008400BA"/>
    <w:rsid w:val="00840565"/>
    <w:rsid w:val="00840AD8"/>
    <w:rsid w:val="008424AA"/>
    <w:rsid w:val="00843B50"/>
    <w:rsid w:val="00847026"/>
    <w:rsid w:val="00847D9F"/>
    <w:rsid w:val="00853271"/>
    <w:rsid w:val="008535C8"/>
    <w:rsid w:val="00854594"/>
    <w:rsid w:val="008548C4"/>
    <w:rsid w:val="00854C2B"/>
    <w:rsid w:val="00855470"/>
    <w:rsid w:val="008557E0"/>
    <w:rsid w:val="00857339"/>
    <w:rsid w:val="00857C93"/>
    <w:rsid w:val="00860928"/>
    <w:rsid w:val="00862287"/>
    <w:rsid w:val="0086375A"/>
    <w:rsid w:val="00864E5C"/>
    <w:rsid w:val="00867FE5"/>
    <w:rsid w:val="008703B1"/>
    <w:rsid w:val="008713CB"/>
    <w:rsid w:val="008724BD"/>
    <w:rsid w:val="008753B1"/>
    <w:rsid w:val="00875B79"/>
    <w:rsid w:val="00876060"/>
    <w:rsid w:val="00876888"/>
    <w:rsid w:val="00876FAA"/>
    <w:rsid w:val="0088112A"/>
    <w:rsid w:val="00881C06"/>
    <w:rsid w:val="00884078"/>
    <w:rsid w:val="00884C28"/>
    <w:rsid w:val="00885122"/>
    <w:rsid w:val="00886387"/>
    <w:rsid w:val="008902EB"/>
    <w:rsid w:val="00890A62"/>
    <w:rsid w:val="00893C24"/>
    <w:rsid w:val="008A2A65"/>
    <w:rsid w:val="008A3152"/>
    <w:rsid w:val="008A3842"/>
    <w:rsid w:val="008A4E55"/>
    <w:rsid w:val="008A4EDD"/>
    <w:rsid w:val="008A5ADB"/>
    <w:rsid w:val="008A5E75"/>
    <w:rsid w:val="008B247A"/>
    <w:rsid w:val="008B2EB5"/>
    <w:rsid w:val="008B6B16"/>
    <w:rsid w:val="008C13E0"/>
    <w:rsid w:val="008C3474"/>
    <w:rsid w:val="008C5286"/>
    <w:rsid w:val="008D105E"/>
    <w:rsid w:val="008D31AA"/>
    <w:rsid w:val="008D46C1"/>
    <w:rsid w:val="008D74A0"/>
    <w:rsid w:val="008D7769"/>
    <w:rsid w:val="008E15CD"/>
    <w:rsid w:val="008E396A"/>
    <w:rsid w:val="008E39C9"/>
    <w:rsid w:val="008E70DA"/>
    <w:rsid w:val="008E71F3"/>
    <w:rsid w:val="008E783D"/>
    <w:rsid w:val="008F0299"/>
    <w:rsid w:val="008F029B"/>
    <w:rsid w:val="008F03FC"/>
    <w:rsid w:val="008F1997"/>
    <w:rsid w:val="008F2BC4"/>
    <w:rsid w:val="008F6837"/>
    <w:rsid w:val="008F6EB8"/>
    <w:rsid w:val="008F7391"/>
    <w:rsid w:val="0090069F"/>
    <w:rsid w:val="00900A80"/>
    <w:rsid w:val="00900F65"/>
    <w:rsid w:val="00904459"/>
    <w:rsid w:val="00907271"/>
    <w:rsid w:val="0090762C"/>
    <w:rsid w:val="009076D4"/>
    <w:rsid w:val="0090776D"/>
    <w:rsid w:val="00907D12"/>
    <w:rsid w:val="00907EAE"/>
    <w:rsid w:val="00911552"/>
    <w:rsid w:val="00912996"/>
    <w:rsid w:val="009172FF"/>
    <w:rsid w:val="00917BE8"/>
    <w:rsid w:val="009202FF"/>
    <w:rsid w:val="00920FD3"/>
    <w:rsid w:val="00922059"/>
    <w:rsid w:val="009221E3"/>
    <w:rsid w:val="0092382B"/>
    <w:rsid w:val="009263BC"/>
    <w:rsid w:val="00931825"/>
    <w:rsid w:val="00934DD1"/>
    <w:rsid w:val="00935454"/>
    <w:rsid w:val="0094353C"/>
    <w:rsid w:val="00945D34"/>
    <w:rsid w:val="00946E66"/>
    <w:rsid w:val="009569E4"/>
    <w:rsid w:val="0095782F"/>
    <w:rsid w:val="009603B1"/>
    <w:rsid w:val="00961A18"/>
    <w:rsid w:val="009622F3"/>
    <w:rsid w:val="00962964"/>
    <w:rsid w:val="00963656"/>
    <w:rsid w:val="009673B8"/>
    <w:rsid w:val="0096744C"/>
    <w:rsid w:val="009775F0"/>
    <w:rsid w:val="009778AD"/>
    <w:rsid w:val="00980823"/>
    <w:rsid w:val="00981312"/>
    <w:rsid w:val="00982061"/>
    <w:rsid w:val="009842B0"/>
    <w:rsid w:val="00986500"/>
    <w:rsid w:val="00986CA1"/>
    <w:rsid w:val="00990EAE"/>
    <w:rsid w:val="00992EB3"/>
    <w:rsid w:val="00993BA8"/>
    <w:rsid w:val="009944FD"/>
    <w:rsid w:val="00995632"/>
    <w:rsid w:val="0099666A"/>
    <w:rsid w:val="009A4E10"/>
    <w:rsid w:val="009B06AF"/>
    <w:rsid w:val="009B2779"/>
    <w:rsid w:val="009B3041"/>
    <w:rsid w:val="009B4E8C"/>
    <w:rsid w:val="009B5899"/>
    <w:rsid w:val="009B600A"/>
    <w:rsid w:val="009B681A"/>
    <w:rsid w:val="009C0DDD"/>
    <w:rsid w:val="009C4E3C"/>
    <w:rsid w:val="009C6BC2"/>
    <w:rsid w:val="009C7199"/>
    <w:rsid w:val="009D433F"/>
    <w:rsid w:val="009D49D4"/>
    <w:rsid w:val="009D57BF"/>
    <w:rsid w:val="009D6150"/>
    <w:rsid w:val="009E03C0"/>
    <w:rsid w:val="009E3739"/>
    <w:rsid w:val="009E50E3"/>
    <w:rsid w:val="009E7545"/>
    <w:rsid w:val="009F0D70"/>
    <w:rsid w:val="009F2252"/>
    <w:rsid w:val="009F2EC2"/>
    <w:rsid w:val="009F48C7"/>
    <w:rsid w:val="00A00789"/>
    <w:rsid w:val="00A00AA0"/>
    <w:rsid w:val="00A019FF"/>
    <w:rsid w:val="00A031E7"/>
    <w:rsid w:val="00A053CC"/>
    <w:rsid w:val="00A06924"/>
    <w:rsid w:val="00A06ECD"/>
    <w:rsid w:val="00A108A7"/>
    <w:rsid w:val="00A11167"/>
    <w:rsid w:val="00A127AF"/>
    <w:rsid w:val="00A12BE6"/>
    <w:rsid w:val="00A20BF0"/>
    <w:rsid w:val="00A22C5D"/>
    <w:rsid w:val="00A23592"/>
    <w:rsid w:val="00A2396A"/>
    <w:rsid w:val="00A24A76"/>
    <w:rsid w:val="00A27D0B"/>
    <w:rsid w:val="00A30CFF"/>
    <w:rsid w:val="00A36649"/>
    <w:rsid w:val="00A41441"/>
    <w:rsid w:val="00A42CF3"/>
    <w:rsid w:val="00A435D8"/>
    <w:rsid w:val="00A46435"/>
    <w:rsid w:val="00A50BC3"/>
    <w:rsid w:val="00A50D52"/>
    <w:rsid w:val="00A52E87"/>
    <w:rsid w:val="00A53A27"/>
    <w:rsid w:val="00A57B35"/>
    <w:rsid w:val="00A57F08"/>
    <w:rsid w:val="00A60039"/>
    <w:rsid w:val="00A60240"/>
    <w:rsid w:val="00A60A3B"/>
    <w:rsid w:val="00A614F4"/>
    <w:rsid w:val="00A61EE9"/>
    <w:rsid w:val="00A62BFB"/>
    <w:rsid w:val="00A63613"/>
    <w:rsid w:val="00A66A9D"/>
    <w:rsid w:val="00A716B8"/>
    <w:rsid w:val="00A7523C"/>
    <w:rsid w:val="00A766F2"/>
    <w:rsid w:val="00A80A40"/>
    <w:rsid w:val="00A80F32"/>
    <w:rsid w:val="00A8408C"/>
    <w:rsid w:val="00A86CDF"/>
    <w:rsid w:val="00A95554"/>
    <w:rsid w:val="00A9620B"/>
    <w:rsid w:val="00A97102"/>
    <w:rsid w:val="00AA06F9"/>
    <w:rsid w:val="00AA0A62"/>
    <w:rsid w:val="00AA12F7"/>
    <w:rsid w:val="00AA18BD"/>
    <w:rsid w:val="00AA212B"/>
    <w:rsid w:val="00AA2D2A"/>
    <w:rsid w:val="00AA4D11"/>
    <w:rsid w:val="00AA562B"/>
    <w:rsid w:val="00AA6DDF"/>
    <w:rsid w:val="00AB1EE8"/>
    <w:rsid w:val="00AB349E"/>
    <w:rsid w:val="00AB4152"/>
    <w:rsid w:val="00AB422A"/>
    <w:rsid w:val="00AB44F5"/>
    <w:rsid w:val="00AB4507"/>
    <w:rsid w:val="00AB5889"/>
    <w:rsid w:val="00AB6841"/>
    <w:rsid w:val="00AC00B1"/>
    <w:rsid w:val="00AC0EB2"/>
    <w:rsid w:val="00AC1F94"/>
    <w:rsid w:val="00AC6406"/>
    <w:rsid w:val="00AC6D61"/>
    <w:rsid w:val="00AD073B"/>
    <w:rsid w:val="00AD215C"/>
    <w:rsid w:val="00AD26CB"/>
    <w:rsid w:val="00AD5FC6"/>
    <w:rsid w:val="00AD603B"/>
    <w:rsid w:val="00AE27BD"/>
    <w:rsid w:val="00AE3992"/>
    <w:rsid w:val="00AE6DBD"/>
    <w:rsid w:val="00AE7E1A"/>
    <w:rsid w:val="00AF06C4"/>
    <w:rsid w:val="00AF13FB"/>
    <w:rsid w:val="00AF2B67"/>
    <w:rsid w:val="00AF7860"/>
    <w:rsid w:val="00B01291"/>
    <w:rsid w:val="00B05090"/>
    <w:rsid w:val="00B06E64"/>
    <w:rsid w:val="00B0778E"/>
    <w:rsid w:val="00B1206E"/>
    <w:rsid w:val="00B15328"/>
    <w:rsid w:val="00B16847"/>
    <w:rsid w:val="00B17E3E"/>
    <w:rsid w:val="00B20106"/>
    <w:rsid w:val="00B219A8"/>
    <w:rsid w:val="00B22DA0"/>
    <w:rsid w:val="00B234D6"/>
    <w:rsid w:val="00B30486"/>
    <w:rsid w:val="00B30A00"/>
    <w:rsid w:val="00B3239A"/>
    <w:rsid w:val="00B33818"/>
    <w:rsid w:val="00B3415F"/>
    <w:rsid w:val="00B341B4"/>
    <w:rsid w:val="00B35406"/>
    <w:rsid w:val="00B35E73"/>
    <w:rsid w:val="00B35FFC"/>
    <w:rsid w:val="00B418BD"/>
    <w:rsid w:val="00B419D7"/>
    <w:rsid w:val="00B42060"/>
    <w:rsid w:val="00B43D95"/>
    <w:rsid w:val="00B444C2"/>
    <w:rsid w:val="00B444E7"/>
    <w:rsid w:val="00B5357B"/>
    <w:rsid w:val="00B55427"/>
    <w:rsid w:val="00B566DA"/>
    <w:rsid w:val="00B56FB8"/>
    <w:rsid w:val="00B57467"/>
    <w:rsid w:val="00B57740"/>
    <w:rsid w:val="00B61486"/>
    <w:rsid w:val="00B617A8"/>
    <w:rsid w:val="00B65F2E"/>
    <w:rsid w:val="00B67AB4"/>
    <w:rsid w:val="00B67C1D"/>
    <w:rsid w:val="00B70BEF"/>
    <w:rsid w:val="00B71C52"/>
    <w:rsid w:val="00B7254C"/>
    <w:rsid w:val="00B741E5"/>
    <w:rsid w:val="00B745C4"/>
    <w:rsid w:val="00B75528"/>
    <w:rsid w:val="00B77588"/>
    <w:rsid w:val="00B806FF"/>
    <w:rsid w:val="00B82075"/>
    <w:rsid w:val="00B82B33"/>
    <w:rsid w:val="00B836A3"/>
    <w:rsid w:val="00B837CB"/>
    <w:rsid w:val="00B83C27"/>
    <w:rsid w:val="00B83CFC"/>
    <w:rsid w:val="00B849B4"/>
    <w:rsid w:val="00B851D3"/>
    <w:rsid w:val="00B85323"/>
    <w:rsid w:val="00B85363"/>
    <w:rsid w:val="00B86291"/>
    <w:rsid w:val="00B92D4E"/>
    <w:rsid w:val="00B9557B"/>
    <w:rsid w:val="00BA1888"/>
    <w:rsid w:val="00BA6539"/>
    <w:rsid w:val="00BB0927"/>
    <w:rsid w:val="00BB10E6"/>
    <w:rsid w:val="00BB3C87"/>
    <w:rsid w:val="00BB496B"/>
    <w:rsid w:val="00BB49CB"/>
    <w:rsid w:val="00BB4B01"/>
    <w:rsid w:val="00BB5775"/>
    <w:rsid w:val="00BB6EDC"/>
    <w:rsid w:val="00BB7179"/>
    <w:rsid w:val="00BC21C6"/>
    <w:rsid w:val="00BC4ED3"/>
    <w:rsid w:val="00BD3FB8"/>
    <w:rsid w:val="00BD5173"/>
    <w:rsid w:val="00BD56F0"/>
    <w:rsid w:val="00BD6485"/>
    <w:rsid w:val="00BE4021"/>
    <w:rsid w:val="00BF0B34"/>
    <w:rsid w:val="00BF118B"/>
    <w:rsid w:val="00BF14DF"/>
    <w:rsid w:val="00BF1993"/>
    <w:rsid w:val="00BF512A"/>
    <w:rsid w:val="00BF52D4"/>
    <w:rsid w:val="00BF53D7"/>
    <w:rsid w:val="00C01C77"/>
    <w:rsid w:val="00C04AAA"/>
    <w:rsid w:val="00C06A1D"/>
    <w:rsid w:val="00C0766A"/>
    <w:rsid w:val="00C078F1"/>
    <w:rsid w:val="00C10B62"/>
    <w:rsid w:val="00C12D07"/>
    <w:rsid w:val="00C140C7"/>
    <w:rsid w:val="00C148CC"/>
    <w:rsid w:val="00C155D1"/>
    <w:rsid w:val="00C15CE1"/>
    <w:rsid w:val="00C2123D"/>
    <w:rsid w:val="00C22794"/>
    <w:rsid w:val="00C23238"/>
    <w:rsid w:val="00C263BB"/>
    <w:rsid w:val="00C26CF2"/>
    <w:rsid w:val="00C27EE3"/>
    <w:rsid w:val="00C320AE"/>
    <w:rsid w:val="00C33887"/>
    <w:rsid w:val="00C34DF1"/>
    <w:rsid w:val="00C356A4"/>
    <w:rsid w:val="00C379FD"/>
    <w:rsid w:val="00C43DBB"/>
    <w:rsid w:val="00C473E0"/>
    <w:rsid w:val="00C47597"/>
    <w:rsid w:val="00C4796B"/>
    <w:rsid w:val="00C50A24"/>
    <w:rsid w:val="00C522B8"/>
    <w:rsid w:val="00C5294A"/>
    <w:rsid w:val="00C543BB"/>
    <w:rsid w:val="00C551CB"/>
    <w:rsid w:val="00C552FB"/>
    <w:rsid w:val="00C55F13"/>
    <w:rsid w:val="00C56A5E"/>
    <w:rsid w:val="00C56AF9"/>
    <w:rsid w:val="00C5746A"/>
    <w:rsid w:val="00C60AAE"/>
    <w:rsid w:val="00C60C73"/>
    <w:rsid w:val="00C61C76"/>
    <w:rsid w:val="00C629B7"/>
    <w:rsid w:val="00C63BE5"/>
    <w:rsid w:val="00C7209A"/>
    <w:rsid w:val="00C73899"/>
    <w:rsid w:val="00C7521B"/>
    <w:rsid w:val="00C7591A"/>
    <w:rsid w:val="00C75F07"/>
    <w:rsid w:val="00C76ADD"/>
    <w:rsid w:val="00C77543"/>
    <w:rsid w:val="00C77851"/>
    <w:rsid w:val="00C83926"/>
    <w:rsid w:val="00C8555D"/>
    <w:rsid w:val="00C871C1"/>
    <w:rsid w:val="00C90425"/>
    <w:rsid w:val="00C92AA3"/>
    <w:rsid w:val="00C92EAD"/>
    <w:rsid w:val="00C93A5E"/>
    <w:rsid w:val="00C93CB5"/>
    <w:rsid w:val="00C940D4"/>
    <w:rsid w:val="00C94297"/>
    <w:rsid w:val="00C9438E"/>
    <w:rsid w:val="00C95A7E"/>
    <w:rsid w:val="00CA0658"/>
    <w:rsid w:val="00CA2642"/>
    <w:rsid w:val="00CA2F0E"/>
    <w:rsid w:val="00CA3059"/>
    <w:rsid w:val="00CA74B1"/>
    <w:rsid w:val="00CA74B7"/>
    <w:rsid w:val="00CB233D"/>
    <w:rsid w:val="00CB34A4"/>
    <w:rsid w:val="00CB3883"/>
    <w:rsid w:val="00CB6AEC"/>
    <w:rsid w:val="00CC4A42"/>
    <w:rsid w:val="00CC503A"/>
    <w:rsid w:val="00CC5585"/>
    <w:rsid w:val="00CC55BF"/>
    <w:rsid w:val="00CC5F71"/>
    <w:rsid w:val="00CC6B24"/>
    <w:rsid w:val="00CC6E73"/>
    <w:rsid w:val="00CD010F"/>
    <w:rsid w:val="00CD0F34"/>
    <w:rsid w:val="00CD351C"/>
    <w:rsid w:val="00CD4689"/>
    <w:rsid w:val="00CD4871"/>
    <w:rsid w:val="00CD52C9"/>
    <w:rsid w:val="00CD5549"/>
    <w:rsid w:val="00CD73F9"/>
    <w:rsid w:val="00CD7827"/>
    <w:rsid w:val="00CE319F"/>
    <w:rsid w:val="00CE49F6"/>
    <w:rsid w:val="00CE4B47"/>
    <w:rsid w:val="00CE7DEB"/>
    <w:rsid w:val="00CF26D2"/>
    <w:rsid w:val="00CF37AE"/>
    <w:rsid w:val="00CF4473"/>
    <w:rsid w:val="00CF6609"/>
    <w:rsid w:val="00CF6672"/>
    <w:rsid w:val="00D00C0B"/>
    <w:rsid w:val="00D011C3"/>
    <w:rsid w:val="00D021D4"/>
    <w:rsid w:val="00D050FF"/>
    <w:rsid w:val="00D060CA"/>
    <w:rsid w:val="00D06163"/>
    <w:rsid w:val="00D0791A"/>
    <w:rsid w:val="00D10D61"/>
    <w:rsid w:val="00D113A4"/>
    <w:rsid w:val="00D12C50"/>
    <w:rsid w:val="00D16A9E"/>
    <w:rsid w:val="00D1710D"/>
    <w:rsid w:val="00D20817"/>
    <w:rsid w:val="00D212C7"/>
    <w:rsid w:val="00D2164D"/>
    <w:rsid w:val="00D23AC9"/>
    <w:rsid w:val="00D24871"/>
    <w:rsid w:val="00D25D87"/>
    <w:rsid w:val="00D302EB"/>
    <w:rsid w:val="00D304A5"/>
    <w:rsid w:val="00D30722"/>
    <w:rsid w:val="00D31E09"/>
    <w:rsid w:val="00D32815"/>
    <w:rsid w:val="00D33B60"/>
    <w:rsid w:val="00D34D6D"/>
    <w:rsid w:val="00D34FC1"/>
    <w:rsid w:val="00D358E4"/>
    <w:rsid w:val="00D3652A"/>
    <w:rsid w:val="00D378E5"/>
    <w:rsid w:val="00D40080"/>
    <w:rsid w:val="00D40EAA"/>
    <w:rsid w:val="00D41321"/>
    <w:rsid w:val="00D42C77"/>
    <w:rsid w:val="00D45ACF"/>
    <w:rsid w:val="00D46EF9"/>
    <w:rsid w:val="00D503A8"/>
    <w:rsid w:val="00D503E3"/>
    <w:rsid w:val="00D55F8D"/>
    <w:rsid w:val="00D60208"/>
    <w:rsid w:val="00D61066"/>
    <w:rsid w:val="00D62406"/>
    <w:rsid w:val="00D63726"/>
    <w:rsid w:val="00D6379F"/>
    <w:rsid w:val="00D6577F"/>
    <w:rsid w:val="00D66BB6"/>
    <w:rsid w:val="00D671E6"/>
    <w:rsid w:val="00D7303F"/>
    <w:rsid w:val="00D80B02"/>
    <w:rsid w:val="00D811E4"/>
    <w:rsid w:val="00D81D9A"/>
    <w:rsid w:val="00D86CDB"/>
    <w:rsid w:val="00D951FD"/>
    <w:rsid w:val="00DA29C8"/>
    <w:rsid w:val="00DA40CD"/>
    <w:rsid w:val="00DA4318"/>
    <w:rsid w:val="00DA5F0D"/>
    <w:rsid w:val="00DA6F31"/>
    <w:rsid w:val="00DA7572"/>
    <w:rsid w:val="00DB06B8"/>
    <w:rsid w:val="00DB0B5F"/>
    <w:rsid w:val="00DB0EA8"/>
    <w:rsid w:val="00DB1987"/>
    <w:rsid w:val="00DB1FF4"/>
    <w:rsid w:val="00DB3FC8"/>
    <w:rsid w:val="00DB5359"/>
    <w:rsid w:val="00DB64B3"/>
    <w:rsid w:val="00DC1495"/>
    <w:rsid w:val="00DC24E8"/>
    <w:rsid w:val="00DC3D49"/>
    <w:rsid w:val="00DC4C2A"/>
    <w:rsid w:val="00DD030F"/>
    <w:rsid w:val="00DD0784"/>
    <w:rsid w:val="00DD1CBB"/>
    <w:rsid w:val="00DD2180"/>
    <w:rsid w:val="00DD6B86"/>
    <w:rsid w:val="00DD6E3F"/>
    <w:rsid w:val="00DD7E85"/>
    <w:rsid w:val="00DE33E9"/>
    <w:rsid w:val="00DE3BD9"/>
    <w:rsid w:val="00DE46DF"/>
    <w:rsid w:val="00DE7300"/>
    <w:rsid w:val="00DF5F65"/>
    <w:rsid w:val="00E0293D"/>
    <w:rsid w:val="00E03A42"/>
    <w:rsid w:val="00E041F0"/>
    <w:rsid w:val="00E06C1F"/>
    <w:rsid w:val="00E073B5"/>
    <w:rsid w:val="00E103DA"/>
    <w:rsid w:val="00E124E1"/>
    <w:rsid w:val="00E154F6"/>
    <w:rsid w:val="00E15F07"/>
    <w:rsid w:val="00E16173"/>
    <w:rsid w:val="00E17793"/>
    <w:rsid w:val="00E23C85"/>
    <w:rsid w:val="00E255BD"/>
    <w:rsid w:val="00E25656"/>
    <w:rsid w:val="00E30943"/>
    <w:rsid w:val="00E3611A"/>
    <w:rsid w:val="00E364C1"/>
    <w:rsid w:val="00E3736B"/>
    <w:rsid w:val="00E37B3B"/>
    <w:rsid w:val="00E448A9"/>
    <w:rsid w:val="00E45966"/>
    <w:rsid w:val="00E45CF1"/>
    <w:rsid w:val="00E46171"/>
    <w:rsid w:val="00E514E9"/>
    <w:rsid w:val="00E51958"/>
    <w:rsid w:val="00E552B9"/>
    <w:rsid w:val="00E55412"/>
    <w:rsid w:val="00E56CC2"/>
    <w:rsid w:val="00E57C6F"/>
    <w:rsid w:val="00E614B2"/>
    <w:rsid w:val="00E63651"/>
    <w:rsid w:val="00E63D80"/>
    <w:rsid w:val="00E672FC"/>
    <w:rsid w:val="00E70058"/>
    <w:rsid w:val="00E716AF"/>
    <w:rsid w:val="00E805A9"/>
    <w:rsid w:val="00E80AB3"/>
    <w:rsid w:val="00E81403"/>
    <w:rsid w:val="00E81893"/>
    <w:rsid w:val="00E8429F"/>
    <w:rsid w:val="00E8688E"/>
    <w:rsid w:val="00E86C29"/>
    <w:rsid w:val="00E87004"/>
    <w:rsid w:val="00E87F1F"/>
    <w:rsid w:val="00E904D0"/>
    <w:rsid w:val="00E90900"/>
    <w:rsid w:val="00E91968"/>
    <w:rsid w:val="00E91DD9"/>
    <w:rsid w:val="00E93690"/>
    <w:rsid w:val="00E9389C"/>
    <w:rsid w:val="00E95E07"/>
    <w:rsid w:val="00E974E8"/>
    <w:rsid w:val="00E97AD8"/>
    <w:rsid w:val="00EA0D84"/>
    <w:rsid w:val="00EA19AA"/>
    <w:rsid w:val="00EA525C"/>
    <w:rsid w:val="00EA5896"/>
    <w:rsid w:val="00EA6092"/>
    <w:rsid w:val="00EB1829"/>
    <w:rsid w:val="00EB38EF"/>
    <w:rsid w:val="00EC1C44"/>
    <w:rsid w:val="00EC28C4"/>
    <w:rsid w:val="00EC4F4F"/>
    <w:rsid w:val="00EC55E0"/>
    <w:rsid w:val="00EC7B03"/>
    <w:rsid w:val="00EC7D3C"/>
    <w:rsid w:val="00EE034C"/>
    <w:rsid w:val="00EE1E71"/>
    <w:rsid w:val="00EE3263"/>
    <w:rsid w:val="00EE35A2"/>
    <w:rsid w:val="00EE6C93"/>
    <w:rsid w:val="00EE7860"/>
    <w:rsid w:val="00EE7A55"/>
    <w:rsid w:val="00EF0E5F"/>
    <w:rsid w:val="00EF59F2"/>
    <w:rsid w:val="00EF7BDC"/>
    <w:rsid w:val="00F03963"/>
    <w:rsid w:val="00F04A40"/>
    <w:rsid w:val="00F101FA"/>
    <w:rsid w:val="00F10F4D"/>
    <w:rsid w:val="00F134DB"/>
    <w:rsid w:val="00F147B1"/>
    <w:rsid w:val="00F15448"/>
    <w:rsid w:val="00F17A8A"/>
    <w:rsid w:val="00F20183"/>
    <w:rsid w:val="00F20298"/>
    <w:rsid w:val="00F2229D"/>
    <w:rsid w:val="00F32FC6"/>
    <w:rsid w:val="00F3518C"/>
    <w:rsid w:val="00F364D9"/>
    <w:rsid w:val="00F40007"/>
    <w:rsid w:val="00F449AD"/>
    <w:rsid w:val="00F46424"/>
    <w:rsid w:val="00F466DC"/>
    <w:rsid w:val="00F47725"/>
    <w:rsid w:val="00F504E3"/>
    <w:rsid w:val="00F50800"/>
    <w:rsid w:val="00F51EE2"/>
    <w:rsid w:val="00F60283"/>
    <w:rsid w:val="00F60AFC"/>
    <w:rsid w:val="00F61C2C"/>
    <w:rsid w:val="00F6263C"/>
    <w:rsid w:val="00F675AC"/>
    <w:rsid w:val="00F70976"/>
    <w:rsid w:val="00F74EC4"/>
    <w:rsid w:val="00F762F8"/>
    <w:rsid w:val="00F768DD"/>
    <w:rsid w:val="00F76F7B"/>
    <w:rsid w:val="00F770AB"/>
    <w:rsid w:val="00F84F20"/>
    <w:rsid w:val="00F853EF"/>
    <w:rsid w:val="00F904CC"/>
    <w:rsid w:val="00F91E2D"/>
    <w:rsid w:val="00F922FF"/>
    <w:rsid w:val="00F92451"/>
    <w:rsid w:val="00FA3423"/>
    <w:rsid w:val="00FA6F8D"/>
    <w:rsid w:val="00FB00C2"/>
    <w:rsid w:val="00FB3A8A"/>
    <w:rsid w:val="00FB4E73"/>
    <w:rsid w:val="00FB791F"/>
    <w:rsid w:val="00FC0950"/>
    <w:rsid w:val="00FC429B"/>
    <w:rsid w:val="00FC4DFD"/>
    <w:rsid w:val="00FC790B"/>
    <w:rsid w:val="00FD0DBE"/>
    <w:rsid w:val="00FD1018"/>
    <w:rsid w:val="00FD4807"/>
    <w:rsid w:val="00FD5606"/>
    <w:rsid w:val="00FD70BC"/>
    <w:rsid w:val="00FD7730"/>
    <w:rsid w:val="00FD7AA2"/>
    <w:rsid w:val="00FE0FC8"/>
    <w:rsid w:val="00FE2BBE"/>
    <w:rsid w:val="00FE4101"/>
    <w:rsid w:val="00FE6EF9"/>
    <w:rsid w:val="00FE7A76"/>
    <w:rsid w:val="00FF0F48"/>
    <w:rsid w:val="00FF1314"/>
    <w:rsid w:val="00FF3A46"/>
    <w:rsid w:val="00FF4D8A"/>
    <w:rsid w:val="08E079EB"/>
    <w:rsid w:val="34993ED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D65E97"/>
  <w15:docId w15:val="{EDDB5DD1-111D-42C4-A883-CFF2ED984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0" w:unhideWhenUsed="1" w:qFormat="1"/>
    <w:lsdException w:name="toc 5" w:uiPriority="0" w:unhideWhenUsed="1" w:qFormat="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ind w:firstLine="562"/>
      <w:jc w:val="both"/>
    </w:pPr>
    <w:rPr>
      <w:rFonts w:eastAsia="Calibri"/>
      <w:sz w:val="26"/>
      <w:szCs w:val="22"/>
    </w:rPr>
  </w:style>
  <w:style w:type="paragraph" w:styleId="Heading1">
    <w:name w:val="heading 1"/>
    <w:basedOn w:val="NoSpacing"/>
    <w:next w:val="Normal"/>
    <w:link w:val="Heading1Char"/>
    <w:qFormat/>
    <w:pPr>
      <w:numPr>
        <w:ilvl w:val="0"/>
        <w:numId w:val="0"/>
      </w:numPr>
      <w:ind w:left="1080"/>
      <w:outlineLvl w:val="0"/>
    </w:pPr>
  </w:style>
  <w:style w:type="paragraph" w:styleId="Heading2">
    <w:name w:val="heading 2"/>
    <w:basedOn w:val="Normal"/>
    <w:next w:val="Normal"/>
    <w:link w:val="Heading2Char"/>
    <w:unhideWhenUsed/>
    <w:qFormat/>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nhideWhenUsed/>
    <w:qFormat/>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qFormat/>
    <w:rsid w:val="008F2BC4"/>
    <w:pPr>
      <w:keepNext/>
      <w:keepLines/>
      <w:widowControl w:val="0"/>
      <w:spacing w:before="240" w:after="60" w:line="240" w:lineRule="auto"/>
      <w:ind w:firstLine="0"/>
      <w:jc w:val="left"/>
      <w:outlineLvl w:val="3"/>
    </w:pPr>
    <w:rPr>
      <w:rFonts w:eastAsia="SimSun"/>
      <w:b/>
      <w:kern w:val="2"/>
      <w:sz w:val="28"/>
      <w:szCs w:val="20"/>
      <w:lang w:eastAsia="zh-CN"/>
    </w:rPr>
  </w:style>
  <w:style w:type="paragraph" w:styleId="Heading5">
    <w:name w:val="heading 5"/>
    <w:basedOn w:val="Normal"/>
    <w:next w:val="Normal"/>
    <w:link w:val="Heading5Char"/>
    <w:qFormat/>
    <w:rsid w:val="008F2BC4"/>
    <w:pPr>
      <w:keepNext/>
      <w:keepLines/>
      <w:widowControl w:val="0"/>
      <w:spacing w:before="240" w:after="60" w:line="240" w:lineRule="auto"/>
      <w:ind w:firstLine="0"/>
      <w:jc w:val="left"/>
      <w:outlineLvl w:val="4"/>
    </w:pPr>
    <w:rPr>
      <w:rFonts w:eastAsia="SimSun"/>
      <w:b/>
      <w:i/>
      <w:kern w:val="2"/>
      <w:szCs w:val="20"/>
      <w:lang w:eastAsia="zh-CN"/>
    </w:rPr>
  </w:style>
  <w:style w:type="paragraph" w:styleId="Heading6">
    <w:name w:val="heading 6"/>
    <w:basedOn w:val="Normal"/>
    <w:next w:val="Normal"/>
    <w:link w:val="Heading6Char"/>
    <w:qFormat/>
    <w:rsid w:val="008F2BC4"/>
    <w:pPr>
      <w:keepNext/>
      <w:keepLines/>
      <w:widowControl w:val="0"/>
      <w:spacing w:before="240" w:after="60" w:line="240" w:lineRule="auto"/>
      <w:ind w:firstLine="0"/>
      <w:jc w:val="left"/>
      <w:outlineLvl w:val="5"/>
    </w:pPr>
    <w:rPr>
      <w:rFonts w:eastAsia="SimSun"/>
      <w:b/>
      <w:kern w:val="2"/>
      <w:sz w:val="22"/>
      <w:szCs w:val="20"/>
      <w:lang w:eastAsia="zh-CN"/>
    </w:rPr>
  </w:style>
  <w:style w:type="paragraph" w:styleId="Heading7">
    <w:name w:val="heading 7"/>
    <w:basedOn w:val="Normal"/>
    <w:next w:val="Normal"/>
    <w:link w:val="Heading7Char"/>
    <w:qFormat/>
    <w:rsid w:val="008F2BC4"/>
    <w:pPr>
      <w:keepNext/>
      <w:keepLines/>
      <w:widowControl w:val="0"/>
      <w:spacing w:before="240" w:after="60" w:line="240" w:lineRule="auto"/>
      <w:ind w:firstLine="0"/>
      <w:jc w:val="left"/>
      <w:outlineLvl w:val="6"/>
    </w:pPr>
    <w:rPr>
      <w:rFonts w:eastAsia="SimSun"/>
      <w:kern w:val="2"/>
      <w:sz w:val="24"/>
      <w:szCs w:val="20"/>
      <w:lang w:eastAsia="zh-CN"/>
    </w:rPr>
  </w:style>
  <w:style w:type="paragraph" w:styleId="Heading8">
    <w:name w:val="heading 8"/>
    <w:basedOn w:val="Normal"/>
    <w:next w:val="Normal"/>
    <w:link w:val="Heading8Char"/>
    <w:qFormat/>
    <w:rsid w:val="008F2BC4"/>
    <w:pPr>
      <w:keepNext/>
      <w:keepLines/>
      <w:widowControl w:val="0"/>
      <w:spacing w:before="240" w:after="60" w:line="240" w:lineRule="auto"/>
      <w:ind w:firstLine="0"/>
      <w:jc w:val="left"/>
      <w:outlineLvl w:val="7"/>
    </w:pPr>
    <w:rPr>
      <w:rFonts w:eastAsia="SimSun"/>
      <w:i/>
      <w:kern w:val="2"/>
      <w:sz w:val="24"/>
      <w:szCs w:val="20"/>
      <w:lang w:eastAsia="zh-CN"/>
    </w:rPr>
  </w:style>
  <w:style w:type="paragraph" w:styleId="Heading9">
    <w:name w:val="heading 9"/>
    <w:basedOn w:val="Normal"/>
    <w:next w:val="Normal"/>
    <w:link w:val="Heading9Char"/>
    <w:qFormat/>
    <w:rsid w:val="008F2BC4"/>
    <w:pPr>
      <w:keepNext/>
      <w:keepLines/>
      <w:widowControl w:val="0"/>
      <w:spacing w:before="240" w:after="60" w:line="240" w:lineRule="auto"/>
      <w:ind w:firstLine="0"/>
      <w:jc w:val="left"/>
      <w:outlineLvl w:val="8"/>
    </w:pPr>
    <w:rPr>
      <w:rFonts w:ascii="Arial" w:eastAsia="SimSun" w:hAnsi="Arial"/>
      <w:kern w:val="2"/>
      <w:sz w:val="22"/>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4"/>
    <w:next w:val="1"/>
    <w:link w:val="NoSpacingChar"/>
    <w:uiPriority w:val="1"/>
    <w:qFormat/>
    <w:pPr>
      <w:ind w:left="360"/>
    </w:pPr>
    <w:rPr>
      <w:szCs w:val="22"/>
    </w:rPr>
  </w:style>
  <w:style w:type="paragraph" w:customStyle="1" w:styleId="4">
    <w:name w:val="4"/>
    <w:basedOn w:val="Normal"/>
    <w:next w:val="1"/>
    <w:link w:val="4Char"/>
    <w:qFormat/>
    <w:pPr>
      <w:numPr>
        <w:ilvl w:val="3"/>
        <w:numId w:val="1"/>
      </w:numPr>
      <w:spacing w:after="0" w:line="360" w:lineRule="auto"/>
      <w:jc w:val="center"/>
    </w:pPr>
    <w:rPr>
      <w:szCs w:val="26"/>
    </w:rPr>
  </w:style>
  <w:style w:type="paragraph" w:customStyle="1" w:styleId="1">
    <w:name w:val="1"/>
    <w:basedOn w:val="Normal"/>
    <w:link w:val="1Char"/>
    <w:qFormat/>
    <w:pPr>
      <w:numPr>
        <w:numId w:val="1"/>
      </w:numPr>
      <w:spacing w:after="0" w:line="360" w:lineRule="auto"/>
      <w:ind w:left="0"/>
      <w:jc w:val="center"/>
    </w:pPr>
    <w:rPr>
      <w:b/>
      <w:sz w:val="28"/>
      <w:szCs w:val="26"/>
      <w:lang w:val="nl-NL"/>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qFormat/>
    <w:pPr>
      <w:widowControl w:val="0"/>
      <w:shd w:val="clear" w:color="auto" w:fill="FFFFFF"/>
      <w:spacing w:after="60" w:line="326" w:lineRule="auto"/>
      <w:ind w:firstLine="14"/>
      <w:jc w:val="center"/>
    </w:pPr>
    <w:rPr>
      <w:rFonts w:eastAsia="Times New Roman"/>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yperlink">
    <w:name w:val="Hyperlink"/>
    <w:uiPriority w:val="99"/>
    <w:unhideWhenUsed/>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062"/>
      </w:tabs>
      <w:spacing w:after="0" w:line="360" w:lineRule="auto"/>
    </w:pPr>
    <w:rPr>
      <w:b/>
      <w:szCs w:val="26"/>
    </w:rPr>
  </w:style>
  <w:style w:type="paragraph" w:styleId="TOC2">
    <w:name w:val="toc 2"/>
    <w:basedOn w:val="Normal"/>
    <w:next w:val="Normal"/>
    <w:uiPriority w:val="39"/>
    <w:unhideWhenUsed/>
    <w:qFormat/>
    <w:pPr>
      <w:tabs>
        <w:tab w:val="right" w:leader="dot" w:pos="9072"/>
      </w:tabs>
      <w:spacing w:after="100"/>
      <w:ind w:left="220"/>
    </w:pPr>
    <w:rPr>
      <w:szCs w:val="26"/>
    </w:rPr>
  </w:style>
  <w:style w:type="paragraph" w:styleId="TOC3">
    <w:name w:val="toc 3"/>
    <w:basedOn w:val="Normal"/>
    <w:next w:val="Normal"/>
    <w:uiPriority w:val="39"/>
    <w:unhideWhenUsed/>
    <w:qFormat/>
    <w:pPr>
      <w:tabs>
        <w:tab w:val="right" w:leader="dot" w:pos="9062"/>
      </w:tabs>
      <w:spacing w:after="100"/>
      <w:ind w:left="440"/>
    </w:pPr>
    <w:rPr>
      <w:i/>
      <w:szCs w:val="26"/>
    </w:rPr>
  </w:style>
  <w:style w:type="paragraph" w:styleId="TOC4">
    <w:name w:val="toc 4"/>
    <w:basedOn w:val="Normal"/>
    <w:next w:val="Normal"/>
    <w:unhideWhenUsed/>
    <w:qFormat/>
    <w:pPr>
      <w:tabs>
        <w:tab w:val="right" w:leader="dot" w:pos="8778"/>
      </w:tabs>
      <w:spacing w:after="100"/>
    </w:pPr>
    <w:rPr>
      <w:szCs w:val="26"/>
    </w:rPr>
  </w:style>
  <w:style w:type="paragraph" w:styleId="TOC5">
    <w:name w:val="toc 5"/>
    <w:basedOn w:val="Normal"/>
    <w:next w:val="Normal"/>
    <w:unhideWhenUsed/>
    <w:qFormat/>
    <w:pPr>
      <w:tabs>
        <w:tab w:val="right" w:leader="dot" w:pos="9062"/>
      </w:tabs>
      <w:spacing w:after="100"/>
      <w:ind w:left="88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msolistparagraph0">
    <w:name w:val="msolistparagraph"/>
    <w:basedOn w:val="Normal"/>
    <w:link w:val="ListParagraphChar"/>
    <w:qFormat/>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qFormat/>
    <w:locked/>
    <w:rPr>
      <w:rFonts w:ascii="Calibri" w:eastAsia="Calibri" w:hAnsi="Calibri" w:cs="Times New Roman"/>
      <w:lang w:bidi="th-TH"/>
    </w:rPr>
  </w:style>
  <w:style w:type="paragraph" w:styleId="ListParagraph">
    <w:name w:val="List Paragraph"/>
    <w:basedOn w:val="Normal"/>
    <w:uiPriority w:val="34"/>
    <w:qFormat/>
    <w:pPr>
      <w:spacing w:after="0" w:line="240" w:lineRule="auto"/>
      <w:ind w:left="720"/>
      <w:contextualSpacing/>
    </w:pPr>
    <w:rPr>
      <w:sz w:val="28"/>
      <w:szCs w:val="24"/>
      <w:lang w:val="en-GB"/>
    </w:rPr>
  </w:style>
  <w:style w:type="character" w:customStyle="1" w:styleId="apple-converted-space">
    <w:name w:val="apple-converted-space"/>
    <w:basedOn w:val="DefaultParagraphFont"/>
    <w:uiPriority w:val="99"/>
    <w:qFormat/>
  </w:style>
  <w:style w:type="character" w:customStyle="1" w:styleId="Heading1Char">
    <w:name w:val="Heading 1 Char"/>
    <w:basedOn w:val="DefaultParagraphFont"/>
    <w:link w:val="Heading1"/>
    <w:qFormat/>
    <w:rPr>
      <w:rFonts w:ascii="Times New Roman" w:hAnsi="Times New Roman"/>
      <w:sz w:val="22"/>
      <w:szCs w:val="22"/>
    </w:rPr>
  </w:style>
  <w:style w:type="character" w:customStyle="1" w:styleId="HTMLPreformattedChar">
    <w:name w:val="HTML Preformatted Char"/>
    <w:basedOn w:val="DefaultParagraphFont"/>
    <w:link w:val="HTMLPreformatted"/>
    <w:uiPriority w:val="99"/>
    <w:qFormat/>
    <w:rPr>
      <w:rFonts w:ascii="Courier New" w:eastAsia="Times New Roman" w:hAnsi="Courier New" w:cs="Times New Roman"/>
      <w:sz w:val="20"/>
      <w:szCs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2">
    <w:name w:val="2"/>
    <w:basedOn w:val="Normal"/>
    <w:link w:val="2Char"/>
    <w:qFormat/>
    <w:pPr>
      <w:numPr>
        <w:numId w:val="2"/>
      </w:numPr>
      <w:spacing w:after="0" w:line="360" w:lineRule="auto"/>
    </w:pPr>
    <w:rPr>
      <w:b/>
      <w:szCs w:val="26"/>
      <w:lang w:val="nl-NL"/>
    </w:rPr>
  </w:style>
  <w:style w:type="character" w:customStyle="1" w:styleId="1Char">
    <w:name w:val="1 Char"/>
    <w:basedOn w:val="DefaultParagraphFont"/>
    <w:link w:val="1"/>
    <w:qFormat/>
    <w:rPr>
      <w:rFonts w:eastAsia="Calibri"/>
      <w:b/>
      <w:sz w:val="28"/>
      <w:szCs w:val="26"/>
      <w:lang w:val="nl-NL"/>
    </w:rPr>
  </w:style>
  <w:style w:type="paragraph" w:customStyle="1" w:styleId="3">
    <w:name w:val="3"/>
    <w:basedOn w:val="Normal"/>
    <w:link w:val="3Char"/>
    <w:qFormat/>
    <w:pPr>
      <w:numPr>
        <w:numId w:val="3"/>
      </w:numPr>
      <w:spacing w:after="0" w:line="360" w:lineRule="auto"/>
    </w:pPr>
    <w:rPr>
      <w:b/>
      <w:i/>
      <w:szCs w:val="26"/>
    </w:rPr>
  </w:style>
  <w:style w:type="character" w:customStyle="1" w:styleId="2Char">
    <w:name w:val="2 Char"/>
    <w:basedOn w:val="DefaultParagraphFont"/>
    <w:link w:val="2"/>
    <w:qFormat/>
    <w:rPr>
      <w:rFonts w:eastAsia="Calibri"/>
      <w:b/>
      <w:sz w:val="26"/>
      <w:szCs w:val="26"/>
      <w:lang w:val="nl-NL"/>
    </w:rPr>
  </w:style>
  <w:style w:type="character" w:customStyle="1" w:styleId="3Char">
    <w:name w:val="3 Char"/>
    <w:basedOn w:val="DefaultParagraphFont"/>
    <w:link w:val="3"/>
    <w:qFormat/>
    <w:rPr>
      <w:rFonts w:eastAsia="Calibri"/>
      <w:b/>
      <w:i/>
      <w:sz w:val="26"/>
      <w:szCs w:val="26"/>
    </w:rPr>
  </w:style>
  <w:style w:type="paragraph" w:customStyle="1" w:styleId="5">
    <w:name w:val="5"/>
    <w:basedOn w:val="Normal"/>
    <w:link w:val="5Char"/>
    <w:qFormat/>
    <w:pPr>
      <w:numPr>
        <w:ilvl w:val="4"/>
        <w:numId w:val="1"/>
      </w:numPr>
      <w:spacing w:after="0" w:line="360" w:lineRule="auto"/>
      <w:jc w:val="center"/>
    </w:pPr>
    <w:rPr>
      <w:szCs w:val="26"/>
    </w:rPr>
  </w:style>
  <w:style w:type="character" w:customStyle="1" w:styleId="4Char">
    <w:name w:val="4 Char"/>
    <w:basedOn w:val="DefaultParagraphFont"/>
    <w:link w:val="4"/>
    <w:qFormat/>
    <w:rPr>
      <w:rFonts w:eastAsia="Calibri"/>
      <w:sz w:val="26"/>
      <w:szCs w:val="26"/>
    </w:rPr>
  </w:style>
  <w:style w:type="paragraph" w:customStyle="1" w:styleId="11">
    <w:name w:val="11"/>
    <w:basedOn w:val="1"/>
    <w:link w:val="11Char"/>
    <w:qFormat/>
    <w:pPr>
      <w:numPr>
        <w:numId w:val="0"/>
      </w:numPr>
    </w:pPr>
  </w:style>
  <w:style w:type="character" w:customStyle="1" w:styleId="5Char">
    <w:name w:val="5 Char"/>
    <w:basedOn w:val="DefaultParagraphFont"/>
    <w:link w:val="5"/>
    <w:qFormat/>
    <w:rPr>
      <w:rFonts w:eastAsia="Calibri"/>
      <w:sz w:val="26"/>
      <w:szCs w:val="26"/>
    </w:rPr>
  </w:style>
  <w:style w:type="character" w:customStyle="1" w:styleId="11Char">
    <w:name w:val="11 Char"/>
    <w:basedOn w:val="1Char"/>
    <w:link w:val="11"/>
    <w:qFormat/>
    <w:rPr>
      <w:rFonts w:ascii="Times New Roman" w:eastAsia="Calibri" w:hAnsi="Times New Roman"/>
      <w:b/>
      <w:sz w:val="28"/>
      <w:szCs w:val="26"/>
      <w:lang w:val="nl-NL"/>
    </w:rPr>
  </w:style>
  <w:style w:type="character" w:customStyle="1" w:styleId="Heading2Char">
    <w:name w:val="Heading 2 Char"/>
    <w:basedOn w:val="DefaultParagraphFont"/>
    <w:link w:val="Heading2"/>
    <w:qFormat/>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qFormat/>
    <w:rPr>
      <w:rFonts w:ascii="Calibri Light" w:eastAsia="Times New Roman" w:hAnsi="Calibri Light" w:cs="Times New Roman"/>
      <w:color w:val="1F4D78"/>
      <w:sz w:val="24"/>
      <w:szCs w:val="24"/>
    </w:rPr>
  </w:style>
  <w:style w:type="character" w:customStyle="1" w:styleId="ndChar">
    <w:name w:val=".nd Char"/>
    <w:basedOn w:val="DefaultParagraphFont"/>
    <w:qFormat/>
    <w:rPr>
      <w:rFonts w:ascii="Times New Roman" w:hAnsi="Times New Roman"/>
      <w:sz w:val="26"/>
      <w:szCs w:val="26"/>
    </w:rPr>
  </w:style>
  <w:style w:type="character" w:customStyle="1" w:styleId="BodyTextChar">
    <w:name w:val="Body Text Char"/>
    <w:basedOn w:val="DefaultParagraphFont"/>
    <w:link w:val="BodyText"/>
    <w:qFormat/>
    <w:rPr>
      <w:rFonts w:ascii="Times New Roman" w:eastAsia="Times New Roman" w:hAnsi="Times New Roman"/>
      <w:sz w:val="26"/>
      <w:shd w:val="clear" w:color="auto" w:fill="FFFFFF"/>
    </w:rPr>
  </w:style>
  <w:style w:type="character" w:customStyle="1" w:styleId="BodyTextChar1">
    <w:name w:val="Body Text Char1"/>
    <w:basedOn w:val="DefaultParagraphFont"/>
    <w:uiPriority w:val="99"/>
    <w:semiHidden/>
    <w:qFormat/>
    <w:rPr>
      <w:rFonts w:ascii="Times New Roman" w:hAnsi="Times New Roman"/>
      <w:sz w:val="26"/>
      <w:szCs w:val="22"/>
    </w:rPr>
  </w:style>
  <w:style w:type="character" w:customStyle="1" w:styleId="Other">
    <w:name w:val="Other_"/>
    <w:basedOn w:val="DefaultParagraphFont"/>
    <w:link w:val="Other0"/>
    <w:qFormat/>
    <w:rPr>
      <w:rFonts w:ascii="Times New Roman" w:eastAsia="Times New Roman" w:hAnsi="Times New Roman"/>
      <w:shd w:val="clear" w:color="auto" w:fill="FFFFFF"/>
    </w:rPr>
  </w:style>
  <w:style w:type="paragraph" w:customStyle="1" w:styleId="Other0">
    <w:name w:val="Other"/>
    <w:basedOn w:val="Normal"/>
    <w:link w:val="Other"/>
    <w:qFormat/>
    <w:pPr>
      <w:widowControl w:val="0"/>
      <w:shd w:val="clear" w:color="auto" w:fill="FFFFFF"/>
      <w:spacing w:after="0" w:line="240" w:lineRule="auto"/>
      <w:ind w:firstLine="0"/>
      <w:jc w:val="left"/>
    </w:pPr>
    <w:rPr>
      <w:rFonts w:eastAsia="Times New Roman"/>
      <w:sz w:val="20"/>
      <w:szCs w:val="20"/>
    </w:rPr>
  </w:style>
  <w:style w:type="table" w:customStyle="1" w:styleId="TableGrid1">
    <w:name w:val="Table Grid1"/>
    <w:basedOn w:val="TableNormal"/>
    <w:uiPriority w:val="39"/>
    <w:qFormat/>
    <w:rPr>
      <w:rFonts w:eastAsia="Times New Roman"/>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NoSpacingChar">
    <w:name w:val="No Spacing Char"/>
    <w:basedOn w:val="4Char"/>
    <w:link w:val="NoSpacing"/>
    <w:uiPriority w:val="1"/>
    <w:qFormat/>
    <w:rPr>
      <w:rFonts w:ascii="Times New Roman" w:eastAsia="Calibri" w:hAnsi="Times New Roman"/>
      <w:sz w:val="26"/>
      <w:szCs w:val="22"/>
    </w:rPr>
  </w:style>
  <w:style w:type="character" w:customStyle="1" w:styleId="text">
    <w:name w:val="text"/>
    <w:basedOn w:val="DefaultParagraphFont"/>
    <w:qFormat/>
  </w:style>
  <w:style w:type="character" w:customStyle="1" w:styleId="card-send-timesendtime">
    <w:name w:val="card-send-time__sendtime"/>
    <w:basedOn w:val="DefaultParagraphFont"/>
    <w:qFormat/>
  </w:style>
  <w:style w:type="paragraph" w:customStyle="1" w:styleId="Style1">
    <w:name w:val="Style1"/>
    <w:basedOn w:val="1"/>
    <w:link w:val="Style1Char"/>
    <w:qFormat/>
    <w:pPr>
      <w:numPr>
        <w:numId w:val="4"/>
      </w:numPr>
    </w:pPr>
  </w:style>
  <w:style w:type="character" w:customStyle="1" w:styleId="ts-alignment-element-highlighted">
    <w:name w:val="ts-alignment-element-highlighted"/>
    <w:basedOn w:val="DefaultParagraphFont"/>
    <w:qFormat/>
  </w:style>
  <w:style w:type="character" w:customStyle="1" w:styleId="Style1Char">
    <w:name w:val="Style1 Char"/>
    <w:basedOn w:val="1Char"/>
    <w:link w:val="Style1"/>
    <w:qFormat/>
    <w:rPr>
      <w:rFonts w:eastAsia="Calibri"/>
      <w:b/>
      <w:sz w:val="28"/>
      <w:szCs w:val="26"/>
      <w:lang w:val="nl-NL"/>
    </w:rPr>
  </w:style>
  <w:style w:type="character" w:customStyle="1" w:styleId="ts-alignment-element">
    <w:name w:val="ts-alignment-element"/>
    <w:basedOn w:val="DefaultParagraphFont"/>
    <w:qFormat/>
  </w:style>
  <w:style w:type="paragraph" w:customStyle="1" w:styleId="Style2">
    <w:name w:val="Style2"/>
    <w:basedOn w:val="3"/>
    <w:link w:val="Style2Char"/>
    <w:qFormat/>
    <w:pPr>
      <w:numPr>
        <w:numId w:val="5"/>
      </w:numPr>
    </w:pPr>
    <w:rPr>
      <w:lang w:val="en"/>
    </w:rPr>
  </w:style>
  <w:style w:type="paragraph" w:customStyle="1" w:styleId="Style3">
    <w:name w:val="Style3"/>
    <w:basedOn w:val="Normal"/>
    <w:next w:val="2"/>
    <w:link w:val="Style3Char"/>
    <w:qFormat/>
    <w:pPr>
      <w:numPr>
        <w:numId w:val="6"/>
      </w:numPr>
    </w:pPr>
    <w:rPr>
      <w:b/>
    </w:rPr>
  </w:style>
  <w:style w:type="character" w:customStyle="1" w:styleId="Style2Char">
    <w:name w:val="Style2 Char"/>
    <w:basedOn w:val="3Char"/>
    <w:link w:val="Style2"/>
    <w:qFormat/>
    <w:rPr>
      <w:rFonts w:eastAsia="Calibri"/>
      <w:b/>
      <w:i/>
      <w:sz w:val="26"/>
      <w:szCs w:val="26"/>
      <w:lang w:val="en"/>
    </w:rPr>
  </w:style>
  <w:style w:type="character" w:customStyle="1" w:styleId="Style3Char">
    <w:name w:val="Style3 Char"/>
    <w:basedOn w:val="2Char"/>
    <w:link w:val="Style3"/>
    <w:qFormat/>
    <w:rPr>
      <w:rFonts w:eastAsia="Calibri"/>
      <w:b/>
      <w:sz w:val="26"/>
      <w:szCs w:val="22"/>
      <w:lang w:val="nl-NL"/>
    </w:rPr>
  </w:style>
  <w:style w:type="character" w:customStyle="1" w:styleId="Heading4Char">
    <w:name w:val="Heading 4 Char"/>
    <w:basedOn w:val="DefaultParagraphFont"/>
    <w:link w:val="Heading4"/>
    <w:rsid w:val="008F2BC4"/>
    <w:rPr>
      <w:b/>
      <w:kern w:val="2"/>
      <w:sz w:val="28"/>
      <w:lang w:eastAsia="zh-CN"/>
    </w:rPr>
  </w:style>
  <w:style w:type="character" w:customStyle="1" w:styleId="Heading5Char">
    <w:name w:val="Heading 5 Char"/>
    <w:basedOn w:val="DefaultParagraphFont"/>
    <w:link w:val="Heading5"/>
    <w:rsid w:val="008F2BC4"/>
    <w:rPr>
      <w:b/>
      <w:i/>
      <w:kern w:val="2"/>
      <w:sz w:val="26"/>
      <w:lang w:eastAsia="zh-CN"/>
    </w:rPr>
  </w:style>
  <w:style w:type="character" w:customStyle="1" w:styleId="Heading6Char">
    <w:name w:val="Heading 6 Char"/>
    <w:basedOn w:val="DefaultParagraphFont"/>
    <w:link w:val="Heading6"/>
    <w:rsid w:val="008F2BC4"/>
    <w:rPr>
      <w:b/>
      <w:kern w:val="2"/>
      <w:sz w:val="22"/>
      <w:lang w:eastAsia="zh-CN"/>
    </w:rPr>
  </w:style>
  <w:style w:type="character" w:customStyle="1" w:styleId="Heading7Char">
    <w:name w:val="Heading 7 Char"/>
    <w:basedOn w:val="DefaultParagraphFont"/>
    <w:link w:val="Heading7"/>
    <w:rsid w:val="008F2BC4"/>
    <w:rPr>
      <w:kern w:val="2"/>
      <w:sz w:val="24"/>
      <w:lang w:eastAsia="zh-CN"/>
    </w:rPr>
  </w:style>
  <w:style w:type="character" w:customStyle="1" w:styleId="Heading8Char">
    <w:name w:val="Heading 8 Char"/>
    <w:basedOn w:val="DefaultParagraphFont"/>
    <w:link w:val="Heading8"/>
    <w:rsid w:val="008F2BC4"/>
    <w:rPr>
      <w:i/>
      <w:kern w:val="2"/>
      <w:sz w:val="24"/>
      <w:lang w:eastAsia="zh-CN"/>
    </w:rPr>
  </w:style>
  <w:style w:type="character" w:customStyle="1" w:styleId="Heading9Char">
    <w:name w:val="Heading 9 Char"/>
    <w:basedOn w:val="DefaultParagraphFont"/>
    <w:link w:val="Heading9"/>
    <w:rsid w:val="008F2BC4"/>
    <w:rPr>
      <w:rFonts w:ascii="Arial" w:hAnsi="Arial"/>
      <w:kern w:val="2"/>
      <w:sz w:val="22"/>
      <w:lang w:eastAsia="zh-CN"/>
    </w:rPr>
  </w:style>
  <w:style w:type="paragraph" w:styleId="Caption">
    <w:name w:val="caption"/>
    <w:basedOn w:val="Normal"/>
    <w:next w:val="Normal"/>
    <w:qFormat/>
    <w:rsid w:val="008F2BC4"/>
    <w:pPr>
      <w:widowControl w:val="0"/>
      <w:spacing w:after="200" w:line="240" w:lineRule="auto"/>
      <w:ind w:firstLine="0"/>
      <w:jc w:val="center"/>
    </w:pPr>
    <w:rPr>
      <w:rFonts w:eastAsia="SimSun"/>
      <w:iCs/>
      <w:kern w:val="2"/>
      <w:szCs w:val="18"/>
      <w:lang w:eastAsia="zh-CN"/>
    </w:rPr>
  </w:style>
  <w:style w:type="paragraph" w:styleId="TOC6">
    <w:name w:val="toc 6"/>
    <w:basedOn w:val="Normal"/>
    <w:next w:val="Normal"/>
    <w:rsid w:val="008F2BC4"/>
    <w:pPr>
      <w:widowControl w:val="0"/>
      <w:spacing w:after="0" w:line="240" w:lineRule="auto"/>
      <w:ind w:leftChars="1000" w:left="2100" w:firstLine="0"/>
      <w:jc w:val="left"/>
    </w:pPr>
    <w:rPr>
      <w:rFonts w:eastAsia="SimSun"/>
      <w:kern w:val="2"/>
      <w:sz w:val="24"/>
      <w:szCs w:val="20"/>
      <w:lang w:eastAsia="zh-CN"/>
    </w:rPr>
  </w:style>
  <w:style w:type="paragraph" w:styleId="TOC7">
    <w:name w:val="toc 7"/>
    <w:basedOn w:val="Normal"/>
    <w:next w:val="Normal"/>
    <w:rsid w:val="008F2BC4"/>
    <w:pPr>
      <w:widowControl w:val="0"/>
      <w:spacing w:after="0" w:line="240" w:lineRule="auto"/>
      <w:ind w:leftChars="1200" w:left="2520" w:firstLine="0"/>
      <w:jc w:val="left"/>
    </w:pPr>
    <w:rPr>
      <w:rFonts w:eastAsia="SimSun"/>
      <w:kern w:val="2"/>
      <w:sz w:val="24"/>
      <w:szCs w:val="20"/>
      <w:lang w:eastAsia="zh-CN"/>
    </w:rPr>
  </w:style>
  <w:style w:type="paragraph" w:styleId="TOC8">
    <w:name w:val="toc 8"/>
    <w:basedOn w:val="Normal"/>
    <w:next w:val="Normal"/>
    <w:rsid w:val="008F2BC4"/>
    <w:pPr>
      <w:widowControl w:val="0"/>
      <w:spacing w:after="0" w:line="240" w:lineRule="auto"/>
      <w:ind w:leftChars="1400" w:left="2940" w:firstLine="0"/>
      <w:jc w:val="left"/>
    </w:pPr>
    <w:rPr>
      <w:rFonts w:eastAsia="SimSun"/>
      <w:kern w:val="2"/>
      <w:sz w:val="24"/>
      <w:szCs w:val="20"/>
      <w:lang w:eastAsia="zh-CN"/>
    </w:rPr>
  </w:style>
  <w:style w:type="paragraph" w:styleId="TOC9">
    <w:name w:val="toc 9"/>
    <w:basedOn w:val="Normal"/>
    <w:next w:val="Normal"/>
    <w:rsid w:val="008F2BC4"/>
    <w:pPr>
      <w:widowControl w:val="0"/>
      <w:spacing w:after="0" w:line="240" w:lineRule="auto"/>
      <w:ind w:leftChars="1600" w:left="3360" w:firstLine="0"/>
      <w:jc w:val="left"/>
    </w:pPr>
    <w:rPr>
      <w:rFonts w:eastAsia="SimSun"/>
      <w:kern w:val="2"/>
      <w:sz w:val="24"/>
      <w:szCs w:val="20"/>
      <w:lang w:eastAsia="zh-CN"/>
    </w:rPr>
  </w:style>
  <w:style w:type="character" w:customStyle="1" w:styleId="4CharChar">
    <w:name w:val="4 Char Char"/>
    <w:rsid w:val="008F2BC4"/>
    <w:rPr>
      <w:rFonts w:ascii="Times New Roman" w:hAnsi="Times New Roman"/>
      <w:sz w:val="28"/>
      <w:szCs w:val="22"/>
    </w:rPr>
  </w:style>
  <w:style w:type="paragraph" w:styleId="TableofFigures">
    <w:name w:val="table of figures"/>
    <w:basedOn w:val="Normal"/>
    <w:next w:val="Normal"/>
    <w:uiPriority w:val="99"/>
    <w:unhideWhenUsed/>
    <w:rsid w:val="0037600D"/>
    <w:pPr>
      <w:spacing w:after="0"/>
    </w:pPr>
  </w:style>
  <w:style w:type="paragraph" w:styleId="TOCHeading">
    <w:name w:val="TOC Heading"/>
    <w:basedOn w:val="Heading1"/>
    <w:next w:val="Normal"/>
    <w:uiPriority w:val="39"/>
    <w:unhideWhenUsed/>
    <w:qFormat/>
    <w:rsid w:val="0037600D"/>
    <w:pPr>
      <w:keepNext/>
      <w:keepLines/>
      <w:spacing w:before="240" w:line="259" w:lineRule="auto"/>
      <w:ind w:left="0"/>
      <w:jc w:val="left"/>
      <w:outlineLvl w:val="9"/>
    </w:pPr>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6F123F"/>
    <w:rPr>
      <w:b/>
      <w:bCs/>
    </w:rPr>
  </w:style>
  <w:style w:type="character" w:styleId="Emphasis">
    <w:name w:val="Emphasis"/>
    <w:basedOn w:val="DefaultParagraphFont"/>
    <w:uiPriority w:val="20"/>
    <w:qFormat/>
    <w:rsid w:val="00E63D80"/>
    <w:rPr>
      <w:i/>
      <w:iCs/>
    </w:rPr>
  </w:style>
  <w:style w:type="character" w:customStyle="1" w:styleId="apple-tab-span">
    <w:name w:val="apple-tab-span"/>
    <w:basedOn w:val="DefaultParagraphFont"/>
    <w:rsid w:val="005A20C0"/>
  </w:style>
  <w:style w:type="paragraph" w:styleId="Title">
    <w:name w:val="Title"/>
    <w:basedOn w:val="Normal"/>
    <w:link w:val="TitleChar"/>
    <w:uiPriority w:val="10"/>
    <w:qFormat/>
    <w:rsid w:val="00BC21C6"/>
    <w:pPr>
      <w:spacing w:before="240" w:after="120" w:line="240" w:lineRule="auto"/>
      <w:ind w:firstLine="0"/>
      <w:jc w:val="center"/>
    </w:pPr>
    <w:rPr>
      <w:rFonts w:eastAsia="Times New Roman" w:cs="Arial"/>
      <w:b/>
      <w:bCs/>
      <w:sz w:val="32"/>
      <w:szCs w:val="24"/>
      <w:lang w:val="de-DE"/>
    </w:rPr>
  </w:style>
  <w:style w:type="character" w:customStyle="1" w:styleId="TitleChar">
    <w:name w:val="Title Char"/>
    <w:basedOn w:val="DefaultParagraphFont"/>
    <w:link w:val="Title"/>
    <w:uiPriority w:val="10"/>
    <w:rsid w:val="00BC21C6"/>
    <w:rPr>
      <w:rFonts w:eastAsia="Times New Roman" w:cs="Arial"/>
      <w:b/>
      <w:bCs/>
      <w:sz w:val="32"/>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599039">
      <w:bodyDiv w:val="1"/>
      <w:marLeft w:val="0"/>
      <w:marRight w:val="0"/>
      <w:marTop w:val="0"/>
      <w:marBottom w:val="0"/>
      <w:divBdr>
        <w:top w:val="none" w:sz="0" w:space="0" w:color="auto"/>
        <w:left w:val="none" w:sz="0" w:space="0" w:color="auto"/>
        <w:bottom w:val="none" w:sz="0" w:space="0" w:color="auto"/>
        <w:right w:val="none" w:sz="0" w:space="0" w:color="auto"/>
      </w:divBdr>
      <w:divsChild>
        <w:div w:id="1093864649">
          <w:marLeft w:val="0"/>
          <w:marRight w:val="0"/>
          <w:marTop w:val="0"/>
          <w:marBottom w:val="0"/>
          <w:divBdr>
            <w:top w:val="none" w:sz="0" w:space="0" w:color="auto"/>
            <w:left w:val="none" w:sz="0" w:space="0" w:color="auto"/>
            <w:bottom w:val="none" w:sz="0" w:space="0" w:color="auto"/>
            <w:right w:val="none" w:sz="0" w:space="0" w:color="auto"/>
          </w:divBdr>
        </w:div>
      </w:divsChild>
    </w:div>
    <w:div w:id="775560247">
      <w:bodyDiv w:val="1"/>
      <w:marLeft w:val="0"/>
      <w:marRight w:val="0"/>
      <w:marTop w:val="0"/>
      <w:marBottom w:val="0"/>
      <w:divBdr>
        <w:top w:val="none" w:sz="0" w:space="0" w:color="auto"/>
        <w:left w:val="none" w:sz="0" w:space="0" w:color="auto"/>
        <w:bottom w:val="none" w:sz="0" w:space="0" w:color="auto"/>
        <w:right w:val="none" w:sz="0" w:space="0" w:color="auto"/>
      </w:divBdr>
    </w:div>
    <w:div w:id="1567452807">
      <w:bodyDiv w:val="1"/>
      <w:marLeft w:val="0"/>
      <w:marRight w:val="0"/>
      <w:marTop w:val="0"/>
      <w:marBottom w:val="0"/>
      <w:divBdr>
        <w:top w:val="none" w:sz="0" w:space="0" w:color="auto"/>
        <w:left w:val="none" w:sz="0" w:space="0" w:color="auto"/>
        <w:bottom w:val="none" w:sz="0" w:space="0" w:color="auto"/>
        <w:right w:val="none" w:sz="0" w:space="0" w:color="auto"/>
      </w:divBdr>
    </w:div>
    <w:div w:id="1797870145">
      <w:bodyDiv w:val="1"/>
      <w:marLeft w:val="0"/>
      <w:marRight w:val="0"/>
      <w:marTop w:val="0"/>
      <w:marBottom w:val="0"/>
      <w:divBdr>
        <w:top w:val="none" w:sz="0" w:space="0" w:color="auto"/>
        <w:left w:val="none" w:sz="0" w:space="0" w:color="auto"/>
        <w:bottom w:val="none" w:sz="0" w:space="0" w:color="auto"/>
        <w:right w:val="none" w:sz="0" w:space="0" w:color="auto"/>
      </w:divBdr>
      <w:divsChild>
        <w:div w:id="973557707">
          <w:marLeft w:val="-1695"/>
          <w:marRight w:val="0"/>
          <w:marTop w:val="0"/>
          <w:marBottom w:val="0"/>
          <w:divBdr>
            <w:top w:val="none" w:sz="0" w:space="0" w:color="auto"/>
            <w:left w:val="none" w:sz="0" w:space="0" w:color="auto"/>
            <w:bottom w:val="none" w:sz="0" w:space="0" w:color="auto"/>
            <w:right w:val="none" w:sz="0" w:space="0" w:color="auto"/>
          </w:divBdr>
        </w:div>
        <w:div w:id="1589272515">
          <w:marLeft w:val="-147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topcv.vn/tags/ky-nang"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s://blog.topcv.vn/cv-don-sac-hay-ruc-ro-sac-mau/"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www.topcv.vn/tim-viec-lam-sales"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topcv.vn/viet-cv-the-nao-cho-chuan" TargetMode="External"/><Relationship Id="rId29" Type="http://schemas.openxmlformats.org/officeDocument/2006/relationships/image" Target="media/image9.jp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yperlink" Target="file:///C:\Users\tunta\OneDrive\M&#225;y%20t&#237;nh\HCI.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topcv.vn/ky-nang-mem-la-gi" TargetMode="External"/><Relationship Id="rId31" Type="http://schemas.openxmlformats.org/officeDocument/2006/relationships/image" Target="media/image11.jpg"/><Relationship Id="rId44" Type="http://schemas.openxmlformats.org/officeDocument/2006/relationships/image" Target="media/image24.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6CE16D36D77B03428E15CB99994E1ECB" ma:contentTypeVersion="10" ma:contentTypeDescription="Tạo tài liệu mới." ma:contentTypeScope="" ma:versionID="41f783aa53f5bf94f4395dabaed15bfb">
  <xsd:schema xmlns:xsd="http://www.w3.org/2001/XMLSchema" xmlns:xs="http://www.w3.org/2001/XMLSchema" xmlns:p="http://schemas.microsoft.com/office/2006/metadata/properties" xmlns:ns2="eaa68797-10cb-4393-a710-7f290c685c97" xmlns:ns3="e4d4e52a-09fb-4ca9-b4c5-c9457e48266c" targetNamespace="http://schemas.microsoft.com/office/2006/metadata/properties" ma:root="true" ma:fieldsID="0ed99b371d44705ac3c2c82f76f85262" ns2:_="" ns3:_="">
    <xsd:import namespace="eaa68797-10cb-4393-a710-7f290c685c97"/>
    <xsd:import namespace="e4d4e52a-09fb-4ca9-b4c5-c9457e48266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a68797-10cb-4393-a710-7f290c685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d4e52a-09fb-4ca9-b4c5-c9457e48266c"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ops>
</s:customData>
</file>

<file path=customXml/item4.xml><?xml version="1.0" encoding="utf-8"?>
<p:properties xmlns:p="http://schemas.microsoft.com/office/2006/metadata/properties" xmlns:xsi="http://www.w3.org/2001/XMLSchema-instance" xmlns:pc="http://schemas.microsoft.com/office/infopath/2007/PartnerControls">
  <documentManagement>
    <SharedWithUsers xmlns="e4d4e52a-09fb-4ca9-b4c5-c9457e48266c">
      <UserInfo>
        <DisplayName>1h/ngày với lập trình Thành viên</DisplayName>
        <AccountId>65</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665F0-8226-4826-82C6-044A2A6D87AF}">
  <ds:schemaRefs>
    <ds:schemaRef ds:uri="http://schemas.microsoft.com/sharepoint/v3/contenttype/forms"/>
  </ds:schemaRefs>
</ds:datastoreItem>
</file>

<file path=customXml/itemProps2.xml><?xml version="1.0" encoding="utf-8"?>
<ds:datastoreItem xmlns:ds="http://schemas.openxmlformats.org/officeDocument/2006/customXml" ds:itemID="{8A301A63-1A9E-4899-95B4-031B43E1BA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a68797-10cb-4393-a710-7f290c685c97"/>
    <ds:schemaRef ds:uri="e4d4e52a-09fb-4ca9-b4c5-c9457e4826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D7FEBFAE-E683-4B28-A226-5477FFC3B3BE}">
  <ds:schemaRefs>
    <ds:schemaRef ds:uri="http://schemas.microsoft.com/office/2006/metadata/properties"/>
    <ds:schemaRef ds:uri="http://schemas.microsoft.com/office/infopath/2007/PartnerControls"/>
    <ds:schemaRef ds:uri="e4d4e52a-09fb-4ca9-b4c5-c9457e48266c"/>
  </ds:schemaRefs>
</ds:datastoreItem>
</file>

<file path=customXml/itemProps5.xml><?xml version="1.0" encoding="utf-8"?>
<ds:datastoreItem xmlns:ds="http://schemas.openxmlformats.org/officeDocument/2006/customXml" ds:itemID="{EACDDBC7-2FC0-4B06-9B97-676C96AC1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42</Pages>
  <Words>5418</Words>
  <Characters>30889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PHAM DUY</dc:creator>
  <cp:lastModifiedBy>hminh4704@gmail.com</cp:lastModifiedBy>
  <cp:revision>31</cp:revision>
  <cp:lastPrinted>2014-10-23T13:46:00Z</cp:lastPrinted>
  <dcterms:created xsi:type="dcterms:W3CDTF">2021-12-16T07:59:00Z</dcterms:created>
  <dcterms:modified xsi:type="dcterms:W3CDTF">2022-05-05T11:53:00Z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0x0101006CE16D36D77B03428E15CB99994E1ECB</vt:lpwstr>
  </property>
  <property fmtid="{D5CDD505-2E9C-101B-9397-08002B2CF9AE}" pid="3" name="KSOProductBuildVer">
    <vt:lpwstr>1033-11.2.0.10382</vt:lpwstr>
  </property>
  <property fmtid="{D5CDD505-2E9C-101B-9397-08002B2CF9AE}" pid="4" name="ICV">
    <vt:lpwstr>034731A24D604CB5A506ACA5E3E4DBA4</vt:lpwstr>
  </property>
</Properties>
</file>